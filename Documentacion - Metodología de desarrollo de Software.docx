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99F4F" w14:textId="50C13903" w:rsidR="0082409F" w:rsidRPr="005B2031" w:rsidRDefault="00000000" w:rsidP="005B2031">
      <w:pPr>
        <w:pStyle w:val="Ttulo1"/>
        <w:jc w:val="both"/>
        <w:rPr>
          <w:b w:val="0"/>
          <w:lang w:val="es-PE"/>
        </w:rPr>
      </w:pPr>
      <w:r w:rsidRPr="005B2031">
        <w:rPr>
          <w:b w:val="0"/>
          <w:lang w:val="es-PE"/>
        </w:rPr>
        <w:t>4.4 Metodología de desarrollo</w:t>
      </w:r>
      <w:r w:rsidR="008142EA">
        <w:rPr>
          <w:b w:val="0"/>
          <w:lang w:val="es-PE"/>
        </w:rPr>
        <w:t xml:space="preserve"> de Software</w:t>
      </w:r>
    </w:p>
    <w:p w14:paraId="18E14F93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desarrollo del sistema AIPAPA se realizó siguiendo la metodología Extreme Programming (XP), una metodología ágil que enfatiza la calidad del software, la comunicación constante con el cliente y la capacidad de respuesta ante cambios en los requisitos. Esta metodología se seleccionó por su enfoque en entregas incrementales, desarrollo iterativo y prácticas de ingeniería de software que garantizan la calidad del código.</w:t>
      </w:r>
    </w:p>
    <w:p w14:paraId="16B684E2" w14:textId="77777777" w:rsidR="0082409F" w:rsidRPr="005B2031" w:rsidRDefault="00000000" w:rsidP="005B2031">
      <w:pPr>
        <w:pStyle w:val="Ttulo2"/>
        <w:jc w:val="both"/>
        <w:rPr>
          <w:b w:val="0"/>
          <w:i w:val="0"/>
          <w:lang w:val="es-PE"/>
        </w:rPr>
      </w:pPr>
      <w:r w:rsidRPr="005B2031">
        <w:rPr>
          <w:b w:val="0"/>
          <w:i w:val="0"/>
          <w:lang w:val="es-PE"/>
        </w:rPr>
        <w:t>4.4.1 Fase 1: Planificación</w:t>
      </w:r>
    </w:p>
    <w:p w14:paraId="73149AB4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La fase de planificación en XP se centra en la definición de requisitos del sistema y la organización de historias de usuario en iteraciones de desarrollo. Durante esta fase se establecieron los requisitos funcionales y no funcionales del sistema mediante la colaboración directa con los stakeholders del proyecto.</w:t>
      </w:r>
    </w:p>
    <w:p w14:paraId="787FEBF7" w14:textId="77777777" w:rsidR="0082409F" w:rsidRPr="005B2031" w:rsidRDefault="00000000" w:rsidP="005B2031">
      <w:pPr>
        <w:pStyle w:val="Ttulo3"/>
        <w:jc w:val="both"/>
        <w:rPr>
          <w:b w:val="0"/>
          <w:lang w:val="es-PE"/>
        </w:rPr>
      </w:pPr>
      <w:r w:rsidRPr="005B2031">
        <w:rPr>
          <w:b w:val="0"/>
          <w:lang w:val="es-PE"/>
        </w:rPr>
        <w:t>4.4.1.1 Requerimientos funcionales</w:t>
      </w:r>
    </w:p>
    <w:p w14:paraId="5E8C573E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Los requerimientos funcionales describen las funcionalidades específicas que el sistema debe proporcionar a los usuarios. Estos requerimientos se derivaron del análisis de necesidades de los agricultores y administradores del sistema.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"/>
        <w:gridCol w:w="2036"/>
        <w:gridCol w:w="5028"/>
        <w:gridCol w:w="1061"/>
      </w:tblGrid>
      <w:tr w:rsidR="0082409F" w14:paraId="53C0021A" w14:textId="77777777">
        <w:tc>
          <w:tcPr>
            <w:tcW w:w="0" w:type="auto"/>
          </w:tcPr>
          <w:p w14:paraId="48FBD0BF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7F840673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Requerimiento</w:t>
            </w:r>
          </w:p>
        </w:tc>
        <w:tc>
          <w:tcPr>
            <w:tcW w:w="0" w:type="auto"/>
          </w:tcPr>
          <w:p w14:paraId="06F86C88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Descripción</w:t>
            </w:r>
          </w:p>
        </w:tc>
        <w:tc>
          <w:tcPr>
            <w:tcW w:w="0" w:type="auto"/>
          </w:tcPr>
          <w:p w14:paraId="03684F8A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Prioridad</w:t>
            </w:r>
          </w:p>
        </w:tc>
      </w:tr>
      <w:tr w:rsidR="0082409F" w14:paraId="38B1EB68" w14:textId="77777777">
        <w:tc>
          <w:tcPr>
            <w:tcW w:w="0" w:type="auto"/>
          </w:tcPr>
          <w:p w14:paraId="081D764A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RF-001</w:t>
            </w:r>
          </w:p>
        </w:tc>
        <w:tc>
          <w:tcPr>
            <w:tcW w:w="0" w:type="auto"/>
          </w:tcPr>
          <w:p w14:paraId="6D4FBC5D" w14:textId="77777777" w:rsidR="0082409F" w:rsidRDefault="00000000" w:rsidP="005B2031">
            <w:pPr>
              <w:jc w:val="both"/>
            </w:pPr>
            <w:r>
              <w:t>Autenticación de usuarios</w:t>
            </w:r>
          </w:p>
        </w:tc>
        <w:tc>
          <w:tcPr>
            <w:tcW w:w="0" w:type="auto"/>
          </w:tcPr>
          <w:p w14:paraId="26FA2091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permitir a los usuarios autenticarse mediante correo electrónico y contraseña, generando tokens JWT para sesiones seguras.</w:t>
            </w:r>
          </w:p>
        </w:tc>
        <w:tc>
          <w:tcPr>
            <w:tcW w:w="0" w:type="auto"/>
          </w:tcPr>
          <w:p w14:paraId="64C019FD" w14:textId="77777777" w:rsidR="0082409F" w:rsidRDefault="00000000" w:rsidP="005B2031">
            <w:pPr>
              <w:jc w:val="both"/>
            </w:pPr>
            <w:r>
              <w:t>Alta</w:t>
            </w:r>
          </w:p>
        </w:tc>
      </w:tr>
      <w:tr w:rsidR="0082409F" w14:paraId="7325B275" w14:textId="77777777">
        <w:tc>
          <w:tcPr>
            <w:tcW w:w="0" w:type="auto"/>
          </w:tcPr>
          <w:p w14:paraId="1CA0CF39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RF-002</w:t>
            </w:r>
          </w:p>
        </w:tc>
        <w:tc>
          <w:tcPr>
            <w:tcW w:w="0" w:type="auto"/>
          </w:tcPr>
          <w:p w14:paraId="603A7A66" w14:textId="77777777" w:rsidR="0082409F" w:rsidRDefault="00000000" w:rsidP="005B2031">
            <w:pPr>
              <w:jc w:val="both"/>
            </w:pPr>
            <w:r>
              <w:t>Gestión de roles</w:t>
            </w:r>
          </w:p>
        </w:tc>
        <w:tc>
          <w:tcPr>
            <w:tcW w:w="0" w:type="auto"/>
          </w:tcPr>
          <w:p w14:paraId="3E7679D7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soportar cuatro roles de usuario: farmer (agricultor), admin (administrador), supervisor y researcher (investigador), cada uno con permisos específicos.</w:t>
            </w:r>
          </w:p>
        </w:tc>
        <w:tc>
          <w:tcPr>
            <w:tcW w:w="0" w:type="auto"/>
          </w:tcPr>
          <w:p w14:paraId="622CFE53" w14:textId="77777777" w:rsidR="0082409F" w:rsidRDefault="00000000" w:rsidP="005B2031">
            <w:pPr>
              <w:jc w:val="both"/>
            </w:pPr>
            <w:r>
              <w:t>Alta</w:t>
            </w:r>
          </w:p>
        </w:tc>
      </w:tr>
      <w:tr w:rsidR="0082409F" w14:paraId="07DDA49A" w14:textId="77777777">
        <w:tc>
          <w:tcPr>
            <w:tcW w:w="0" w:type="auto"/>
          </w:tcPr>
          <w:p w14:paraId="083C1976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RF-003</w:t>
            </w:r>
          </w:p>
        </w:tc>
        <w:tc>
          <w:tcPr>
            <w:tcW w:w="0" w:type="auto"/>
          </w:tcPr>
          <w:p w14:paraId="04A9672A" w14:textId="77777777" w:rsidR="0082409F" w:rsidRDefault="00000000" w:rsidP="005B2031">
            <w:pPr>
              <w:jc w:val="both"/>
            </w:pPr>
            <w:r>
              <w:t>Gestión de usuarios</w:t>
            </w:r>
          </w:p>
        </w:tc>
        <w:tc>
          <w:tcPr>
            <w:tcW w:w="0" w:type="auto"/>
          </w:tcPr>
          <w:p w14:paraId="71E75892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permitir a los administradores crear, leer, actualizar y eliminar usuarios, incluyendo operaciones en lote.</w:t>
            </w:r>
          </w:p>
        </w:tc>
        <w:tc>
          <w:tcPr>
            <w:tcW w:w="0" w:type="auto"/>
          </w:tcPr>
          <w:p w14:paraId="533DE095" w14:textId="77777777" w:rsidR="0082409F" w:rsidRDefault="00000000" w:rsidP="005B2031">
            <w:pPr>
              <w:jc w:val="both"/>
            </w:pPr>
            <w:r>
              <w:t>Alta</w:t>
            </w:r>
          </w:p>
        </w:tc>
      </w:tr>
      <w:tr w:rsidR="0082409F" w14:paraId="38F33116" w14:textId="77777777">
        <w:tc>
          <w:tcPr>
            <w:tcW w:w="0" w:type="auto"/>
          </w:tcPr>
          <w:p w14:paraId="5D004DB5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RF-004</w:t>
            </w:r>
          </w:p>
        </w:tc>
        <w:tc>
          <w:tcPr>
            <w:tcW w:w="0" w:type="auto"/>
          </w:tcPr>
          <w:p w14:paraId="6FB20792" w14:textId="77777777" w:rsidR="0082409F" w:rsidRDefault="00000000" w:rsidP="005B2031">
            <w:pPr>
              <w:jc w:val="both"/>
            </w:pPr>
            <w:r>
              <w:t>Catálogo de variedades</w:t>
            </w:r>
          </w:p>
        </w:tc>
        <w:tc>
          <w:tcPr>
            <w:tcW w:w="0" w:type="auto"/>
          </w:tcPr>
          <w:p w14:paraId="1BD95EAF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mantener un catálogo completo de variedades de papa nativas con información detallada (nombre científico, común, descripción, región, temporada, características agronómicas, información nutricional y usos culinarios).</w:t>
            </w:r>
          </w:p>
        </w:tc>
        <w:tc>
          <w:tcPr>
            <w:tcW w:w="0" w:type="auto"/>
          </w:tcPr>
          <w:p w14:paraId="7D120FC0" w14:textId="77777777" w:rsidR="0082409F" w:rsidRDefault="00000000" w:rsidP="005B2031">
            <w:pPr>
              <w:jc w:val="both"/>
            </w:pPr>
            <w:r>
              <w:t>Alta</w:t>
            </w:r>
          </w:p>
        </w:tc>
      </w:tr>
      <w:tr w:rsidR="0082409F" w14:paraId="39831C75" w14:textId="77777777">
        <w:tc>
          <w:tcPr>
            <w:tcW w:w="0" w:type="auto"/>
          </w:tcPr>
          <w:p w14:paraId="64AEE80A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RF-005</w:t>
            </w:r>
          </w:p>
        </w:tc>
        <w:tc>
          <w:tcPr>
            <w:tcW w:w="0" w:type="auto"/>
          </w:tcPr>
          <w:p w14:paraId="2508B9AD" w14:textId="77777777" w:rsidR="0082409F" w:rsidRDefault="00000000" w:rsidP="005B2031">
            <w:pPr>
              <w:jc w:val="both"/>
            </w:pPr>
            <w:r>
              <w:t>Identificación con IA</w:t>
            </w:r>
          </w:p>
        </w:tc>
        <w:tc>
          <w:tcPr>
            <w:tcW w:w="0" w:type="auto"/>
          </w:tcPr>
          <w:p w14:paraId="5AC7E6DB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permitir la identificación automática de variedades de papa mediante análisis de imágenes con modelos de Machine Learning, proporcionando nivel de confianza y predicciones alternativas.</w:t>
            </w:r>
          </w:p>
        </w:tc>
        <w:tc>
          <w:tcPr>
            <w:tcW w:w="0" w:type="auto"/>
          </w:tcPr>
          <w:p w14:paraId="41F04490" w14:textId="77777777" w:rsidR="0082409F" w:rsidRDefault="00000000" w:rsidP="005B2031">
            <w:pPr>
              <w:jc w:val="both"/>
            </w:pPr>
            <w:r>
              <w:t>Alta</w:t>
            </w:r>
          </w:p>
        </w:tc>
      </w:tr>
      <w:tr w:rsidR="0082409F" w14:paraId="7643C41C" w14:textId="77777777">
        <w:tc>
          <w:tcPr>
            <w:tcW w:w="0" w:type="auto"/>
          </w:tcPr>
          <w:p w14:paraId="75E78DAA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RF-006</w:t>
            </w:r>
          </w:p>
        </w:tc>
        <w:tc>
          <w:tcPr>
            <w:tcW w:w="0" w:type="auto"/>
          </w:tcPr>
          <w:p w14:paraId="4F32B8CE" w14:textId="77777777" w:rsidR="0082409F" w:rsidRDefault="00000000" w:rsidP="005B2031">
            <w:pPr>
              <w:jc w:val="both"/>
            </w:pPr>
            <w:r>
              <w:t>Historial de identificaciones</w:t>
            </w:r>
          </w:p>
        </w:tc>
        <w:tc>
          <w:tcPr>
            <w:tcW w:w="0" w:type="auto"/>
          </w:tcPr>
          <w:p w14:paraId="67E88F06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registrar todas las identificaciones realizadas con información completa (imagen, resultado, confianza, ubicación, fecha) y permitir consultas con filtros.</w:t>
            </w:r>
          </w:p>
        </w:tc>
        <w:tc>
          <w:tcPr>
            <w:tcW w:w="0" w:type="auto"/>
          </w:tcPr>
          <w:p w14:paraId="5FC3D15D" w14:textId="77777777" w:rsidR="0082409F" w:rsidRDefault="00000000" w:rsidP="005B2031">
            <w:pPr>
              <w:jc w:val="both"/>
            </w:pPr>
            <w:r>
              <w:t>Media</w:t>
            </w:r>
          </w:p>
        </w:tc>
      </w:tr>
      <w:tr w:rsidR="0082409F" w14:paraId="436932B2" w14:textId="77777777">
        <w:tc>
          <w:tcPr>
            <w:tcW w:w="0" w:type="auto"/>
          </w:tcPr>
          <w:p w14:paraId="20C75285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RF-007</w:t>
            </w:r>
          </w:p>
        </w:tc>
        <w:tc>
          <w:tcPr>
            <w:tcW w:w="0" w:type="auto"/>
          </w:tcPr>
          <w:p w14:paraId="19B584F9" w14:textId="77777777" w:rsidR="0082409F" w:rsidRDefault="00000000" w:rsidP="005B2031">
            <w:pPr>
              <w:jc w:val="both"/>
            </w:pPr>
            <w:r>
              <w:t>Geolocalización</w:t>
            </w:r>
          </w:p>
        </w:tc>
        <w:tc>
          <w:tcPr>
            <w:tcW w:w="0" w:type="auto"/>
          </w:tcPr>
          <w:p w14:paraId="63BAF0F6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capturar y almacenar la ubicación geográfica (latitud, longitud, altitud) de cada identificación realizada.</w:t>
            </w:r>
          </w:p>
        </w:tc>
        <w:tc>
          <w:tcPr>
            <w:tcW w:w="0" w:type="auto"/>
          </w:tcPr>
          <w:p w14:paraId="15BB0987" w14:textId="77777777" w:rsidR="0082409F" w:rsidRDefault="00000000" w:rsidP="005B2031">
            <w:pPr>
              <w:jc w:val="both"/>
            </w:pPr>
            <w:r>
              <w:t>Media</w:t>
            </w:r>
          </w:p>
        </w:tc>
      </w:tr>
      <w:tr w:rsidR="0082409F" w14:paraId="3497732A" w14:textId="77777777">
        <w:tc>
          <w:tcPr>
            <w:tcW w:w="0" w:type="auto"/>
          </w:tcPr>
          <w:p w14:paraId="35CAA869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lastRenderedPageBreak/>
              <w:t>RF-008</w:t>
            </w:r>
          </w:p>
        </w:tc>
        <w:tc>
          <w:tcPr>
            <w:tcW w:w="0" w:type="auto"/>
          </w:tcPr>
          <w:p w14:paraId="3AABA481" w14:textId="77777777" w:rsidR="0082409F" w:rsidRDefault="00000000" w:rsidP="005B2031">
            <w:pPr>
              <w:jc w:val="both"/>
            </w:pPr>
            <w:r>
              <w:t>Retroalimentación de usuarios</w:t>
            </w:r>
          </w:p>
        </w:tc>
        <w:tc>
          <w:tcPr>
            <w:tcW w:w="0" w:type="auto"/>
          </w:tcPr>
          <w:p w14:paraId="65D2B2F7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permitir a los usuarios proporcionar retroalimentación sobre la precisión de las identificaciones (correcto/incorrecto) para mejorar el modelo.</w:t>
            </w:r>
          </w:p>
        </w:tc>
        <w:tc>
          <w:tcPr>
            <w:tcW w:w="0" w:type="auto"/>
          </w:tcPr>
          <w:p w14:paraId="5F28A038" w14:textId="77777777" w:rsidR="0082409F" w:rsidRDefault="00000000" w:rsidP="005B2031">
            <w:pPr>
              <w:jc w:val="both"/>
            </w:pPr>
            <w:r>
              <w:t>Media</w:t>
            </w:r>
          </w:p>
        </w:tc>
      </w:tr>
      <w:tr w:rsidR="0082409F" w14:paraId="5973D852" w14:textId="77777777">
        <w:tc>
          <w:tcPr>
            <w:tcW w:w="0" w:type="auto"/>
          </w:tcPr>
          <w:p w14:paraId="3129DE89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RF-009</w:t>
            </w:r>
          </w:p>
        </w:tc>
        <w:tc>
          <w:tcPr>
            <w:tcW w:w="0" w:type="auto"/>
          </w:tcPr>
          <w:p w14:paraId="2E4B042A" w14:textId="77777777" w:rsidR="0082409F" w:rsidRDefault="00000000" w:rsidP="005B2031">
            <w:pPr>
              <w:jc w:val="both"/>
            </w:pPr>
            <w:r>
              <w:t>Dashboard de métricas</w:t>
            </w:r>
          </w:p>
        </w:tc>
        <w:tc>
          <w:tcPr>
            <w:tcW w:w="0" w:type="auto"/>
          </w:tcPr>
          <w:p w14:paraId="0EEB834C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proporcionar un dashboard con métricas principales (usuarios activos, identificaciones totales, tasa de éxito, variedades más identificadas, estadísticas por región).</w:t>
            </w:r>
          </w:p>
        </w:tc>
        <w:tc>
          <w:tcPr>
            <w:tcW w:w="0" w:type="auto"/>
          </w:tcPr>
          <w:p w14:paraId="7C18AB62" w14:textId="77777777" w:rsidR="0082409F" w:rsidRDefault="00000000" w:rsidP="005B2031">
            <w:pPr>
              <w:jc w:val="both"/>
            </w:pPr>
            <w:r>
              <w:t>Media</w:t>
            </w:r>
          </w:p>
        </w:tc>
      </w:tr>
      <w:tr w:rsidR="0082409F" w14:paraId="0F729193" w14:textId="77777777">
        <w:tc>
          <w:tcPr>
            <w:tcW w:w="0" w:type="auto"/>
          </w:tcPr>
          <w:p w14:paraId="4C3E963C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RF-010</w:t>
            </w:r>
          </w:p>
        </w:tc>
        <w:tc>
          <w:tcPr>
            <w:tcW w:w="0" w:type="auto"/>
          </w:tcPr>
          <w:p w14:paraId="18164A79" w14:textId="77777777" w:rsidR="0082409F" w:rsidRDefault="00000000" w:rsidP="005B2031">
            <w:pPr>
              <w:jc w:val="both"/>
            </w:pPr>
            <w:r>
              <w:t>Reportes y análisis</w:t>
            </w:r>
          </w:p>
        </w:tc>
        <w:tc>
          <w:tcPr>
            <w:tcW w:w="0" w:type="auto"/>
          </w:tcPr>
          <w:p w14:paraId="2A33D328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generar reportes estadísticos con filtros por fecha, región, usuario y variedad, mostrando tendencias mensuales y distribución geográfica.</w:t>
            </w:r>
          </w:p>
        </w:tc>
        <w:tc>
          <w:tcPr>
            <w:tcW w:w="0" w:type="auto"/>
          </w:tcPr>
          <w:p w14:paraId="21387F26" w14:textId="77777777" w:rsidR="0082409F" w:rsidRDefault="00000000" w:rsidP="005B2031">
            <w:pPr>
              <w:jc w:val="both"/>
            </w:pPr>
            <w:r>
              <w:t>Media</w:t>
            </w:r>
          </w:p>
        </w:tc>
      </w:tr>
      <w:tr w:rsidR="0082409F" w14:paraId="40F1680F" w14:textId="77777777">
        <w:tc>
          <w:tcPr>
            <w:tcW w:w="0" w:type="auto"/>
          </w:tcPr>
          <w:p w14:paraId="394773CB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RF-011</w:t>
            </w:r>
          </w:p>
        </w:tc>
        <w:tc>
          <w:tcPr>
            <w:tcW w:w="0" w:type="auto"/>
          </w:tcPr>
          <w:p w14:paraId="0531FFDA" w14:textId="77777777" w:rsidR="0082409F" w:rsidRDefault="00000000" w:rsidP="005B2031">
            <w:pPr>
              <w:jc w:val="both"/>
            </w:pPr>
            <w:r>
              <w:t>Exportación de datos</w:t>
            </w:r>
          </w:p>
        </w:tc>
        <w:tc>
          <w:tcPr>
            <w:tcW w:w="0" w:type="auto"/>
          </w:tcPr>
          <w:p w14:paraId="6A30FE26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permitir exportar reportes en formatos PDF y Excel con diseño profesional y datos completos.</w:t>
            </w:r>
          </w:p>
        </w:tc>
        <w:tc>
          <w:tcPr>
            <w:tcW w:w="0" w:type="auto"/>
          </w:tcPr>
          <w:p w14:paraId="7492DB3B" w14:textId="77777777" w:rsidR="0082409F" w:rsidRDefault="00000000" w:rsidP="005B2031">
            <w:pPr>
              <w:jc w:val="both"/>
            </w:pPr>
            <w:r>
              <w:t>Media</w:t>
            </w:r>
          </w:p>
        </w:tc>
      </w:tr>
      <w:tr w:rsidR="0082409F" w14:paraId="56DD33BD" w14:textId="77777777">
        <w:tc>
          <w:tcPr>
            <w:tcW w:w="0" w:type="auto"/>
          </w:tcPr>
          <w:p w14:paraId="0831EA95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RF-012</w:t>
            </w:r>
          </w:p>
        </w:tc>
        <w:tc>
          <w:tcPr>
            <w:tcW w:w="0" w:type="auto"/>
          </w:tcPr>
          <w:p w14:paraId="7E011584" w14:textId="77777777" w:rsidR="0082409F" w:rsidRDefault="00000000" w:rsidP="005B2031">
            <w:pPr>
              <w:jc w:val="both"/>
            </w:pPr>
            <w:r>
              <w:t>Gestión de variedades</w:t>
            </w:r>
          </w:p>
        </w:tc>
        <w:tc>
          <w:tcPr>
            <w:tcW w:w="0" w:type="auto"/>
          </w:tcPr>
          <w:p w14:paraId="0AA35C6C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permitir a los administradores crear, actualizar y eliminar variedades del catálogo, incluyendo carga de múltiples imágenes.</w:t>
            </w:r>
          </w:p>
        </w:tc>
        <w:tc>
          <w:tcPr>
            <w:tcW w:w="0" w:type="auto"/>
          </w:tcPr>
          <w:p w14:paraId="381D4B44" w14:textId="77777777" w:rsidR="0082409F" w:rsidRDefault="00000000" w:rsidP="005B2031">
            <w:pPr>
              <w:jc w:val="both"/>
            </w:pPr>
            <w:r>
              <w:t>Alta</w:t>
            </w:r>
          </w:p>
        </w:tc>
      </w:tr>
      <w:tr w:rsidR="0082409F" w14:paraId="2203E4B3" w14:textId="77777777">
        <w:tc>
          <w:tcPr>
            <w:tcW w:w="0" w:type="auto"/>
          </w:tcPr>
          <w:p w14:paraId="7F16B0CC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RF-013</w:t>
            </w:r>
          </w:p>
        </w:tc>
        <w:tc>
          <w:tcPr>
            <w:tcW w:w="0" w:type="auto"/>
          </w:tcPr>
          <w:p w14:paraId="24898BD4" w14:textId="77777777" w:rsidR="0082409F" w:rsidRDefault="00000000" w:rsidP="005B2031">
            <w:pPr>
              <w:jc w:val="both"/>
            </w:pPr>
            <w:r>
              <w:t>Gestión de modelos IA</w:t>
            </w:r>
          </w:p>
        </w:tc>
        <w:tc>
          <w:tcPr>
            <w:tcW w:w="0" w:type="auto"/>
          </w:tcPr>
          <w:p w14:paraId="4BC61876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permitir a los administradores gestionar modelos de IA (activar/desactivar, configurar modelo por defecto, ver métricas de rendimiento).</w:t>
            </w:r>
          </w:p>
        </w:tc>
        <w:tc>
          <w:tcPr>
            <w:tcW w:w="0" w:type="auto"/>
          </w:tcPr>
          <w:p w14:paraId="09A5358C" w14:textId="77777777" w:rsidR="0082409F" w:rsidRDefault="00000000" w:rsidP="005B2031">
            <w:pPr>
              <w:jc w:val="both"/>
            </w:pPr>
            <w:r>
              <w:t>Media</w:t>
            </w:r>
          </w:p>
        </w:tc>
      </w:tr>
      <w:tr w:rsidR="0082409F" w14:paraId="187E92E9" w14:textId="77777777">
        <w:tc>
          <w:tcPr>
            <w:tcW w:w="0" w:type="auto"/>
          </w:tcPr>
          <w:p w14:paraId="0A695A48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RF-014</w:t>
            </w:r>
          </w:p>
        </w:tc>
        <w:tc>
          <w:tcPr>
            <w:tcW w:w="0" w:type="auto"/>
          </w:tcPr>
          <w:p w14:paraId="06B938ED" w14:textId="77777777" w:rsidR="0082409F" w:rsidRDefault="00000000" w:rsidP="005B2031">
            <w:pPr>
              <w:jc w:val="both"/>
            </w:pPr>
            <w:r>
              <w:t>Configuración del sistema</w:t>
            </w:r>
          </w:p>
        </w:tc>
        <w:tc>
          <w:tcPr>
            <w:tcW w:w="0" w:type="auto"/>
          </w:tcPr>
          <w:p w14:paraId="0AC99B7E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proporcionar un panel de configuración para ajustar parámetros (umbral de confianza, geolocalización, configuraciones generales, notificaciones).</w:t>
            </w:r>
          </w:p>
        </w:tc>
        <w:tc>
          <w:tcPr>
            <w:tcW w:w="0" w:type="auto"/>
          </w:tcPr>
          <w:p w14:paraId="735ED782" w14:textId="77777777" w:rsidR="0082409F" w:rsidRDefault="00000000" w:rsidP="005B2031">
            <w:pPr>
              <w:jc w:val="both"/>
            </w:pPr>
            <w:r>
              <w:t>Media</w:t>
            </w:r>
          </w:p>
        </w:tc>
      </w:tr>
      <w:tr w:rsidR="0082409F" w14:paraId="6303B83C" w14:textId="77777777">
        <w:tc>
          <w:tcPr>
            <w:tcW w:w="0" w:type="auto"/>
          </w:tcPr>
          <w:p w14:paraId="4AD6B1B6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RF-015</w:t>
            </w:r>
          </w:p>
        </w:tc>
        <w:tc>
          <w:tcPr>
            <w:tcW w:w="0" w:type="auto"/>
          </w:tcPr>
          <w:p w14:paraId="296C6E62" w14:textId="77777777" w:rsidR="0082409F" w:rsidRDefault="00000000" w:rsidP="005B2031">
            <w:pPr>
              <w:jc w:val="both"/>
            </w:pPr>
            <w:r>
              <w:t>Sincronización offline</w:t>
            </w:r>
          </w:p>
        </w:tc>
        <w:tc>
          <w:tcPr>
            <w:tcW w:w="0" w:type="auto"/>
          </w:tcPr>
          <w:p w14:paraId="3FD36238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soportar operaciones offline en la aplicación móvil con sincronización automática al recuperar conexión, incluyendo cola de sincronización y resolución de conflictos.</w:t>
            </w:r>
          </w:p>
        </w:tc>
        <w:tc>
          <w:tcPr>
            <w:tcW w:w="0" w:type="auto"/>
          </w:tcPr>
          <w:p w14:paraId="2B6BD629" w14:textId="77777777" w:rsidR="0082409F" w:rsidRDefault="00000000" w:rsidP="005B2031">
            <w:pPr>
              <w:jc w:val="both"/>
            </w:pPr>
            <w:r>
              <w:t>Alta</w:t>
            </w:r>
          </w:p>
        </w:tc>
      </w:tr>
      <w:tr w:rsidR="0082409F" w14:paraId="523C10AA" w14:textId="77777777">
        <w:tc>
          <w:tcPr>
            <w:tcW w:w="0" w:type="auto"/>
          </w:tcPr>
          <w:p w14:paraId="20BFD1BB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RF-016</w:t>
            </w:r>
          </w:p>
        </w:tc>
        <w:tc>
          <w:tcPr>
            <w:tcW w:w="0" w:type="auto"/>
          </w:tcPr>
          <w:p w14:paraId="79DDB70A" w14:textId="77777777" w:rsidR="0082409F" w:rsidRDefault="00000000" w:rsidP="005B2031">
            <w:pPr>
              <w:jc w:val="both"/>
            </w:pPr>
            <w:r>
              <w:t>Búsqueda y filtros</w:t>
            </w:r>
          </w:p>
        </w:tc>
        <w:tc>
          <w:tcPr>
            <w:tcW w:w="0" w:type="auto"/>
          </w:tcPr>
          <w:p w14:paraId="49C3FF1B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proporcionar capacidades de búsqueda y filtrado en todas las entidades principales (usuarios, variedades, identificaciones).</w:t>
            </w:r>
          </w:p>
        </w:tc>
        <w:tc>
          <w:tcPr>
            <w:tcW w:w="0" w:type="auto"/>
          </w:tcPr>
          <w:p w14:paraId="7F1E8E0A" w14:textId="77777777" w:rsidR="0082409F" w:rsidRDefault="00000000" w:rsidP="005B2031">
            <w:pPr>
              <w:jc w:val="both"/>
            </w:pPr>
            <w:r>
              <w:t>Media</w:t>
            </w:r>
          </w:p>
        </w:tc>
      </w:tr>
      <w:tr w:rsidR="0082409F" w14:paraId="562B1151" w14:textId="77777777">
        <w:tc>
          <w:tcPr>
            <w:tcW w:w="0" w:type="auto"/>
          </w:tcPr>
          <w:p w14:paraId="65582D7C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RF-017</w:t>
            </w:r>
          </w:p>
        </w:tc>
        <w:tc>
          <w:tcPr>
            <w:tcW w:w="0" w:type="auto"/>
          </w:tcPr>
          <w:p w14:paraId="02D5E530" w14:textId="77777777" w:rsidR="0082409F" w:rsidRDefault="00000000" w:rsidP="005B2031">
            <w:pPr>
              <w:jc w:val="both"/>
            </w:pPr>
            <w:r>
              <w:t>Paginación</w:t>
            </w:r>
          </w:p>
        </w:tc>
        <w:tc>
          <w:tcPr>
            <w:tcW w:w="0" w:type="auto"/>
          </w:tcPr>
          <w:p w14:paraId="62C60E92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implementar paginación en todas las listas para optimizar el rendimiento con grandes volúmenes de datos.</w:t>
            </w:r>
          </w:p>
        </w:tc>
        <w:tc>
          <w:tcPr>
            <w:tcW w:w="0" w:type="auto"/>
          </w:tcPr>
          <w:p w14:paraId="6329D05B" w14:textId="77777777" w:rsidR="0082409F" w:rsidRDefault="00000000" w:rsidP="005B2031">
            <w:pPr>
              <w:jc w:val="both"/>
            </w:pPr>
            <w:r>
              <w:t>Media</w:t>
            </w:r>
          </w:p>
        </w:tc>
      </w:tr>
      <w:tr w:rsidR="0082409F" w14:paraId="1A95396B" w14:textId="77777777">
        <w:tc>
          <w:tcPr>
            <w:tcW w:w="0" w:type="auto"/>
          </w:tcPr>
          <w:p w14:paraId="4D443D99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RF-018</w:t>
            </w:r>
          </w:p>
        </w:tc>
        <w:tc>
          <w:tcPr>
            <w:tcW w:w="0" w:type="auto"/>
          </w:tcPr>
          <w:p w14:paraId="4DFBE302" w14:textId="77777777" w:rsidR="0082409F" w:rsidRDefault="00000000" w:rsidP="005B2031">
            <w:pPr>
              <w:jc w:val="both"/>
            </w:pPr>
            <w:r>
              <w:t>Validación de datos</w:t>
            </w:r>
          </w:p>
        </w:tc>
        <w:tc>
          <w:tcPr>
            <w:tcW w:w="0" w:type="auto"/>
          </w:tcPr>
          <w:p w14:paraId="5340A80E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validar todos los datos de entrada según reglas de negocio (formato de email, DNI peruano de 8 dígitos, formatos de imagen permitidos, rangos de valores).</w:t>
            </w:r>
          </w:p>
        </w:tc>
        <w:tc>
          <w:tcPr>
            <w:tcW w:w="0" w:type="auto"/>
          </w:tcPr>
          <w:p w14:paraId="727C033D" w14:textId="77777777" w:rsidR="0082409F" w:rsidRDefault="00000000" w:rsidP="005B2031">
            <w:pPr>
              <w:jc w:val="both"/>
            </w:pPr>
            <w:r>
              <w:t>Alta</w:t>
            </w:r>
          </w:p>
        </w:tc>
      </w:tr>
      <w:tr w:rsidR="0082409F" w14:paraId="339041E8" w14:textId="77777777">
        <w:tc>
          <w:tcPr>
            <w:tcW w:w="0" w:type="auto"/>
          </w:tcPr>
          <w:p w14:paraId="69C873E4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RF-019</w:t>
            </w:r>
          </w:p>
        </w:tc>
        <w:tc>
          <w:tcPr>
            <w:tcW w:w="0" w:type="auto"/>
          </w:tcPr>
          <w:p w14:paraId="4A12F09B" w14:textId="77777777" w:rsidR="0082409F" w:rsidRDefault="00000000" w:rsidP="005B2031">
            <w:pPr>
              <w:jc w:val="both"/>
            </w:pPr>
            <w:r>
              <w:t>Recuperación de contraseña</w:t>
            </w:r>
          </w:p>
        </w:tc>
        <w:tc>
          <w:tcPr>
            <w:tcW w:w="0" w:type="auto"/>
          </w:tcPr>
          <w:p w14:paraId="53A55109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permitir a los usuarios recuperar su contraseña mediante un proceso seguro de restablecimiento.</w:t>
            </w:r>
          </w:p>
        </w:tc>
        <w:tc>
          <w:tcPr>
            <w:tcW w:w="0" w:type="auto"/>
          </w:tcPr>
          <w:p w14:paraId="0822A13C" w14:textId="77777777" w:rsidR="0082409F" w:rsidRDefault="00000000" w:rsidP="005B2031">
            <w:pPr>
              <w:jc w:val="both"/>
            </w:pPr>
            <w:r>
              <w:t>Media</w:t>
            </w:r>
          </w:p>
        </w:tc>
      </w:tr>
      <w:tr w:rsidR="0082409F" w14:paraId="4E0EAD4C" w14:textId="77777777">
        <w:tc>
          <w:tcPr>
            <w:tcW w:w="0" w:type="auto"/>
          </w:tcPr>
          <w:p w14:paraId="403D2338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lastRenderedPageBreak/>
              <w:t>RF-020</w:t>
            </w:r>
          </w:p>
        </w:tc>
        <w:tc>
          <w:tcPr>
            <w:tcW w:w="0" w:type="auto"/>
          </w:tcPr>
          <w:p w14:paraId="047CEF31" w14:textId="77777777" w:rsidR="0082409F" w:rsidRDefault="00000000" w:rsidP="005B2031">
            <w:pPr>
              <w:jc w:val="both"/>
            </w:pPr>
            <w:r>
              <w:t>Gestión de sesiones</w:t>
            </w:r>
          </w:p>
        </w:tc>
        <w:tc>
          <w:tcPr>
            <w:tcW w:w="0" w:type="auto"/>
          </w:tcPr>
          <w:p w14:paraId="47F0E818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gestionar sesiones de usuario con tokens de acceso (30 minutos) y tokens de actualización (7 días), permitiendo la opción "Recordarme".</w:t>
            </w:r>
          </w:p>
        </w:tc>
        <w:tc>
          <w:tcPr>
            <w:tcW w:w="0" w:type="auto"/>
          </w:tcPr>
          <w:p w14:paraId="0004AA87" w14:textId="77777777" w:rsidR="0082409F" w:rsidRDefault="00000000" w:rsidP="005B2031">
            <w:pPr>
              <w:jc w:val="both"/>
            </w:pPr>
            <w:r>
              <w:t>Alta</w:t>
            </w:r>
          </w:p>
        </w:tc>
      </w:tr>
    </w:tbl>
    <w:p w14:paraId="241B158D" w14:textId="77777777" w:rsidR="0082409F" w:rsidRDefault="00000000" w:rsidP="005B2031">
      <w:pPr>
        <w:pStyle w:val="Ttulo3"/>
        <w:jc w:val="both"/>
        <w:rPr>
          <w:b w:val="0"/>
        </w:rPr>
      </w:pPr>
      <w:r>
        <w:rPr>
          <w:b w:val="0"/>
        </w:rPr>
        <w:t>4.4.1.2 Requerimientos no funcionales</w:t>
      </w:r>
    </w:p>
    <w:p w14:paraId="3E169ADD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Los requerimientos no funcionales especifican criterios de calidad, rendimiento y restricciones técnicas del sistema.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740"/>
        <w:gridCol w:w="1785"/>
        <w:gridCol w:w="2847"/>
        <w:gridCol w:w="1648"/>
      </w:tblGrid>
      <w:tr w:rsidR="0082409F" w14:paraId="3DD94356" w14:textId="77777777">
        <w:tc>
          <w:tcPr>
            <w:tcW w:w="0" w:type="auto"/>
          </w:tcPr>
          <w:p w14:paraId="043FE58F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22564730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Categoría</w:t>
            </w:r>
          </w:p>
        </w:tc>
        <w:tc>
          <w:tcPr>
            <w:tcW w:w="0" w:type="auto"/>
          </w:tcPr>
          <w:p w14:paraId="62F5C4AB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Requerimiento</w:t>
            </w:r>
          </w:p>
        </w:tc>
        <w:tc>
          <w:tcPr>
            <w:tcW w:w="0" w:type="auto"/>
          </w:tcPr>
          <w:p w14:paraId="0986B1DC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Descripción</w:t>
            </w:r>
          </w:p>
        </w:tc>
        <w:tc>
          <w:tcPr>
            <w:tcW w:w="0" w:type="auto"/>
          </w:tcPr>
          <w:p w14:paraId="0F620151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Métrica</w:t>
            </w:r>
          </w:p>
        </w:tc>
      </w:tr>
      <w:tr w:rsidR="0082409F" w14:paraId="45ED4991" w14:textId="77777777">
        <w:tc>
          <w:tcPr>
            <w:tcW w:w="0" w:type="auto"/>
          </w:tcPr>
          <w:p w14:paraId="52F91BF3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RNF-001</w:t>
            </w:r>
          </w:p>
        </w:tc>
        <w:tc>
          <w:tcPr>
            <w:tcW w:w="0" w:type="auto"/>
          </w:tcPr>
          <w:p w14:paraId="39B20DB9" w14:textId="77777777" w:rsidR="0082409F" w:rsidRDefault="00000000" w:rsidP="005B2031">
            <w:pPr>
              <w:jc w:val="both"/>
            </w:pPr>
            <w:r>
              <w:t>Rendimiento</w:t>
            </w:r>
          </w:p>
        </w:tc>
        <w:tc>
          <w:tcPr>
            <w:tcW w:w="0" w:type="auto"/>
          </w:tcPr>
          <w:p w14:paraId="7EC540E1" w14:textId="77777777" w:rsidR="0082409F" w:rsidRDefault="00000000" w:rsidP="005B2031">
            <w:pPr>
              <w:jc w:val="both"/>
            </w:pPr>
            <w:r>
              <w:t>Tiempo de respuesta API</w:t>
            </w:r>
          </w:p>
        </w:tc>
        <w:tc>
          <w:tcPr>
            <w:tcW w:w="0" w:type="auto"/>
          </w:tcPr>
          <w:p w14:paraId="7056ED4C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Las peticiones a la API deben responder en menos de 2 segundos en el 95% de los casos.</w:t>
            </w:r>
          </w:p>
        </w:tc>
        <w:tc>
          <w:tcPr>
            <w:tcW w:w="0" w:type="auto"/>
          </w:tcPr>
          <w:p w14:paraId="51DA7CA9" w14:textId="77777777" w:rsidR="0082409F" w:rsidRDefault="00000000" w:rsidP="005B2031">
            <w:pPr>
              <w:jc w:val="both"/>
            </w:pPr>
            <w:r>
              <w:t>&lt; 2s (p95)</w:t>
            </w:r>
          </w:p>
        </w:tc>
      </w:tr>
      <w:tr w:rsidR="0082409F" w14:paraId="1A5600C7" w14:textId="77777777">
        <w:tc>
          <w:tcPr>
            <w:tcW w:w="0" w:type="auto"/>
          </w:tcPr>
          <w:p w14:paraId="3B2C2847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RNF-002</w:t>
            </w:r>
          </w:p>
        </w:tc>
        <w:tc>
          <w:tcPr>
            <w:tcW w:w="0" w:type="auto"/>
          </w:tcPr>
          <w:p w14:paraId="2811F526" w14:textId="77777777" w:rsidR="0082409F" w:rsidRDefault="00000000" w:rsidP="005B2031">
            <w:pPr>
              <w:jc w:val="both"/>
            </w:pPr>
            <w:r>
              <w:t>Rendimiento</w:t>
            </w:r>
          </w:p>
        </w:tc>
        <w:tc>
          <w:tcPr>
            <w:tcW w:w="0" w:type="auto"/>
          </w:tcPr>
          <w:p w14:paraId="53F685F9" w14:textId="77777777" w:rsidR="0082409F" w:rsidRDefault="00000000" w:rsidP="005B2031">
            <w:pPr>
              <w:jc w:val="both"/>
            </w:pPr>
            <w:r>
              <w:t>Tiempo de identificación IA</w:t>
            </w:r>
          </w:p>
        </w:tc>
        <w:tc>
          <w:tcPr>
            <w:tcW w:w="0" w:type="auto"/>
          </w:tcPr>
          <w:p w14:paraId="337E9320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proceso de identificación con IA debe completarse en menos de 30 segundos.</w:t>
            </w:r>
          </w:p>
        </w:tc>
        <w:tc>
          <w:tcPr>
            <w:tcW w:w="0" w:type="auto"/>
          </w:tcPr>
          <w:p w14:paraId="19DEFB29" w14:textId="77777777" w:rsidR="0082409F" w:rsidRDefault="00000000" w:rsidP="005B2031">
            <w:pPr>
              <w:jc w:val="both"/>
            </w:pPr>
            <w:r>
              <w:t>&lt; 30s</w:t>
            </w:r>
          </w:p>
        </w:tc>
      </w:tr>
      <w:tr w:rsidR="0082409F" w14:paraId="4F057CF8" w14:textId="77777777">
        <w:tc>
          <w:tcPr>
            <w:tcW w:w="0" w:type="auto"/>
          </w:tcPr>
          <w:p w14:paraId="7068A490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RNF-003</w:t>
            </w:r>
          </w:p>
        </w:tc>
        <w:tc>
          <w:tcPr>
            <w:tcW w:w="0" w:type="auto"/>
          </w:tcPr>
          <w:p w14:paraId="797E1315" w14:textId="77777777" w:rsidR="0082409F" w:rsidRDefault="00000000" w:rsidP="005B2031">
            <w:pPr>
              <w:jc w:val="both"/>
            </w:pPr>
            <w:r>
              <w:t>Rendimiento</w:t>
            </w:r>
          </w:p>
        </w:tc>
        <w:tc>
          <w:tcPr>
            <w:tcW w:w="0" w:type="auto"/>
          </w:tcPr>
          <w:p w14:paraId="74AF06AF" w14:textId="77777777" w:rsidR="0082409F" w:rsidRDefault="00000000" w:rsidP="005B2031">
            <w:pPr>
              <w:jc w:val="both"/>
            </w:pPr>
            <w:r>
              <w:t>Carga concurrente</w:t>
            </w:r>
          </w:p>
        </w:tc>
        <w:tc>
          <w:tcPr>
            <w:tcW w:w="0" w:type="auto"/>
          </w:tcPr>
          <w:p w14:paraId="79A063BA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soportar al menos 100 usuarios concurrentes sin degradación significativa del rendimiento.</w:t>
            </w:r>
          </w:p>
        </w:tc>
        <w:tc>
          <w:tcPr>
            <w:tcW w:w="0" w:type="auto"/>
          </w:tcPr>
          <w:p w14:paraId="191ED607" w14:textId="77777777" w:rsidR="0082409F" w:rsidRDefault="00000000" w:rsidP="005B2031">
            <w:pPr>
              <w:jc w:val="both"/>
            </w:pPr>
            <w:r>
              <w:t>100 usuarios</w:t>
            </w:r>
          </w:p>
        </w:tc>
      </w:tr>
      <w:tr w:rsidR="0082409F" w14:paraId="1336E493" w14:textId="77777777">
        <w:tc>
          <w:tcPr>
            <w:tcW w:w="0" w:type="auto"/>
          </w:tcPr>
          <w:p w14:paraId="2098194D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RNF-004</w:t>
            </w:r>
          </w:p>
        </w:tc>
        <w:tc>
          <w:tcPr>
            <w:tcW w:w="0" w:type="auto"/>
          </w:tcPr>
          <w:p w14:paraId="060F6556" w14:textId="77777777" w:rsidR="0082409F" w:rsidRDefault="00000000" w:rsidP="005B2031">
            <w:pPr>
              <w:jc w:val="both"/>
            </w:pPr>
            <w:r>
              <w:t>Escalabilidad</w:t>
            </w:r>
          </w:p>
        </w:tc>
        <w:tc>
          <w:tcPr>
            <w:tcW w:w="0" w:type="auto"/>
          </w:tcPr>
          <w:p w14:paraId="17AF36DD" w14:textId="77777777" w:rsidR="0082409F" w:rsidRDefault="00000000" w:rsidP="005B2031">
            <w:pPr>
              <w:jc w:val="both"/>
            </w:pPr>
            <w:r>
              <w:t>Crecimiento de datos</w:t>
            </w:r>
          </w:p>
        </w:tc>
        <w:tc>
          <w:tcPr>
            <w:tcW w:w="0" w:type="auto"/>
          </w:tcPr>
          <w:p w14:paraId="37D86C9D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ser capaz de manejar al menos 100,000 identificaciones sin pérdida de rendimiento.</w:t>
            </w:r>
          </w:p>
        </w:tc>
        <w:tc>
          <w:tcPr>
            <w:tcW w:w="0" w:type="auto"/>
          </w:tcPr>
          <w:p w14:paraId="04CBA2F3" w14:textId="77777777" w:rsidR="0082409F" w:rsidRDefault="00000000" w:rsidP="005B2031">
            <w:pPr>
              <w:jc w:val="both"/>
            </w:pPr>
            <w:r>
              <w:t>100K registros</w:t>
            </w:r>
          </w:p>
        </w:tc>
      </w:tr>
      <w:tr w:rsidR="0082409F" w14:paraId="2402E28E" w14:textId="77777777">
        <w:tc>
          <w:tcPr>
            <w:tcW w:w="0" w:type="auto"/>
          </w:tcPr>
          <w:p w14:paraId="3BEB99E5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RNF-005</w:t>
            </w:r>
          </w:p>
        </w:tc>
        <w:tc>
          <w:tcPr>
            <w:tcW w:w="0" w:type="auto"/>
          </w:tcPr>
          <w:p w14:paraId="587BAC66" w14:textId="77777777" w:rsidR="0082409F" w:rsidRDefault="00000000" w:rsidP="005B2031">
            <w:pPr>
              <w:jc w:val="both"/>
            </w:pPr>
            <w:r>
              <w:t>Disponibilidad</w:t>
            </w:r>
          </w:p>
        </w:tc>
        <w:tc>
          <w:tcPr>
            <w:tcW w:w="0" w:type="auto"/>
          </w:tcPr>
          <w:p w14:paraId="1B91A677" w14:textId="77777777" w:rsidR="0082409F" w:rsidRDefault="00000000" w:rsidP="005B2031">
            <w:pPr>
              <w:jc w:val="both"/>
            </w:pPr>
            <w:r>
              <w:t>Uptime</w:t>
            </w:r>
          </w:p>
        </w:tc>
        <w:tc>
          <w:tcPr>
            <w:tcW w:w="0" w:type="auto"/>
          </w:tcPr>
          <w:p w14:paraId="3DABDBCD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mantener una disponibilidad del 99% mensual.</w:t>
            </w:r>
          </w:p>
        </w:tc>
        <w:tc>
          <w:tcPr>
            <w:tcW w:w="0" w:type="auto"/>
          </w:tcPr>
          <w:p w14:paraId="051C26A3" w14:textId="77777777" w:rsidR="0082409F" w:rsidRDefault="00000000" w:rsidP="005B2031">
            <w:pPr>
              <w:jc w:val="both"/>
            </w:pPr>
            <w:r>
              <w:t>99% uptime</w:t>
            </w:r>
          </w:p>
        </w:tc>
      </w:tr>
      <w:tr w:rsidR="0082409F" w14:paraId="3CDF8E82" w14:textId="77777777">
        <w:tc>
          <w:tcPr>
            <w:tcW w:w="0" w:type="auto"/>
          </w:tcPr>
          <w:p w14:paraId="1DBA22ED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RNF-006</w:t>
            </w:r>
          </w:p>
        </w:tc>
        <w:tc>
          <w:tcPr>
            <w:tcW w:w="0" w:type="auto"/>
          </w:tcPr>
          <w:p w14:paraId="08DAA090" w14:textId="77777777" w:rsidR="0082409F" w:rsidRDefault="00000000" w:rsidP="005B2031">
            <w:pPr>
              <w:jc w:val="both"/>
            </w:pPr>
            <w:r>
              <w:t>Seguridad</w:t>
            </w:r>
          </w:p>
        </w:tc>
        <w:tc>
          <w:tcPr>
            <w:tcW w:w="0" w:type="auto"/>
          </w:tcPr>
          <w:p w14:paraId="464E6C35" w14:textId="77777777" w:rsidR="0082409F" w:rsidRDefault="00000000" w:rsidP="005B2031">
            <w:pPr>
              <w:jc w:val="both"/>
            </w:pPr>
            <w:r>
              <w:t>Autenticación</w:t>
            </w:r>
          </w:p>
        </w:tc>
        <w:tc>
          <w:tcPr>
            <w:tcW w:w="0" w:type="auto"/>
          </w:tcPr>
          <w:p w14:paraId="499A1A6D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implementar autenticación JWT con tokens firmados y expiración automática.</w:t>
            </w:r>
          </w:p>
        </w:tc>
        <w:tc>
          <w:tcPr>
            <w:tcW w:w="0" w:type="auto"/>
          </w:tcPr>
          <w:p w14:paraId="37F49406" w14:textId="77777777" w:rsidR="0082409F" w:rsidRDefault="00000000" w:rsidP="005B2031">
            <w:pPr>
              <w:jc w:val="both"/>
            </w:pPr>
            <w:r>
              <w:t>JWT HS256</w:t>
            </w:r>
          </w:p>
        </w:tc>
      </w:tr>
      <w:tr w:rsidR="0082409F" w14:paraId="1ADFF23B" w14:textId="77777777">
        <w:tc>
          <w:tcPr>
            <w:tcW w:w="0" w:type="auto"/>
          </w:tcPr>
          <w:p w14:paraId="676AF361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RNF-007</w:t>
            </w:r>
          </w:p>
        </w:tc>
        <w:tc>
          <w:tcPr>
            <w:tcW w:w="0" w:type="auto"/>
          </w:tcPr>
          <w:p w14:paraId="0D07CE7F" w14:textId="77777777" w:rsidR="0082409F" w:rsidRDefault="00000000" w:rsidP="005B2031">
            <w:pPr>
              <w:jc w:val="both"/>
            </w:pPr>
            <w:r>
              <w:t>Seguridad</w:t>
            </w:r>
          </w:p>
        </w:tc>
        <w:tc>
          <w:tcPr>
            <w:tcW w:w="0" w:type="auto"/>
          </w:tcPr>
          <w:p w14:paraId="7F899415" w14:textId="77777777" w:rsidR="0082409F" w:rsidRDefault="00000000" w:rsidP="005B2031">
            <w:pPr>
              <w:jc w:val="both"/>
            </w:pPr>
            <w:r>
              <w:t>Encriptación de contraseñas</w:t>
            </w:r>
          </w:p>
        </w:tc>
        <w:tc>
          <w:tcPr>
            <w:tcW w:w="0" w:type="auto"/>
          </w:tcPr>
          <w:p w14:paraId="5C02E170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Las contraseñas deben almacenarse encriptadas usando bcrypt con factor de costo mínimo de 12.</w:t>
            </w:r>
          </w:p>
        </w:tc>
        <w:tc>
          <w:tcPr>
            <w:tcW w:w="0" w:type="auto"/>
          </w:tcPr>
          <w:p w14:paraId="758F709B" w14:textId="77777777" w:rsidR="0082409F" w:rsidRDefault="00000000" w:rsidP="005B2031">
            <w:pPr>
              <w:jc w:val="both"/>
            </w:pPr>
            <w:r>
              <w:t>bcrypt cost 12</w:t>
            </w:r>
          </w:p>
        </w:tc>
      </w:tr>
      <w:tr w:rsidR="0082409F" w14:paraId="0A7034C4" w14:textId="77777777">
        <w:tc>
          <w:tcPr>
            <w:tcW w:w="0" w:type="auto"/>
          </w:tcPr>
          <w:p w14:paraId="1C5C8818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RNF-008</w:t>
            </w:r>
          </w:p>
        </w:tc>
        <w:tc>
          <w:tcPr>
            <w:tcW w:w="0" w:type="auto"/>
          </w:tcPr>
          <w:p w14:paraId="24DDBF36" w14:textId="77777777" w:rsidR="0082409F" w:rsidRDefault="00000000" w:rsidP="005B2031">
            <w:pPr>
              <w:jc w:val="both"/>
            </w:pPr>
            <w:r>
              <w:t>Seguridad</w:t>
            </w:r>
          </w:p>
        </w:tc>
        <w:tc>
          <w:tcPr>
            <w:tcW w:w="0" w:type="auto"/>
          </w:tcPr>
          <w:p w14:paraId="69FD40D3" w14:textId="77777777" w:rsidR="0082409F" w:rsidRDefault="00000000" w:rsidP="005B2031">
            <w:pPr>
              <w:jc w:val="both"/>
            </w:pPr>
            <w:r>
              <w:t>HTTPS</w:t>
            </w:r>
          </w:p>
        </w:tc>
        <w:tc>
          <w:tcPr>
            <w:tcW w:w="0" w:type="auto"/>
          </w:tcPr>
          <w:p w14:paraId="33ACC00F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Todas las comunicaciones entre cliente y servidor deben usar HTTPS en producción.</w:t>
            </w:r>
          </w:p>
        </w:tc>
        <w:tc>
          <w:tcPr>
            <w:tcW w:w="0" w:type="auto"/>
          </w:tcPr>
          <w:p w14:paraId="0550DE63" w14:textId="77777777" w:rsidR="0082409F" w:rsidRDefault="00000000" w:rsidP="005B2031">
            <w:pPr>
              <w:jc w:val="both"/>
            </w:pPr>
            <w:r>
              <w:t>TLS 1.2+</w:t>
            </w:r>
          </w:p>
        </w:tc>
      </w:tr>
      <w:tr w:rsidR="0082409F" w14:paraId="2BCF84FD" w14:textId="77777777">
        <w:tc>
          <w:tcPr>
            <w:tcW w:w="0" w:type="auto"/>
          </w:tcPr>
          <w:p w14:paraId="0DA4EA8B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RNF-009</w:t>
            </w:r>
          </w:p>
        </w:tc>
        <w:tc>
          <w:tcPr>
            <w:tcW w:w="0" w:type="auto"/>
          </w:tcPr>
          <w:p w14:paraId="0AC697D6" w14:textId="77777777" w:rsidR="0082409F" w:rsidRDefault="00000000" w:rsidP="005B2031">
            <w:pPr>
              <w:jc w:val="both"/>
            </w:pPr>
            <w:r>
              <w:t>Seguridad</w:t>
            </w:r>
          </w:p>
        </w:tc>
        <w:tc>
          <w:tcPr>
            <w:tcW w:w="0" w:type="auto"/>
          </w:tcPr>
          <w:p w14:paraId="7FBBAF33" w14:textId="77777777" w:rsidR="0082409F" w:rsidRDefault="00000000" w:rsidP="005B2031">
            <w:pPr>
              <w:jc w:val="both"/>
            </w:pPr>
            <w:r>
              <w:t>Validación de entrada</w:t>
            </w:r>
          </w:p>
        </w:tc>
        <w:tc>
          <w:tcPr>
            <w:tcW w:w="0" w:type="auto"/>
          </w:tcPr>
          <w:p w14:paraId="5E3D3C26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Todos los datos de entrada deben ser validados y sanitizados para prevenir inyecciones SQL y XSS.</w:t>
            </w:r>
          </w:p>
        </w:tc>
        <w:tc>
          <w:tcPr>
            <w:tcW w:w="0" w:type="auto"/>
          </w:tcPr>
          <w:p w14:paraId="6E396B1F" w14:textId="77777777" w:rsidR="0082409F" w:rsidRDefault="00000000" w:rsidP="005B2031">
            <w:pPr>
              <w:jc w:val="both"/>
            </w:pPr>
            <w:r>
              <w:t>100% validado</w:t>
            </w:r>
          </w:p>
        </w:tc>
      </w:tr>
      <w:tr w:rsidR="0082409F" w14:paraId="22E86EC3" w14:textId="77777777">
        <w:tc>
          <w:tcPr>
            <w:tcW w:w="0" w:type="auto"/>
          </w:tcPr>
          <w:p w14:paraId="532DBA25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lastRenderedPageBreak/>
              <w:t>RNF-010</w:t>
            </w:r>
          </w:p>
        </w:tc>
        <w:tc>
          <w:tcPr>
            <w:tcW w:w="0" w:type="auto"/>
          </w:tcPr>
          <w:p w14:paraId="1C4B0E49" w14:textId="77777777" w:rsidR="0082409F" w:rsidRDefault="00000000" w:rsidP="005B2031">
            <w:pPr>
              <w:jc w:val="both"/>
            </w:pPr>
            <w:r>
              <w:t>Usabilidad</w:t>
            </w:r>
          </w:p>
        </w:tc>
        <w:tc>
          <w:tcPr>
            <w:tcW w:w="0" w:type="auto"/>
          </w:tcPr>
          <w:p w14:paraId="066FCF21" w14:textId="77777777" w:rsidR="0082409F" w:rsidRDefault="00000000" w:rsidP="005B2031">
            <w:pPr>
              <w:jc w:val="both"/>
            </w:pPr>
            <w:r>
              <w:t>Interfaz intuitiva</w:t>
            </w:r>
          </w:p>
        </w:tc>
        <w:tc>
          <w:tcPr>
            <w:tcW w:w="0" w:type="auto"/>
          </w:tcPr>
          <w:p w14:paraId="0A69D8D8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La aplicación móvil debe tener una interfaz intuitiva que no requiera capacitación previa para usuarios básicos.</w:t>
            </w:r>
          </w:p>
        </w:tc>
        <w:tc>
          <w:tcPr>
            <w:tcW w:w="0" w:type="auto"/>
          </w:tcPr>
          <w:p w14:paraId="19B07E42" w14:textId="77777777" w:rsidR="0082409F" w:rsidRDefault="00000000" w:rsidP="005B2031">
            <w:pPr>
              <w:jc w:val="both"/>
            </w:pPr>
            <w:r>
              <w:t>SUS &gt; 70</w:t>
            </w:r>
          </w:p>
        </w:tc>
      </w:tr>
      <w:tr w:rsidR="0082409F" w14:paraId="6D758BFE" w14:textId="77777777">
        <w:tc>
          <w:tcPr>
            <w:tcW w:w="0" w:type="auto"/>
          </w:tcPr>
          <w:p w14:paraId="49EDFEF0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RNF-011</w:t>
            </w:r>
          </w:p>
        </w:tc>
        <w:tc>
          <w:tcPr>
            <w:tcW w:w="0" w:type="auto"/>
          </w:tcPr>
          <w:p w14:paraId="4A5A1DB2" w14:textId="77777777" w:rsidR="0082409F" w:rsidRDefault="00000000" w:rsidP="005B2031">
            <w:pPr>
              <w:jc w:val="both"/>
            </w:pPr>
            <w:r>
              <w:t>Usabilidad</w:t>
            </w:r>
          </w:p>
        </w:tc>
        <w:tc>
          <w:tcPr>
            <w:tcW w:w="0" w:type="auto"/>
          </w:tcPr>
          <w:p w14:paraId="7E320DB4" w14:textId="77777777" w:rsidR="0082409F" w:rsidRDefault="00000000" w:rsidP="005B2031">
            <w:pPr>
              <w:jc w:val="both"/>
            </w:pPr>
            <w:r>
              <w:t>Mensajes de error</w:t>
            </w:r>
          </w:p>
        </w:tc>
        <w:tc>
          <w:tcPr>
            <w:tcW w:w="0" w:type="auto"/>
          </w:tcPr>
          <w:p w14:paraId="61449CA3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Los mensajes de error deben estar en español y ser claros y orientados a la solución.</w:t>
            </w:r>
          </w:p>
        </w:tc>
        <w:tc>
          <w:tcPr>
            <w:tcW w:w="0" w:type="auto"/>
          </w:tcPr>
          <w:p w14:paraId="203A08EF" w14:textId="77777777" w:rsidR="0082409F" w:rsidRDefault="00000000" w:rsidP="005B2031">
            <w:pPr>
              <w:jc w:val="both"/>
            </w:pPr>
            <w:r>
              <w:t>Español</w:t>
            </w:r>
          </w:p>
        </w:tc>
      </w:tr>
      <w:tr w:rsidR="0082409F" w14:paraId="4A348478" w14:textId="77777777">
        <w:tc>
          <w:tcPr>
            <w:tcW w:w="0" w:type="auto"/>
          </w:tcPr>
          <w:p w14:paraId="518880F0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RNF-012</w:t>
            </w:r>
          </w:p>
        </w:tc>
        <w:tc>
          <w:tcPr>
            <w:tcW w:w="0" w:type="auto"/>
          </w:tcPr>
          <w:p w14:paraId="7CC76627" w14:textId="77777777" w:rsidR="0082409F" w:rsidRDefault="00000000" w:rsidP="005B2031">
            <w:pPr>
              <w:jc w:val="both"/>
            </w:pPr>
            <w:r>
              <w:t>Usabilidad</w:t>
            </w:r>
          </w:p>
        </w:tc>
        <w:tc>
          <w:tcPr>
            <w:tcW w:w="0" w:type="auto"/>
          </w:tcPr>
          <w:p w14:paraId="08A6E6C0" w14:textId="77777777" w:rsidR="0082409F" w:rsidRDefault="00000000" w:rsidP="005B2031">
            <w:pPr>
              <w:jc w:val="both"/>
            </w:pPr>
            <w:r>
              <w:t>Responsive</w:t>
            </w:r>
          </w:p>
        </w:tc>
        <w:tc>
          <w:tcPr>
            <w:tcW w:w="0" w:type="auto"/>
          </w:tcPr>
          <w:p w14:paraId="05EEFB8A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La aplicación móvil debe adaptarse a diferentes tamaños de pantalla (mínimo 5" a 7").</w:t>
            </w:r>
          </w:p>
        </w:tc>
        <w:tc>
          <w:tcPr>
            <w:tcW w:w="0" w:type="auto"/>
          </w:tcPr>
          <w:p w14:paraId="3C34A1EB" w14:textId="77777777" w:rsidR="0082409F" w:rsidRDefault="00000000" w:rsidP="005B2031">
            <w:pPr>
              <w:jc w:val="both"/>
            </w:pPr>
            <w:r>
              <w:t>5"-7"</w:t>
            </w:r>
          </w:p>
        </w:tc>
      </w:tr>
      <w:tr w:rsidR="0082409F" w14:paraId="08053771" w14:textId="77777777">
        <w:tc>
          <w:tcPr>
            <w:tcW w:w="0" w:type="auto"/>
          </w:tcPr>
          <w:p w14:paraId="5BCAD01A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RNF-013</w:t>
            </w:r>
          </w:p>
        </w:tc>
        <w:tc>
          <w:tcPr>
            <w:tcW w:w="0" w:type="auto"/>
          </w:tcPr>
          <w:p w14:paraId="0E9E4D7D" w14:textId="77777777" w:rsidR="0082409F" w:rsidRDefault="00000000" w:rsidP="005B2031">
            <w:pPr>
              <w:jc w:val="both"/>
            </w:pPr>
            <w:r>
              <w:t>Compatibilidad</w:t>
            </w:r>
          </w:p>
        </w:tc>
        <w:tc>
          <w:tcPr>
            <w:tcW w:w="0" w:type="auto"/>
          </w:tcPr>
          <w:p w14:paraId="6A0F784B" w14:textId="77777777" w:rsidR="0082409F" w:rsidRDefault="00000000" w:rsidP="005B2031">
            <w:pPr>
              <w:jc w:val="both"/>
            </w:pPr>
            <w:r>
              <w:t>Android</w:t>
            </w:r>
          </w:p>
        </w:tc>
        <w:tc>
          <w:tcPr>
            <w:tcW w:w="0" w:type="auto"/>
          </w:tcPr>
          <w:p w14:paraId="6E86C4D0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La aplicación móvil debe ser compatible con Android 8.0 (API 26) o superior.</w:t>
            </w:r>
          </w:p>
        </w:tc>
        <w:tc>
          <w:tcPr>
            <w:tcW w:w="0" w:type="auto"/>
          </w:tcPr>
          <w:p w14:paraId="43394B29" w14:textId="77777777" w:rsidR="0082409F" w:rsidRDefault="00000000" w:rsidP="005B2031">
            <w:pPr>
              <w:jc w:val="both"/>
            </w:pPr>
            <w:r>
              <w:t>Android 8.0+</w:t>
            </w:r>
          </w:p>
        </w:tc>
      </w:tr>
      <w:tr w:rsidR="0082409F" w14:paraId="365BC2A2" w14:textId="77777777">
        <w:tc>
          <w:tcPr>
            <w:tcW w:w="0" w:type="auto"/>
          </w:tcPr>
          <w:p w14:paraId="4B2CB1D5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RNF-014</w:t>
            </w:r>
          </w:p>
        </w:tc>
        <w:tc>
          <w:tcPr>
            <w:tcW w:w="0" w:type="auto"/>
          </w:tcPr>
          <w:p w14:paraId="0CAF12AC" w14:textId="77777777" w:rsidR="0082409F" w:rsidRDefault="00000000" w:rsidP="005B2031">
            <w:pPr>
              <w:jc w:val="both"/>
            </w:pPr>
            <w:r>
              <w:t>Compatibilidad</w:t>
            </w:r>
          </w:p>
        </w:tc>
        <w:tc>
          <w:tcPr>
            <w:tcW w:w="0" w:type="auto"/>
          </w:tcPr>
          <w:p w14:paraId="336BFF3E" w14:textId="77777777" w:rsidR="0082409F" w:rsidRDefault="00000000" w:rsidP="005B2031">
            <w:pPr>
              <w:jc w:val="both"/>
            </w:pPr>
            <w:r>
              <w:t>Navegadores</w:t>
            </w:r>
          </w:p>
        </w:tc>
        <w:tc>
          <w:tcPr>
            <w:tcW w:w="0" w:type="auto"/>
          </w:tcPr>
          <w:p w14:paraId="512BAE30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panel administrativo debe ser compatible con Chrome, Firefox, Safari y Edge en sus últimas 2 versiones.</w:t>
            </w:r>
          </w:p>
        </w:tc>
        <w:tc>
          <w:tcPr>
            <w:tcW w:w="0" w:type="auto"/>
          </w:tcPr>
          <w:p w14:paraId="13C637EA" w14:textId="77777777" w:rsidR="0082409F" w:rsidRDefault="00000000" w:rsidP="005B2031">
            <w:pPr>
              <w:jc w:val="both"/>
            </w:pPr>
            <w:r>
              <w:t>Últimas 2 versiones</w:t>
            </w:r>
          </w:p>
        </w:tc>
      </w:tr>
      <w:tr w:rsidR="0082409F" w14:paraId="067D520C" w14:textId="77777777">
        <w:tc>
          <w:tcPr>
            <w:tcW w:w="0" w:type="auto"/>
          </w:tcPr>
          <w:p w14:paraId="79468449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RNF-015</w:t>
            </w:r>
          </w:p>
        </w:tc>
        <w:tc>
          <w:tcPr>
            <w:tcW w:w="0" w:type="auto"/>
          </w:tcPr>
          <w:p w14:paraId="214DD0A5" w14:textId="77777777" w:rsidR="0082409F" w:rsidRDefault="00000000" w:rsidP="005B2031">
            <w:pPr>
              <w:jc w:val="both"/>
            </w:pPr>
            <w:r>
              <w:t>Mantenibilidad</w:t>
            </w:r>
          </w:p>
        </w:tc>
        <w:tc>
          <w:tcPr>
            <w:tcW w:w="0" w:type="auto"/>
          </w:tcPr>
          <w:p w14:paraId="414A019D" w14:textId="77777777" w:rsidR="0082409F" w:rsidRDefault="00000000" w:rsidP="005B2031">
            <w:pPr>
              <w:jc w:val="both"/>
            </w:pPr>
            <w:r>
              <w:t>Cobertura de tests</w:t>
            </w:r>
          </w:p>
        </w:tc>
        <w:tc>
          <w:tcPr>
            <w:tcW w:w="0" w:type="auto"/>
          </w:tcPr>
          <w:p w14:paraId="4F2CBC4D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código debe mantener una cobertura de tests mínima del 50% en backend y 85% en frontend.</w:t>
            </w:r>
          </w:p>
        </w:tc>
        <w:tc>
          <w:tcPr>
            <w:tcW w:w="0" w:type="auto"/>
          </w:tcPr>
          <w:p w14:paraId="0240AEC4" w14:textId="77777777" w:rsidR="0082409F" w:rsidRDefault="00000000" w:rsidP="005B2031">
            <w:pPr>
              <w:jc w:val="both"/>
            </w:pPr>
            <w:r>
              <w:t>Backend 50%, Frontend 85%</w:t>
            </w:r>
          </w:p>
        </w:tc>
      </w:tr>
      <w:tr w:rsidR="0082409F" w14:paraId="363F3EF4" w14:textId="77777777">
        <w:tc>
          <w:tcPr>
            <w:tcW w:w="0" w:type="auto"/>
          </w:tcPr>
          <w:p w14:paraId="10C15CB9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RNF-016</w:t>
            </w:r>
          </w:p>
        </w:tc>
        <w:tc>
          <w:tcPr>
            <w:tcW w:w="0" w:type="auto"/>
          </w:tcPr>
          <w:p w14:paraId="650EDED1" w14:textId="77777777" w:rsidR="0082409F" w:rsidRDefault="00000000" w:rsidP="005B2031">
            <w:pPr>
              <w:jc w:val="both"/>
            </w:pPr>
            <w:r>
              <w:t>Mantenibilidad</w:t>
            </w:r>
          </w:p>
        </w:tc>
        <w:tc>
          <w:tcPr>
            <w:tcW w:w="0" w:type="auto"/>
          </w:tcPr>
          <w:p w14:paraId="0686DCAC" w14:textId="77777777" w:rsidR="0082409F" w:rsidRDefault="00000000" w:rsidP="005B2031">
            <w:pPr>
              <w:jc w:val="both"/>
            </w:pPr>
            <w:r>
              <w:t>Documentación</w:t>
            </w:r>
          </w:p>
        </w:tc>
        <w:tc>
          <w:tcPr>
            <w:tcW w:w="0" w:type="auto"/>
          </w:tcPr>
          <w:p w14:paraId="7ECC5B18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Todo el código debe estar documentado con comentarios y docstrings en español.</w:t>
            </w:r>
          </w:p>
        </w:tc>
        <w:tc>
          <w:tcPr>
            <w:tcW w:w="0" w:type="auto"/>
          </w:tcPr>
          <w:p w14:paraId="00CF92CC" w14:textId="77777777" w:rsidR="0082409F" w:rsidRDefault="00000000" w:rsidP="005B2031">
            <w:pPr>
              <w:jc w:val="both"/>
            </w:pPr>
            <w:r>
              <w:t>100% documentado</w:t>
            </w:r>
          </w:p>
        </w:tc>
      </w:tr>
      <w:tr w:rsidR="0082409F" w14:paraId="03BBC311" w14:textId="77777777">
        <w:tc>
          <w:tcPr>
            <w:tcW w:w="0" w:type="auto"/>
          </w:tcPr>
          <w:p w14:paraId="335EDBE0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RNF-017</w:t>
            </w:r>
          </w:p>
        </w:tc>
        <w:tc>
          <w:tcPr>
            <w:tcW w:w="0" w:type="auto"/>
          </w:tcPr>
          <w:p w14:paraId="5925FF62" w14:textId="77777777" w:rsidR="0082409F" w:rsidRDefault="00000000" w:rsidP="005B2031">
            <w:pPr>
              <w:jc w:val="both"/>
            </w:pPr>
            <w:r>
              <w:t>Mantenibilidad</w:t>
            </w:r>
          </w:p>
        </w:tc>
        <w:tc>
          <w:tcPr>
            <w:tcW w:w="0" w:type="auto"/>
          </w:tcPr>
          <w:p w14:paraId="21C338BB" w14:textId="77777777" w:rsidR="0082409F" w:rsidRDefault="00000000" w:rsidP="005B2031">
            <w:pPr>
              <w:jc w:val="both"/>
            </w:pPr>
            <w:r>
              <w:t>Estándares de código</w:t>
            </w:r>
          </w:p>
        </w:tc>
        <w:tc>
          <w:tcPr>
            <w:tcW w:w="0" w:type="auto"/>
          </w:tcPr>
          <w:p w14:paraId="59642783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código debe seguir estándares de estilo (Black para Python, ESLint para TypeScript).</w:t>
            </w:r>
          </w:p>
        </w:tc>
        <w:tc>
          <w:tcPr>
            <w:tcW w:w="0" w:type="auto"/>
          </w:tcPr>
          <w:p w14:paraId="724CB4AA" w14:textId="77777777" w:rsidR="0082409F" w:rsidRDefault="00000000" w:rsidP="005B2031">
            <w:pPr>
              <w:jc w:val="both"/>
            </w:pPr>
            <w:r>
              <w:t>100% conforme</w:t>
            </w:r>
          </w:p>
        </w:tc>
      </w:tr>
      <w:tr w:rsidR="0082409F" w14:paraId="6C381DD1" w14:textId="77777777">
        <w:tc>
          <w:tcPr>
            <w:tcW w:w="0" w:type="auto"/>
          </w:tcPr>
          <w:p w14:paraId="55370677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RNF-018</w:t>
            </w:r>
          </w:p>
        </w:tc>
        <w:tc>
          <w:tcPr>
            <w:tcW w:w="0" w:type="auto"/>
          </w:tcPr>
          <w:p w14:paraId="3AFFF246" w14:textId="77777777" w:rsidR="0082409F" w:rsidRDefault="00000000" w:rsidP="005B2031">
            <w:pPr>
              <w:jc w:val="both"/>
            </w:pPr>
            <w:r>
              <w:t>Portabilidad</w:t>
            </w:r>
          </w:p>
        </w:tc>
        <w:tc>
          <w:tcPr>
            <w:tcW w:w="0" w:type="auto"/>
          </w:tcPr>
          <w:p w14:paraId="07FE489E" w14:textId="77777777" w:rsidR="0082409F" w:rsidRDefault="00000000" w:rsidP="005B2031">
            <w:pPr>
              <w:jc w:val="both"/>
            </w:pPr>
            <w:r>
              <w:t>Base de datos</w:t>
            </w:r>
          </w:p>
        </w:tc>
        <w:tc>
          <w:tcPr>
            <w:tcW w:w="0" w:type="auto"/>
          </w:tcPr>
          <w:p w14:paraId="41347911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ser compatible con PostgreSQL 13 o superior.</w:t>
            </w:r>
          </w:p>
        </w:tc>
        <w:tc>
          <w:tcPr>
            <w:tcW w:w="0" w:type="auto"/>
          </w:tcPr>
          <w:p w14:paraId="15154656" w14:textId="77777777" w:rsidR="0082409F" w:rsidRDefault="00000000" w:rsidP="005B2031">
            <w:pPr>
              <w:jc w:val="both"/>
            </w:pPr>
            <w:r>
              <w:t>PostgreSQL 13+</w:t>
            </w:r>
          </w:p>
        </w:tc>
      </w:tr>
      <w:tr w:rsidR="0082409F" w14:paraId="6B814953" w14:textId="77777777">
        <w:tc>
          <w:tcPr>
            <w:tcW w:w="0" w:type="auto"/>
          </w:tcPr>
          <w:p w14:paraId="3FDCCD31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RNF-019</w:t>
            </w:r>
          </w:p>
        </w:tc>
        <w:tc>
          <w:tcPr>
            <w:tcW w:w="0" w:type="auto"/>
          </w:tcPr>
          <w:p w14:paraId="14B8AACB" w14:textId="77777777" w:rsidR="0082409F" w:rsidRDefault="00000000" w:rsidP="005B2031">
            <w:pPr>
              <w:jc w:val="both"/>
            </w:pPr>
            <w:r>
              <w:t>Portabilidad</w:t>
            </w:r>
          </w:p>
        </w:tc>
        <w:tc>
          <w:tcPr>
            <w:tcW w:w="0" w:type="auto"/>
          </w:tcPr>
          <w:p w14:paraId="0B7CE6FF" w14:textId="77777777" w:rsidR="0082409F" w:rsidRDefault="00000000" w:rsidP="005B2031">
            <w:pPr>
              <w:jc w:val="both"/>
            </w:pPr>
            <w:r>
              <w:t>Contenedores</w:t>
            </w:r>
          </w:p>
        </w:tc>
        <w:tc>
          <w:tcPr>
            <w:tcW w:w="0" w:type="auto"/>
          </w:tcPr>
          <w:p w14:paraId="51B66F6C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poder desplegarse en contenedores Docker.</w:t>
            </w:r>
          </w:p>
        </w:tc>
        <w:tc>
          <w:tcPr>
            <w:tcW w:w="0" w:type="auto"/>
          </w:tcPr>
          <w:p w14:paraId="5EDD5135" w14:textId="77777777" w:rsidR="0082409F" w:rsidRDefault="00000000" w:rsidP="005B2031">
            <w:pPr>
              <w:jc w:val="both"/>
            </w:pPr>
            <w:r>
              <w:t>Docker compatible</w:t>
            </w:r>
          </w:p>
        </w:tc>
      </w:tr>
      <w:tr w:rsidR="0082409F" w14:paraId="0221A61E" w14:textId="77777777">
        <w:tc>
          <w:tcPr>
            <w:tcW w:w="0" w:type="auto"/>
          </w:tcPr>
          <w:p w14:paraId="59E6E4A5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RNF-020</w:t>
            </w:r>
          </w:p>
        </w:tc>
        <w:tc>
          <w:tcPr>
            <w:tcW w:w="0" w:type="auto"/>
          </w:tcPr>
          <w:p w14:paraId="09DE7293" w14:textId="77777777" w:rsidR="0082409F" w:rsidRDefault="00000000" w:rsidP="005B2031">
            <w:pPr>
              <w:jc w:val="both"/>
            </w:pPr>
            <w:r>
              <w:t>Confiabilidad</w:t>
            </w:r>
          </w:p>
        </w:tc>
        <w:tc>
          <w:tcPr>
            <w:tcW w:w="0" w:type="auto"/>
          </w:tcPr>
          <w:p w14:paraId="35DE22B5" w14:textId="77777777" w:rsidR="0082409F" w:rsidRDefault="00000000" w:rsidP="005B2031">
            <w:pPr>
              <w:jc w:val="both"/>
            </w:pPr>
            <w:r>
              <w:t>Precisión IA</w:t>
            </w:r>
          </w:p>
        </w:tc>
        <w:tc>
          <w:tcPr>
            <w:tcW w:w="0" w:type="auto"/>
          </w:tcPr>
          <w:p w14:paraId="25E6412A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modelo de IA debe tener una precisión mínima del 70% en identificaciones.</w:t>
            </w:r>
          </w:p>
        </w:tc>
        <w:tc>
          <w:tcPr>
            <w:tcW w:w="0" w:type="auto"/>
          </w:tcPr>
          <w:p w14:paraId="0D5E9FB5" w14:textId="77777777" w:rsidR="0082409F" w:rsidRDefault="00000000" w:rsidP="005B2031">
            <w:pPr>
              <w:jc w:val="both"/>
            </w:pPr>
            <w:r>
              <w:t>Accuracy ≥ 70%</w:t>
            </w:r>
          </w:p>
        </w:tc>
      </w:tr>
      <w:tr w:rsidR="0082409F" w14:paraId="1D8AB2BF" w14:textId="77777777">
        <w:tc>
          <w:tcPr>
            <w:tcW w:w="0" w:type="auto"/>
          </w:tcPr>
          <w:p w14:paraId="5FEE8BB0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RNF-021</w:t>
            </w:r>
          </w:p>
        </w:tc>
        <w:tc>
          <w:tcPr>
            <w:tcW w:w="0" w:type="auto"/>
          </w:tcPr>
          <w:p w14:paraId="5D71C105" w14:textId="77777777" w:rsidR="0082409F" w:rsidRDefault="00000000" w:rsidP="005B2031">
            <w:pPr>
              <w:jc w:val="both"/>
            </w:pPr>
            <w:r>
              <w:t>Confiabilidad</w:t>
            </w:r>
          </w:p>
        </w:tc>
        <w:tc>
          <w:tcPr>
            <w:tcW w:w="0" w:type="auto"/>
          </w:tcPr>
          <w:p w14:paraId="7006C4BD" w14:textId="77777777" w:rsidR="0082409F" w:rsidRDefault="00000000" w:rsidP="005B2031">
            <w:pPr>
              <w:jc w:val="both"/>
            </w:pPr>
            <w:r>
              <w:t>Backup</w:t>
            </w:r>
          </w:p>
        </w:tc>
        <w:tc>
          <w:tcPr>
            <w:tcW w:w="0" w:type="auto"/>
          </w:tcPr>
          <w:p w14:paraId="4EB6846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realizar backups automáticos de la base de datos diariamente.</w:t>
            </w:r>
          </w:p>
        </w:tc>
        <w:tc>
          <w:tcPr>
            <w:tcW w:w="0" w:type="auto"/>
          </w:tcPr>
          <w:p w14:paraId="4B01C260" w14:textId="77777777" w:rsidR="0082409F" w:rsidRDefault="00000000" w:rsidP="005B2031">
            <w:pPr>
              <w:jc w:val="both"/>
            </w:pPr>
            <w:r>
              <w:t>Diario</w:t>
            </w:r>
          </w:p>
        </w:tc>
      </w:tr>
      <w:tr w:rsidR="0082409F" w14:paraId="0A529426" w14:textId="77777777">
        <w:tc>
          <w:tcPr>
            <w:tcW w:w="0" w:type="auto"/>
          </w:tcPr>
          <w:p w14:paraId="6CF80301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</w:t>
            </w:r>
            <w:r w:rsidRPr="005B2031">
              <w:rPr>
                <w:b/>
                <w:bCs/>
              </w:rPr>
              <w:lastRenderedPageBreak/>
              <w:t>022</w:t>
            </w:r>
          </w:p>
        </w:tc>
        <w:tc>
          <w:tcPr>
            <w:tcW w:w="0" w:type="auto"/>
          </w:tcPr>
          <w:p w14:paraId="0198315B" w14:textId="77777777" w:rsidR="0082409F" w:rsidRDefault="00000000" w:rsidP="005B2031">
            <w:pPr>
              <w:jc w:val="both"/>
            </w:pPr>
            <w:r>
              <w:lastRenderedPageBreak/>
              <w:t>Confiabilidad</w:t>
            </w:r>
          </w:p>
        </w:tc>
        <w:tc>
          <w:tcPr>
            <w:tcW w:w="0" w:type="auto"/>
          </w:tcPr>
          <w:p w14:paraId="46AA2A6D" w14:textId="77777777" w:rsidR="0082409F" w:rsidRDefault="00000000" w:rsidP="005B2031">
            <w:pPr>
              <w:jc w:val="both"/>
            </w:pPr>
            <w:r>
              <w:t>Recuperación</w:t>
            </w:r>
          </w:p>
        </w:tc>
        <w:tc>
          <w:tcPr>
            <w:tcW w:w="0" w:type="auto"/>
          </w:tcPr>
          <w:p w14:paraId="092A848C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 xml:space="preserve">El sistema debe poder recuperarse de fallos en </w:t>
            </w:r>
            <w:r w:rsidRPr="005B2031">
              <w:rPr>
                <w:lang w:val="es-PE"/>
              </w:rPr>
              <w:lastRenderedPageBreak/>
              <w:t>menos de 1 hora.</w:t>
            </w:r>
          </w:p>
        </w:tc>
        <w:tc>
          <w:tcPr>
            <w:tcW w:w="0" w:type="auto"/>
          </w:tcPr>
          <w:p w14:paraId="3F2BB1D8" w14:textId="77777777" w:rsidR="0082409F" w:rsidRDefault="00000000" w:rsidP="005B2031">
            <w:pPr>
              <w:jc w:val="both"/>
            </w:pPr>
            <w:r>
              <w:lastRenderedPageBreak/>
              <w:t>RTO &lt; 1h</w:t>
            </w:r>
          </w:p>
        </w:tc>
      </w:tr>
      <w:tr w:rsidR="0082409F" w14:paraId="2249DB8C" w14:textId="77777777">
        <w:tc>
          <w:tcPr>
            <w:tcW w:w="0" w:type="auto"/>
          </w:tcPr>
          <w:p w14:paraId="1D0A1FC4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RNF-023</w:t>
            </w:r>
          </w:p>
        </w:tc>
        <w:tc>
          <w:tcPr>
            <w:tcW w:w="0" w:type="auto"/>
          </w:tcPr>
          <w:p w14:paraId="28717141" w14:textId="77777777" w:rsidR="0082409F" w:rsidRDefault="00000000" w:rsidP="005B2031">
            <w:pPr>
              <w:jc w:val="both"/>
            </w:pPr>
            <w:r>
              <w:t>Almacenamiento</w:t>
            </w:r>
          </w:p>
        </w:tc>
        <w:tc>
          <w:tcPr>
            <w:tcW w:w="0" w:type="auto"/>
          </w:tcPr>
          <w:p w14:paraId="2312964B" w14:textId="77777777" w:rsidR="0082409F" w:rsidRDefault="00000000" w:rsidP="005B2031">
            <w:pPr>
              <w:jc w:val="both"/>
            </w:pPr>
            <w:r>
              <w:t>Tamaño de imágenes</w:t>
            </w:r>
          </w:p>
        </w:tc>
        <w:tc>
          <w:tcPr>
            <w:tcW w:w="0" w:type="auto"/>
          </w:tcPr>
          <w:p w14:paraId="1B1C8042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aceptar imágenes de hasta 10 MB.</w:t>
            </w:r>
          </w:p>
        </w:tc>
        <w:tc>
          <w:tcPr>
            <w:tcW w:w="0" w:type="auto"/>
          </w:tcPr>
          <w:p w14:paraId="2F71229E" w14:textId="77777777" w:rsidR="0082409F" w:rsidRDefault="00000000" w:rsidP="005B2031">
            <w:pPr>
              <w:jc w:val="both"/>
            </w:pPr>
            <w:r>
              <w:t>Max 10 MB</w:t>
            </w:r>
          </w:p>
        </w:tc>
      </w:tr>
      <w:tr w:rsidR="0082409F" w14:paraId="22938B77" w14:textId="77777777">
        <w:tc>
          <w:tcPr>
            <w:tcW w:w="0" w:type="auto"/>
          </w:tcPr>
          <w:p w14:paraId="06783CAA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RNF-024</w:t>
            </w:r>
          </w:p>
        </w:tc>
        <w:tc>
          <w:tcPr>
            <w:tcW w:w="0" w:type="auto"/>
          </w:tcPr>
          <w:p w14:paraId="4DBBFF14" w14:textId="77777777" w:rsidR="0082409F" w:rsidRDefault="00000000" w:rsidP="005B2031">
            <w:pPr>
              <w:jc w:val="both"/>
            </w:pPr>
            <w:r>
              <w:t>Almacenamiento</w:t>
            </w:r>
          </w:p>
        </w:tc>
        <w:tc>
          <w:tcPr>
            <w:tcW w:w="0" w:type="auto"/>
          </w:tcPr>
          <w:p w14:paraId="40357A62" w14:textId="77777777" w:rsidR="0082409F" w:rsidRDefault="00000000" w:rsidP="005B2031">
            <w:pPr>
              <w:jc w:val="both"/>
            </w:pPr>
            <w:r>
              <w:t>Formatos de imagen</w:t>
            </w:r>
          </w:p>
        </w:tc>
        <w:tc>
          <w:tcPr>
            <w:tcW w:w="0" w:type="auto"/>
          </w:tcPr>
          <w:p w14:paraId="5EA4CC7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soportar formatos JPG, JPEG, PNG y WebP.</w:t>
            </w:r>
          </w:p>
        </w:tc>
        <w:tc>
          <w:tcPr>
            <w:tcW w:w="0" w:type="auto"/>
          </w:tcPr>
          <w:p w14:paraId="73446996" w14:textId="77777777" w:rsidR="0082409F" w:rsidRDefault="00000000" w:rsidP="005B2031">
            <w:pPr>
              <w:jc w:val="both"/>
            </w:pPr>
            <w:r>
              <w:t>JPG, PNG, WebP</w:t>
            </w:r>
          </w:p>
        </w:tc>
      </w:tr>
      <w:tr w:rsidR="0082409F" w14:paraId="45FBD9D5" w14:textId="77777777">
        <w:tc>
          <w:tcPr>
            <w:tcW w:w="0" w:type="auto"/>
          </w:tcPr>
          <w:p w14:paraId="115A2455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RNF-025</w:t>
            </w:r>
          </w:p>
        </w:tc>
        <w:tc>
          <w:tcPr>
            <w:tcW w:w="0" w:type="auto"/>
          </w:tcPr>
          <w:p w14:paraId="4A308B06" w14:textId="77777777" w:rsidR="0082409F" w:rsidRDefault="00000000" w:rsidP="005B2031">
            <w:pPr>
              <w:jc w:val="both"/>
            </w:pPr>
            <w:r>
              <w:t>Conectividad</w:t>
            </w:r>
          </w:p>
        </w:tc>
        <w:tc>
          <w:tcPr>
            <w:tcW w:w="0" w:type="auto"/>
          </w:tcPr>
          <w:p w14:paraId="43523D38" w14:textId="77777777" w:rsidR="0082409F" w:rsidRDefault="00000000" w:rsidP="005B2031">
            <w:pPr>
              <w:jc w:val="both"/>
            </w:pPr>
            <w:r>
              <w:t>Modo offline</w:t>
            </w:r>
          </w:p>
        </w:tc>
        <w:tc>
          <w:tcPr>
            <w:tcW w:w="0" w:type="auto"/>
          </w:tcPr>
          <w:p w14:paraId="45037798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La aplicación móvil debe funcionar en modo offline con sincronización posterior.</w:t>
            </w:r>
          </w:p>
        </w:tc>
        <w:tc>
          <w:tcPr>
            <w:tcW w:w="0" w:type="auto"/>
          </w:tcPr>
          <w:p w14:paraId="310FCB6D" w14:textId="77777777" w:rsidR="0082409F" w:rsidRDefault="00000000" w:rsidP="005B2031">
            <w:pPr>
              <w:jc w:val="both"/>
            </w:pPr>
            <w:r>
              <w:t>Offline-first</w:t>
            </w:r>
          </w:p>
        </w:tc>
      </w:tr>
    </w:tbl>
    <w:p w14:paraId="69E093EC" w14:textId="77777777" w:rsidR="0082409F" w:rsidRDefault="00000000" w:rsidP="005B2031">
      <w:pPr>
        <w:pStyle w:val="Ttulo3"/>
        <w:jc w:val="both"/>
        <w:rPr>
          <w:b w:val="0"/>
        </w:rPr>
      </w:pPr>
      <w:r>
        <w:rPr>
          <w:b w:val="0"/>
        </w:rPr>
        <w:t>4.4.1.3 Historias de usuario</w:t>
      </w:r>
    </w:p>
    <w:p w14:paraId="6797B2E0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Las historias de usuario representan las funcionalidades del sistema desde la perspectiva del usuario final. Cada historia fue redactada siguiendo el formato estándar de XP y priorizada según su valor de negocio.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5"/>
        <w:gridCol w:w="1870"/>
        <w:gridCol w:w="1502"/>
        <w:gridCol w:w="3672"/>
        <w:gridCol w:w="1061"/>
      </w:tblGrid>
      <w:tr w:rsidR="0082409F" w14:paraId="4BCF5E75" w14:textId="77777777">
        <w:tc>
          <w:tcPr>
            <w:tcW w:w="0" w:type="auto"/>
          </w:tcPr>
          <w:p w14:paraId="41B63C07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0729ADAA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Historia de Usuario</w:t>
            </w:r>
          </w:p>
        </w:tc>
        <w:tc>
          <w:tcPr>
            <w:tcW w:w="0" w:type="auto"/>
          </w:tcPr>
          <w:p w14:paraId="64F8136B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Rol</w:t>
            </w:r>
          </w:p>
        </w:tc>
        <w:tc>
          <w:tcPr>
            <w:tcW w:w="0" w:type="auto"/>
          </w:tcPr>
          <w:p w14:paraId="1C0DE6B6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Descripción</w:t>
            </w:r>
          </w:p>
        </w:tc>
        <w:tc>
          <w:tcPr>
            <w:tcW w:w="0" w:type="auto"/>
          </w:tcPr>
          <w:p w14:paraId="5C588ABD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Prioridad</w:t>
            </w:r>
          </w:p>
        </w:tc>
      </w:tr>
      <w:tr w:rsidR="0082409F" w14:paraId="3A36340D" w14:textId="77777777">
        <w:tc>
          <w:tcPr>
            <w:tcW w:w="0" w:type="auto"/>
          </w:tcPr>
          <w:p w14:paraId="6D679A9F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HU-001</w:t>
            </w:r>
          </w:p>
        </w:tc>
        <w:tc>
          <w:tcPr>
            <w:tcW w:w="0" w:type="auto"/>
          </w:tcPr>
          <w:p w14:paraId="3AA3CA16" w14:textId="77777777" w:rsidR="0082409F" w:rsidRDefault="00000000" w:rsidP="005B2031">
            <w:pPr>
              <w:jc w:val="both"/>
            </w:pPr>
            <w:r>
              <w:t>Autenticación de usuarios</w:t>
            </w:r>
          </w:p>
        </w:tc>
        <w:tc>
          <w:tcPr>
            <w:tcW w:w="0" w:type="auto"/>
          </w:tcPr>
          <w:p w14:paraId="388C7F71" w14:textId="77777777" w:rsidR="0082409F" w:rsidRDefault="00000000" w:rsidP="005B2031">
            <w:pPr>
              <w:jc w:val="both"/>
            </w:pPr>
            <w:r>
              <w:t>Usuario</w:t>
            </w:r>
          </w:p>
        </w:tc>
        <w:tc>
          <w:tcPr>
            <w:tcW w:w="0" w:type="auto"/>
          </w:tcPr>
          <w:p w14:paraId="0101D68A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Como usuario del sistema, necesito poder iniciar sesión con mi correo electrónico y contraseña para acceder a las funcionalidades del sistema según mi rol asignado.</w:t>
            </w:r>
          </w:p>
        </w:tc>
        <w:tc>
          <w:tcPr>
            <w:tcW w:w="0" w:type="auto"/>
          </w:tcPr>
          <w:p w14:paraId="3E90205C" w14:textId="77777777" w:rsidR="0082409F" w:rsidRDefault="00000000" w:rsidP="005B2031">
            <w:pPr>
              <w:jc w:val="both"/>
            </w:pPr>
            <w:r>
              <w:t>Alta</w:t>
            </w:r>
          </w:p>
        </w:tc>
      </w:tr>
      <w:tr w:rsidR="0082409F" w14:paraId="733EA71E" w14:textId="77777777">
        <w:tc>
          <w:tcPr>
            <w:tcW w:w="0" w:type="auto"/>
          </w:tcPr>
          <w:p w14:paraId="4C77B8BA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HU-002</w:t>
            </w:r>
          </w:p>
        </w:tc>
        <w:tc>
          <w:tcPr>
            <w:tcW w:w="0" w:type="auto"/>
          </w:tcPr>
          <w:p w14:paraId="27F6A7E4" w14:textId="77777777" w:rsidR="0082409F" w:rsidRDefault="00000000" w:rsidP="005B2031">
            <w:pPr>
              <w:jc w:val="both"/>
            </w:pPr>
            <w:r>
              <w:t>Gestión de usuarios</w:t>
            </w:r>
          </w:p>
        </w:tc>
        <w:tc>
          <w:tcPr>
            <w:tcW w:w="0" w:type="auto"/>
          </w:tcPr>
          <w:p w14:paraId="3C939405" w14:textId="77777777" w:rsidR="0082409F" w:rsidRDefault="00000000" w:rsidP="005B2031">
            <w:pPr>
              <w:jc w:val="both"/>
            </w:pPr>
            <w:r>
              <w:t>Administrador</w:t>
            </w:r>
          </w:p>
        </w:tc>
        <w:tc>
          <w:tcPr>
            <w:tcW w:w="0" w:type="auto"/>
          </w:tcPr>
          <w:p w14:paraId="04A25485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Como administrador del sistema, necesito gestionar los usuarios de la plataforma para controlar el acceso y asignar roles apropiados.</w:t>
            </w:r>
          </w:p>
        </w:tc>
        <w:tc>
          <w:tcPr>
            <w:tcW w:w="0" w:type="auto"/>
          </w:tcPr>
          <w:p w14:paraId="6291177B" w14:textId="77777777" w:rsidR="0082409F" w:rsidRDefault="00000000" w:rsidP="005B2031">
            <w:pPr>
              <w:jc w:val="both"/>
            </w:pPr>
            <w:r>
              <w:t>Alta</w:t>
            </w:r>
          </w:p>
        </w:tc>
      </w:tr>
      <w:tr w:rsidR="0082409F" w14:paraId="2F91967C" w14:textId="77777777">
        <w:tc>
          <w:tcPr>
            <w:tcW w:w="0" w:type="auto"/>
          </w:tcPr>
          <w:p w14:paraId="459E1725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HU-003</w:t>
            </w:r>
          </w:p>
        </w:tc>
        <w:tc>
          <w:tcPr>
            <w:tcW w:w="0" w:type="auto"/>
          </w:tcPr>
          <w:p w14:paraId="5CEAB9FC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Catálogo de variedades de papa</w:t>
            </w:r>
          </w:p>
        </w:tc>
        <w:tc>
          <w:tcPr>
            <w:tcW w:w="0" w:type="auto"/>
          </w:tcPr>
          <w:p w14:paraId="33EDE6B1" w14:textId="77777777" w:rsidR="0082409F" w:rsidRDefault="00000000" w:rsidP="005B2031">
            <w:pPr>
              <w:jc w:val="both"/>
            </w:pPr>
            <w:r>
              <w:t>Usuario</w:t>
            </w:r>
          </w:p>
        </w:tc>
        <w:tc>
          <w:tcPr>
            <w:tcW w:w="0" w:type="auto"/>
          </w:tcPr>
          <w:p w14:paraId="48B7EE97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Como usuario del sistema, necesito acceder a un catálogo completo de variedades de papa nativas para consultar sus características y propiedades.</w:t>
            </w:r>
          </w:p>
        </w:tc>
        <w:tc>
          <w:tcPr>
            <w:tcW w:w="0" w:type="auto"/>
          </w:tcPr>
          <w:p w14:paraId="5348EBF9" w14:textId="77777777" w:rsidR="0082409F" w:rsidRDefault="00000000" w:rsidP="005B2031">
            <w:pPr>
              <w:jc w:val="both"/>
            </w:pPr>
            <w:r>
              <w:t>Alta</w:t>
            </w:r>
          </w:p>
        </w:tc>
      </w:tr>
      <w:tr w:rsidR="0082409F" w14:paraId="16A39C0F" w14:textId="77777777">
        <w:tc>
          <w:tcPr>
            <w:tcW w:w="0" w:type="auto"/>
          </w:tcPr>
          <w:p w14:paraId="7F46E384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HU-004</w:t>
            </w:r>
          </w:p>
        </w:tc>
        <w:tc>
          <w:tcPr>
            <w:tcW w:w="0" w:type="auto"/>
          </w:tcPr>
          <w:p w14:paraId="5D93424D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Identificación de variedades con IA</w:t>
            </w:r>
          </w:p>
        </w:tc>
        <w:tc>
          <w:tcPr>
            <w:tcW w:w="0" w:type="auto"/>
          </w:tcPr>
          <w:p w14:paraId="75636DD8" w14:textId="77777777" w:rsidR="0082409F" w:rsidRDefault="00000000" w:rsidP="005B2031">
            <w:pPr>
              <w:jc w:val="both"/>
            </w:pPr>
            <w:r>
              <w:t>Agricultor</w:t>
            </w:r>
          </w:p>
        </w:tc>
        <w:tc>
          <w:tcPr>
            <w:tcW w:w="0" w:type="auto"/>
          </w:tcPr>
          <w:p w14:paraId="0279EA90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Como agricultor, necesito identificar variedades de papa mediante fotografías para conocer qué variedad estoy cultivando o comercializando.</w:t>
            </w:r>
          </w:p>
        </w:tc>
        <w:tc>
          <w:tcPr>
            <w:tcW w:w="0" w:type="auto"/>
          </w:tcPr>
          <w:p w14:paraId="1A2849CA" w14:textId="77777777" w:rsidR="0082409F" w:rsidRDefault="00000000" w:rsidP="005B2031">
            <w:pPr>
              <w:jc w:val="both"/>
            </w:pPr>
            <w:r>
              <w:t>Alta</w:t>
            </w:r>
          </w:p>
        </w:tc>
      </w:tr>
      <w:tr w:rsidR="0082409F" w14:paraId="7FA8AD1F" w14:textId="77777777">
        <w:tc>
          <w:tcPr>
            <w:tcW w:w="0" w:type="auto"/>
          </w:tcPr>
          <w:p w14:paraId="1DA6B57B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HU-005</w:t>
            </w:r>
          </w:p>
        </w:tc>
        <w:tc>
          <w:tcPr>
            <w:tcW w:w="0" w:type="auto"/>
          </w:tcPr>
          <w:p w14:paraId="1F8CF4D8" w14:textId="77777777" w:rsidR="0082409F" w:rsidRDefault="00000000" w:rsidP="005B2031">
            <w:pPr>
              <w:jc w:val="both"/>
            </w:pPr>
            <w:r>
              <w:t>Historial de identificaciones</w:t>
            </w:r>
          </w:p>
        </w:tc>
        <w:tc>
          <w:tcPr>
            <w:tcW w:w="0" w:type="auto"/>
          </w:tcPr>
          <w:p w14:paraId="7D99CF0B" w14:textId="77777777" w:rsidR="0082409F" w:rsidRDefault="00000000" w:rsidP="005B2031">
            <w:pPr>
              <w:jc w:val="both"/>
            </w:pPr>
            <w:r>
              <w:t>Agricultor</w:t>
            </w:r>
          </w:p>
        </w:tc>
        <w:tc>
          <w:tcPr>
            <w:tcW w:w="0" w:type="auto"/>
          </w:tcPr>
          <w:p w14:paraId="10A8CB4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Como agricultor, necesito consultar el historial de mis identificaciones previas para llevar un registro de las variedades que he identificado.</w:t>
            </w:r>
          </w:p>
        </w:tc>
        <w:tc>
          <w:tcPr>
            <w:tcW w:w="0" w:type="auto"/>
          </w:tcPr>
          <w:p w14:paraId="368AA354" w14:textId="77777777" w:rsidR="0082409F" w:rsidRDefault="00000000" w:rsidP="005B2031">
            <w:pPr>
              <w:jc w:val="both"/>
            </w:pPr>
            <w:r>
              <w:t>Media</w:t>
            </w:r>
          </w:p>
        </w:tc>
      </w:tr>
      <w:tr w:rsidR="0082409F" w14:paraId="2D6AF365" w14:textId="77777777">
        <w:tc>
          <w:tcPr>
            <w:tcW w:w="0" w:type="auto"/>
          </w:tcPr>
          <w:p w14:paraId="050675C7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HU-006</w:t>
            </w:r>
          </w:p>
        </w:tc>
        <w:tc>
          <w:tcPr>
            <w:tcW w:w="0" w:type="auto"/>
          </w:tcPr>
          <w:p w14:paraId="63E0FBFA" w14:textId="77777777" w:rsidR="0082409F" w:rsidRDefault="00000000" w:rsidP="005B2031">
            <w:pPr>
              <w:jc w:val="both"/>
            </w:pPr>
            <w:r>
              <w:t>Reportes y análisis</w:t>
            </w:r>
          </w:p>
        </w:tc>
        <w:tc>
          <w:tcPr>
            <w:tcW w:w="0" w:type="auto"/>
          </w:tcPr>
          <w:p w14:paraId="492F97DC" w14:textId="77777777" w:rsidR="0082409F" w:rsidRDefault="00000000" w:rsidP="005B2031">
            <w:pPr>
              <w:jc w:val="both"/>
            </w:pPr>
            <w:r>
              <w:t>Administrador</w:t>
            </w:r>
          </w:p>
        </w:tc>
        <w:tc>
          <w:tcPr>
            <w:tcW w:w="0" w:type="auto"/>
          </w:tcPr>
          <w:p w14:paraId="41E1BE4B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Como administrador, necesito generar reportes estadísticos del sistema para analizar el uso y tomar decisiones informadas.</w:t>
            </w:r>
          </w:p>
        </w:tc>
        <w:tc>
          <w:tcPr>
            <w:tcW w:w="0" w:type="auto"/>
          </w:tcPr>
          <w:p w14:paraId="0C4E2841" w14:textId="77777777" w:rsidR="0082409F" w:rsidRDefault="00000000" w:rsidP="005B2031">
            <w:pPr>
              <w:jc w:val="both"/>
            </w:pPr>
            <w:r>
              <w:t>Media</w:t>
            </w:r>
          </w:p>
        </w:tc>
      </w:tr>
      <w:tr w:rsidR="0082409F" w14:paraId="3BBE4FF5" w14:textId="77777777">
        <w:tc>
          <w:tcPr>
            <w:tcW w:w="0" w:type="auto"/>
          </w:tcPr>
          <w:p w14:paraId="7B0842DA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HU-</w:t>
            </w:r>
            <w:r w:rsidRPr="005B2031">
              <w:rPr>
                <w:b/>
                <w:bCs/>
              </w:rPr>
              <w:lastRenderedPageBreak/>
              <w:t>007</w:t>
            </w:r>
          </w:p>
        </w:tc>
        <w:tc>
          <w:tcPr>
            <w:tcW w:w="0" w:type="auto"/>
          </w:tcPr>
          <w:p w14:paraId="06F9AB3F" w14:textId="77777777" w:rsidR="0082409F" w:rsidRDefault="00000000" w:rsidP="005B2031">
            <w:pPr>
              <w:jc w:val="both"/>
            </w:pPr>
            <w:r>
              <w:lastRenderedPageBreak/>
              <w:t xml:space="preserve">Exportación de </w:t>
            </w:r>
            <w:r>
              <w:lastRenderedPageBreak/>
              <w:t>datos</w:t>
            </w:r>
          </w:p>
        </w:tc>
        <w:tc>
          <w:tcPr>
            <w:tcW w:w="0" w:type="auto"/>
          </w:tcPr>
          <w:p w14:paraId="332B41B7" w14:textId="77777777" w:rsidR="0082409F" w:rsidRDefault="00000000" w:rsidP="005B2031">
            <w:pPr>
              <w:jc w:val="both"/>
            </w:pPr>
            <w:r>
              <w:lastRenderedPageBreak/>
              <w:t>Administrador</w:t>
            </w:r>
          </w:p>
        </w:tc>
        <w:tc>
          <w:tcPr>
            <w:tcW w:w="0" w:type="auto"/>
          </w:tcPr>
          <w:p w14:paraId="1D84DB4E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 xml:space="preserve">Como administrador, necesito exportar datos del sistema en </w:t>
            </w:r>
            <w:r w:rsidRPr="005B2031">
              <w:rPr>
                <w:lang w:val="es-PE"/>
              </w:rPr>
              <w:lastRenderedPageBreak/>
              <w:t>formatos PDF y Excel para compartir información con stakeholders.</w:t>
            </w:r>
          </w:p>
        </w:tc>
        <w:tc>
          <w:tcPr>
            <w:tcW w:w="0" w:type="auto"/>
          </w:tcPr>
          <w:p w14:paraId="0CDE004D" w14:textId="77777777" w:rsidR="0082409F" w:rsidRDefault="00000000" w:rsidP="005B2031">
            <w:pPr>
              <w:jc w:val="both"/>
            </w:pPr>
            <w:r>
              <w:lastRenderedPageBreak/>
              <w:t>Media</w:t>
            </w:r>
          </w:p>
        </w:tc>
      </w:tr>
      <w:tr w:rsidR="0082409F" w14:paraId="6518DEA0" w14:textId="77777777">
        <w:tc>
          <w:tcPr>
            <w:tcW w:w="0" w:type="auto"/>
          </w:tcPr>
          <w:p w14:paraId="0F0E3682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HU-008</w:t>
            </w:r>
          </w:p>
        </w:tc>
        <w:tc>
          <w:tcPr>
            <w:tcW w:w="0" w:type="auto"/>
          </w:tcPr>
          <w:p w14:paraId="2F4DDE29" w14:textId="77777777" w:rsidR="0082409F" w:rsidRDefault="00000000" w:rsidP="005B2031">
            <w:pPr>
              <w:jc w:val="both"/>
            </w:pPr>
            <w:r>
              <w:t>Configuración del sistema</w:t>
            </w:r>
          </w:p>
        </w:tc>
        <w:tc>
          <w:tcPr>
            <w:tcW w:w="0" w:type="auto"/>
          </w:tcPr>
          <w:p w14:paraId="5950A8EE" w14:textId="77777777" w:rsidR="0082409F" w:rsidRDefault="00000000" w:rsidP="005B2031">
            <w:pPr>
              <w:jc w:val="both"/>
            </w:pPr>
            <w:r>
              <w:t>Administrador</w:t>
            </w:r>
          </w:p>
        </w:tc>
        <w:tc>
          <w:tcPr>
            <w:tcW w:w="0" w:type="auto"/>
          </w:tcPr>
          <w:p w14:paraId="066D8ABB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Como administrador, necesito configurar parámetros del sistema para adaptar su comportamiento a las necesidades del proyecto.</w:t>
            </w:r>
          </w:p>
        </w:tc>
        <w:tc>
          <w:tcPr>
            <w:tcW w:w="0" w:type="auto"/>
          </w:tcPr>
          <w:p w14:paraId="336FDA5D" w14:textId="77777777" w:rsidR="0082409F" w:rsidRDefault="00000000" w:rsidP="005B2031">
            <w:pPr>
              <w:jc w:val="both"/>
            </w:pPr>
            <w:r>
              <w:t>Media</w:t>
            </w:r>
          </w:p>
        </w:tc>
      </w:tr>
      <w:tr w:rsidR="0082409F" w14:paraId="01771F2D" w14:textId="77777777">
        <w:tc>
          <w:tcPr>
            <w:tcW w:w="0" w:type="auto"/>
          </w:tcPr>
          <w:p w14:paraId="06218CDA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HU-009</w:t>
            </w:r>
          </w:p>
        </w:tc>
        <w:tc>
          <w:tcPr>
            <w:tcW w:w="0" w:type="auto"/>
          </w:tcPr>
          <w:p w14:paraId="502529D0" w14:textId="77777777" w:rsidR="0082409F" w:rsidRDefault="00000000" w:rsidP="005B2031">
            <w:pPr>
              <w:jc w:val="both"/>
            </w:pPr>
            <w:r>
              <w:t>Gestión de variedades</w:t>
            </w:r>
          </w:p>
        </w:tc>
        <w:tc>
          <w:tcPr>
            <w:tcW w:w="0" w:type="auto"/>
          </w:tcPr>
          <w:p w14:paraId="3CC1E741" w14:textId="77777777" w:rsidR="0082409F" w:rsidRDefault="00000000" w:rsidP="005B2031">
            <w:pPr>
              <w:jc w:val="both"/>
            </w:pPr>
            <w:r>
              <w:t>Administrador</w:t>
            </w:r>
          </w:p>
        </w:tc>
        <w:tc>
          <w:tcPr>
            <w:tcW w:w="0" w:type="auto"/>
          </w:tcPr>
          <w:p w14:paraId="75D18885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Como administrador, necesito gestionar el catálogo de variedades para mantener la información actualizada y precisa.</w:t>
            </w:r>
          </w:p>
        </w:tc>
        <w:tc>
          <w:tcPr>
            <w:tcW w:w="0" w:type="auto"/>
          </w:tcPr>
          <w:p w14:paraId="026F4357" w14:textId="77777777" w:rsidR="0082409F" w:rsidRDefault="00000000" w:rsidP="005B2031">
            <w:pPr>
              <w:jc w:val="both"/>
            </w:pPr>
            <w:r>
              <w:t>Alta</w:t>
            </w:r>
          </w:p>
        </w:tc>
      </w:tr>
      <w:tr w:rsidR="0082409F" w14:paraId="74EB1FEA" w14:textId="77777777">
        <w:tc>
          <w:tcPr>
            <w:tcW w:w="0" w:type="auto"/>
          </w:tcPr>
          <w:p w14:paraId="51F3A829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HU-010</w:t>
            </w:r>
          </w:p>
        </w:tc>
        <w:tc>
          <w:tcPr>
            <w:tcW w:w="0" w:type="auto"/>
          </w:tcPr>
          <w:p w14:paraId="0B87212E" w14:textId="77777777" w:rsidR="0082409F" w:rsidRDefault="00000000" w:rsidP="005B2031">
            <w:pPr>
              <w:jc w:val="both"/>
            </w:pPr>
            <w:r>
              <w:t>Sincronización offline</w:t>
            </w:r>
          </w:p>
        </w:tc>
        <w:tc>
          <w:tcPr>
            <w:tcW w:w="0" w:type="auto"/>
          </w:tcPr>
          <w:p w14:paraId="5A10A4D8" w14:textId="77777777" w:rsidR="0082409F" w:rsidRDefault="00000000" w:rsidP="005B2031">
            <w:pPr>
              <w:jc w:val="both"/>
            </w:pPr>
            <w:r>
              <w:t>Agricultor</w:t>
            </w:r>
          </w:p>
        </w:tc>
        <w:tc>
          <w:tcPr>
            <w:tcW w:w="0" w:type="auto"/>
          </w:tcPr>
          <w:p w14:paraId="4B90E91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Como agricultor en zonas rurales, necesito usar la aplicación sin conexión a internet para realizar identificaciones en campo.</w:t>
            </w:r>
          </w:p>
        </w:tc>
        <w:tc>
          <w:tcPr>
            <w:tcW w:w="0" w:type="auto"/>
          </w:tcPr>
          <w:p w14:paraId="114A92B7" w14:textId="77777777" w:rsidR="0082409F" w:rsidRDefault="00000000" w:rsidP="005B2031">
            <w:pPr>
              <w:jc w:val="both"/>
            </w:pPr>
            <w:r>
              <w:t>Alta</w:t>
            </w:r>
          </w:p>
        </w:tc>
      </w:tr>
      <w:tr w:rsidR="0082409F" w14:paraId="4799ECC0" w14:textId="77777777">
        <w:tc>
          <w:tcPr>
            <w:tcW w:w="0" w:type="auto"/>
          </w:tcPr>
          <w:p w14:paraId="7B343F01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HU-011</w:t>
            </w:r>
          </w:p>
        </w:tc>
        <w:tc>
          <w:tcPr>
            <w:tcW w:w="0" w:type="auto"/>
          </w:tcPr>
          <w:p w14:paraId="1E61F1E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Gestión de modelos de IA</w:t>
            </w:r>
          </w:p>
        </w:tc>
        <w:tc>
          <w:tcPr>
            <w:tcW w:w="0" w:type="auto"/>
          </w:tcPr>
          <w:p w14:paraId="2E897A4A" w14:textId="77777777" w:rsidR="0082409F" w:rsidRDefault="00000000" w:rsidP="005B2031">
            <w:pPr>
              <w:jc w:val="both"/>
            </w:pPr>
            <w:r>
              <w:t>Administrador</w:t>
            </w:r>
          </w:p>
        </w:tc>
        <w:tc>
          <w:tcPr>
            <w:tcW w:w="0" w:type="auto"/>
          </w:tcPr>
          <w:p w14:paraId="6B25472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Como administrador, necesito gestionar los modelos de IA para mantener y mejorar la precisión del sistema de identificación.</w:t>
            </w:r>
          </w:p>
        </w:tc>
        <w:tc>
          <w:tcPr>
            <w:tcW w:w="0" w:type="auto"/>
          </w:tcPr>
          <w:p w14:paraId="10271D40" w14:textId="77777777" w:rsidR="0082409F" w:rsidRDefault="00000000" w:rsidP="005B2031">
            <w:pPr>
              <w:jc w:val="both"/>
            </w:pPr>
            <w:r>
              <w:t>Media</w:t>
            </w:r>
          </w:p>
        </w:tc>
      </w:tr>
      <w:tr w:rsidR="0082409F" w14:paraId="75E698F0" w14:textId="77777777">
        <w:tc>
          <w:tcPr>
            <w:tcW w:w="0" w:type="auto"/>
          </w:tcPr>
          <w:p w14:paraId="771C6D0B" w14:textId="77777777" w:rsidR="0082409F" w:rsidRPr="005B2031" w:rsidRDefault="00000000" w:rsidP="005B2031">
            <w:pPr>
              <w:jc w:val="both"/>
              <w:rPr>
                <w:b/>
                <w:bCs/>
              </w:rPr>
            </w:pPr>
            <w:r w:rsidRPr="005B2031">
              <w:rPr>
                <w:b/>
                <w:bCs/>
              </w:rPr>
              <w:t>HU-012</w:t>
            </w:r>
          </w:p>
        </w:tc>
        <w:tc>
          <w:tcPr>
            <w:tcW w:w="0" w:type="auto"/>
          </w:tcPr>
          <w:p w14:paraId="18904366" w14:textId="77777777" w:rsidR="0082409F" w:rsidRDefault="00000000" w:rsidP="005B2031">
            <w:pPr>
              <w:jc w:val="both"/>
            </w:pPr>
            <w:r>
              <w:t>Recuperación de contraseña</w:t>
            </w:r>
          </w:p>
        </w:tc>
        <w:tc>
          <w:tcPr>
            <w:tcW w:w="0" w:type="auto"/>
          </w:tcPr>
          <w:p w14:paraId="71765207" w14:textId="77777777" w:rsidR="0082409F" w:rsidRDefault="00000000" w:rsidP="005B2031">
            <w:pPr>
              <w:jc w:val="both"/>
            </w:pPr>
            <w:r>
              <w:t>Usuario</w:t>
            </w:r>
          </w:p>
        </w:tc>
        <w:tc>
          <w:tcPr>
            <w:tcW w:w="0" w:type="auto"/>
          </w:tcPr>
          <w:p w14:paraId="6335DCAA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Como usuario, necesito poder recuperar mi contraseña en caso de olvidarla para poder acceder nuevamente al sistema.</w:t>
            </w:r>
          </w:p>
        </w:tc>
        <w:tc>
          <w:tcPr>
            <w:tcW w:w="0" w:type="auto"/>
          </w:tcPr>
          <w:p w14:paraId="245F44FE" w14:textId="77777777" w:rsidR="0082409F" w:rsidRDefault="00000000" w:rsidP="005B2031">
            <w:pPr>
              <w:jc w:val="both"/>
            </w:pPr>
            <w:r>
              <w:t>Baja</w:t>
            </w:r>
          </w:p>
        </w:tc>
      </w:tr>
    </w:tbl>
    <w:p w14:paraId="2A863922" w14:textId="77777777" w:rsidR="0082409F" w:rsidRPr="005B2031" w:rsidRDefault="00000000" w:rsidP="005B2031">
      <w:pPr>
        <w:pStyle w:val="Ttulo4"/>
        <w:jc w:val="both"/>
        <w:rPr>
          <w:b w:val="0"/>
          <w:lang w:val="es-PE"/>
        </w:rPr>
      </w:pPr>
      <w:r w:rsidRPr="005B2031">
        <w:rPr>
          <w:b w:val="0"/>
          <w:lang w:val="es-PE"/>
        </w:rPr>
        <w:t>Criterios de aceptación por historia de usuario</w:t>
      </w:r>
    </w:p>
    <w:p w14:paraId="7A4A9042" w14:textId="77777777" w:rsidR="0082409F" w:rsidRDefault="00000000" w:rsidP="005B2031">
      <w:pPr>
        <w:jc w:val="both"/>
      </w:pPr>
      <w:r>
        <w:rPr>
          <w:b/>
        </w:rPr>
        <w:t>HU-001: Autenticación de usuarios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2"/>
        <w:gridCol w:w="7708"/>
      </w:tblGrid>
      <w:tr w:rsidR="0082409F" w14:paraId="346BE983" w14:textId="77777777">
        <w:tc>
          <w:tcPr>
            <w:tcW w:w="0" w:type="auto"/>
          </w:tcPr>
          <w:p w14:paraId="198D3C0D" w14:textId="77777777" w:rsidR="0082409F" w:rsidRDefault="00000000" w:rsidP="005B2031">
            <w:pPr>
              <w:jc w:val="both"/>
            </w:pPr>
            <w:r>
              <w:t>Criterio</w:t>
            </w:r>
          </w:p>
        </w:tc>
        <w:tc>
          <w:tcPr>
            <w:tcW w:w="0" w:type="auto"/>
          </w:tcPr>
          <w:p w14:paraId="5A456CCD" w14:textId="77777777" w:rsidR="0082409F" w:rsidRDefault="00000000" w:rsidP="005B2031">
            <w:pPr>
              <w:jc w:val="both"/>
            </w:pPr>
            <w:r>
              <w:t>Descripción</w:t>
            </w:r>
          </w:p>
        </w:tc>
      </w:tr>
      <w:tr w:rsidR="0082409F" w:rsidRPr="005B2031" w14:paraId="0E9C7CC5" w14:textId="77777777">
        <w:tc>
          <w:tcPr>
            <w:tcW w:w="0" w:type="auto"/>
          </w:tcPr>
          <w:p w14:paraId="2AEA15CA" w14:textId="77777777" w:rsidR="0082409F" w:rsidRDefault="00000000" w:rsidP="005B2031">
            <w:pPr>
              <w:jc w:val="both"/>
            </w:pPr>
            <w:r>
              <w:t>CA-001.1</w:t>
            </w:r>
          </w:p>
        </w:tc>
        <w:tc>
          <w:tcPr>
            <w:tcW w:w="0" w:type="auto"/>
          </w:tcPr>
          <w:p w14:paraId="7152BFFF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validar las credenciales del usuario contra la base de datos</w:t>
            </w:r>
          </w:p>
        </w:tc>
      </w:tr>
      <w:tr w:rsidR="0082409F" w:rsidRPr="005B2031" w14:paraId="463E1004" w14:textId="77777777">
        <w:tc>
          <w:tcPr>
            <w:tcW w:w="0" w:type="auto"/>
          </w:tcPr>
          <w:p w14:paraId="246B5108" w14:textId="77777777" w:rsidR="0082409F" w:rsidRDefault="00000000" w:rsidP="005B2031">
            <w:pPr>
              <w:jc w:val="both"/>
            </w:pPr>
            <w:r>
              <w:t>CA-001.2</w:t>
            </w:r>
          </w:p>
        </w:tc>
        <w:tc>
          <w:tcPr>
            <w:tcW w:w="0" w:type="auto"/>
          </w:tcPr>
          <w:p w14:paraId="441073FA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generar tokens JWT (access token y refresh token) al autenticar exitosamente</w:t>
            </w:r>
          </w:p>
        </w:tc>
      </w:tr>
      <w:tr w:rsidR="0082409F" w:rsidRPr="005B2031" w14:paraId="53C2C538" w14:textId="77777777">
        <w:tc>
          <w:tcPr>
            <w:tcW w:w="0" w:type="auto"/>
          </w:tcPr>
          <w:p w14:paraId="55F94D42" w14:textId="77777777" w:rsidR="0082409F" w:rsidRDefault="00000000" w:rsidP="005B2031">
            <w:pPr>
              <w:jc w:val="both"/>
            </w:pPr>
            <w:r>
              <w:t>CA-001.3</w:t>
            </w:r>
          </w:p>
        </w:tc>
        <w:tc>
          <w:tcPr>
            <w:tcW w:w="0" w:type="auto"/>
          </w:tcPr>
          <w:p w14:paraId="5815B4B7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soportar la funcionalidad "Recordarme" para sesiones extendidas</w:t>
            </w:r>
          </w:p>
        </w:tc>
      </w:tr>
      <w:tr w:rsidR="0082409F" w:rsidRPr="005B2031" w14:paraId="67A517FE" w14:textId="77777777">
        <w:tc>
          <w:tcPr>
            <w:tcW w:w="0" w:type="auto"/>
          </w:tcPr>
          <w:p w14:paraId="7214CF08" w14:textId="77777777" w:rsidR="0082409F" w:rsidRDefault="00000000" w:rsidP="005B2031">
            <w:pPr>
              <w:jc w:val="both"/>
            </w:pPr>
            <w:r>
              <w:t>CA-001.4</w:t>
            </w:r>
          </w:p>
        </w:tc>
        <w:tc>
          <w:tcPr>
            <w:tcW w:w="0" w:type="auto"/>
          </w:tcPr>
          <w:p w14:paraId="23575002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registrar la fecha y hora del último inicio de sesión</w:t>
            </w:r>
          </w:p>
        </w:tc>
      </w:tr>
      <w:tr w:rsidR="0082409F" w:rsidRPr="005B2031" w14:paraId="72EBC1B3" w14:textId="77777777">
        <w:tc>
          <w:tcPr>
            <w:tcW w:w="0" w:type="auto"/>
          </w:tcPr>
          <w:p w14:paraId="43965F1D" w14:textId="77777777" w:rsidR="0082409F" w:rsidRDefault="00000000" w:rsidP="005B2031">
            <w:pPr>
              <w:jc w:val="both"/>
            </w:pPr>
            <w:r>
              <w:t>CA-001.5</w:t>
            </w:r>
          </w:p>
        </w:tc>
        <w:tc>
          <w:tcPr>
            <w:tcW w:w="0" w:type="auto"/>
          </w:tcPr>
          <w:p w14:paraId="7ACBAE5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manejar intentos fallidos de inicio de sesión con mensajes claros</w:t>
            </w:r>
          </w:p>
        </w:tc>
      </w:tr>
      <w:tr w:rsidR="0082409F" w:rsidRPr="005B2031" w14:paraId="4390CD42" w14:textId="77777777">
        <w:tc>
          <w:tcPr>
            <w:tcW w:w="0" w:type="auto"/>
          </w:tcPr>
          <w:p w14:paraId="5972F386" w14:textId="77777777" w:rsidR="0082409F" w:rsidRDefault="00000000" w:rsidP="005B2031">
            <w:pPr>
              <w:jc w:val="both"/>
            </w:pPr>
            <w:r>
              <w:t>CA-001.6</w:t>
            </w:r>
          </w:p>
        </w:tc>
        <w:tc>
          <w:tcPr>
            <w:tcW w:w="0" w:type="auto"/>
          </w:tcPr>
          <w:p w14:paraId="29F5537E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permitir el cierre de sesión invalidando los tokens</w:t>
            </w:r>
          </w:p>
        </w:tc>
      </w:tr>
    </w:tbl>
    <w:p w14:paraId="197626DC" w14:textId="77777777" w:rsidR="005B2031" w:rsidRDefault="005B2031" w:rsidP="005B2031">
      <w:pPr>
        <w:jc w:val="both"/>
        <w:rPr>
          <w:b/>
        </w:rPr>
      </w:pPr>
    </w:p>
    <w:p w14:paraId="56D26E1A" w14:textId="77777777" w:rsidR="005B2031" w:rsidRDefault="005B2031" w:rsidP="005B2031">
      <w:pPr>
        <w:jc w:val="both"/>
        <w:rPr>
          <w:b/>
        </w:rPr>
      </w:pPr>
    </w:p>
    <w:p w14:paraId="054BBF51" w14:textId="77777777" w:rsidR="005B2031" w:rsidRDefault="005B2031" w:rsidP="005B2031">
      <w:pPr>
        <w:jc w:val="both"/>
        <w:rPr>
          <w:b/>
        </w:rPr>
      </w:pPr>
    </w:p>
    <w:p w14:paraId="251F3791" w14:textId="61D6B788" w:rsidR="0082409F" w:rsidRDefault="00000000" w:rsidP="005B2031">
      <w:pPr>
        <w:jc w:val="both"/>
      </w:pPr>
      <w:r>
        <w:rPr>
          <w:b/>
        </w:rPr>
        <w:lastRenderedPageBreak/>
        <w:t>HU-002: Gestión de usuarios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4"/>
        <w:gridCol w:w="7726"/>
      </w:tblGrid>
      <w:tr w:rsidR="0082409F" w14:paraId="0DDAB7B7" w14:textId="77777777">
        <w:tc>
          <w:tcPr>
            <w:tcW w:w="0" w:type="auto"/>
          </w:tcPr>
          <w:p w14:paraId="39A3804E" w14:textId="77777777" w:rsidR="0082409F" w:rsidRDefault="00000000" w:rsidP="005B2031">
            <w:pPr>
              <w:jc w:val="both"/>
            </w:pPr>
            <w:r>
              <w:t>Criterio</w:t>
            </w:r>
          </w:p>
        </w:tc>
        <w:tc>
          <w:tcPr>
            <w:tcW w:w="0" w:type="auto"/>
          </w:tcPr>
          <w:p w14:paraId="507E06E1" w14:textId="77777777" w:rsidR="0082409F" w:rsidRDefault="00000000" w:rsidP="005B2031">
            <w:pPr>
              <w:jc w:val="both"/>
            </w:pPr>
            <w:r>
              <w:t>Descripción</w:t>
            </w:r>
          </w:p>
        </w:tc>
      </w:tr>
      <w:tr w:rsidR="0082409F" w:rsidRPr="005B2031" w14:paraId="7DCDB432" w14:textId="77777777">
        <w:tc>
          <w:tcPr>
            <w:tcW w:w="0" w:type="auto"/>
          </w:tcPr>
          <w:p w14:paraId="1AC69005" w14:textId="77777777" w:rsidR="0082409F" w:rsidRDefault="00000000" w:rsidP="005B2031">
            <w:pPr>
              <w:jc w:val="both"/>
            </w:pPr>
            <w:r>
              <w:t>CA-002.1</w:t>
            </w:r>
          </w:p>
        </w:tc>
        <w:tc>
          <w:tcPr>
            <w:tcW w:w="0" w:type="auto"/>
          </w:tcPr>
          <w:p w14:paraId="4E8FCD8F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permitir crear usuarios con información completa (nombre, email, DNI, teléfono, ubicación)</w:t>
            </w:r>
          </w:p>
        </w:tc>
      </w:tr>
      <w:tr w:rsidR="0082409F" w:rsidRPr="005B2031" w14:paraId="3E3EED39" w14:textId="77777777">
        <w:tc>
          <w:tcPr>
            <w:tcW w:w="0" w:type="auto"/>
          </w:tcPr>
          <w:p w14:paraId="5786ECC8" w14:textId="77777777" w:rsidR="0082409F" w:rsidRDefault="00000000" w:rsidP="005B2031">
            <w:pPr>
              <w:jc w:val="both"/>
            </w:pPr>
            <w:r>
              <w:t>CA-002.2</w:t>
            </w:r>
          </w:p>
        </w:tc>
        <w:tc>
          <w:tcPr>
            <w:tcW w:w="0" w:type="auto"/>
          </w:tcPr>
          <w:p w14:paraId="6E368FFE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soportar cuatro roles: farmer, admin, supervisor, researcher</w:t>
            </w:r>
          </w:p>
        </w:tc>
      </w:tr>
      <w:tr w:rsidR="0082409F" w:rsidRPr="005B2031" w14:paraId="66B1648A" w14:textId="77777777">
        <w:tc>
          <w:tcPr>
            <w:tcW w:w="0" w:type="auto"/>
          </w:tcPr>
          <w:p w14:paraId="0F1F778E" w14:textId="77777777" w:rsidR="0082409F" w:rsidRDefault="00000000" w:rsidP="005B2031">
            <w:pPr>
              <w:jc w:val="both"/>
            </w:pPr>
            <w:r>
              <w:t>CA-002.3</w:t>
            </w:r>
          </w:p>
        </w:tc>
        <w:tc>
          <w:tcPr>
            <w:tcW w:w="0" w:type="auto"/>
          </w:tcPr>
          <w:p w14:paraId="453A3FE1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permitir actualizar la información de usuarios existentes</w:t>
            </w:r>
          </w:p>
        </w:tc>
      </w:tr>
      <w:tr w:rsidR="0082409F" w:rsidRPr="005B2031" w14:paraId="3EE91719" w14:textId="77777777">
        <w:tc>
          <w:tcPr>
            <w:tcW w:w="0" w:type="auto"/>
          </w:tcPr>
          <w:p w14:paraId="3E6AFF1D" w14:textId="77777777" w:rsidR="0082409F" w:rsidRDefault="00000000" w:rsidP="005B2031">
            <w:pPr>
              <w:jc w:val="both"/>
            </w:pPr>
            <w:r>
              <w:t>CA-002.4</w:t>
            </w:r>
          </w:p>
        </w:tc>
        <w:tc>
          <w:tcPr>
            <w:tcW w:w="0" w:type="auto"/>
          </w:tcPr>
          <w:p w14:paraId="29C9D47A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implementar eliminación lógica (soft delete) de usuarios</w:t>
            </w:r>
          </w:p>
        </w:tc>
      </w:tr>
      <w:tr w:rsidR="0082409F" w:rsidRPr="005B2031" w14:paraId="7F6B09A4" w14:textId="77777777">
        <w:tc>
          <w:tcPr>
            <w:tcW w:w="0" w:type="auto"/>
          </w:tcPr>
          <w:p w14:paraId="0F27FE90" w14:textId="77777777" w:rsidR="0082409F" w:rsidRDefault="00000000" w:rsidP="005B2031">
            <w:pPr>
              <w:jc w:val="both"/>
            </w:pPr>
            <w:r>
              <w:t>CA-002.5</w:t>
            </w:r>
          </w:p>
        </w:tc>
        <w:tc>
          <w:tcPr>
            <w:tcW w:w="0" w:type="auto"/>
          </w:tcPr>
          <w:p w14:paraId="0C5DA40C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validar que los usuarios no puedan eliminar su propia cuenta</w:t>
            </w:r>
          </w:p>
        </w:tc>
      </w:tr>
      <w:tr w:rsidR="0082409F" w:rsidRPr="005B2031" w14:paraId="1BA0F2F3" w14:textId="77777777">
        <w:tc>
          <w:tcPr>
            <w:tcW w:w="0" w:type="auto"/>
          </w:tcPr>
          <w:p w14:paraId="485DDC01" w14:textId="77777777" w:rsidR="0082409F" w:rsidRDefault="00000000" w:rsidP="005B2031">
            <w:pPr>
              <w:jc w:val="both"/>
            </w:pPr>
            <w:r>
              <w:t>CA-002.6</w:t>
            </w:r>
          </w:p>
        </w:tc>
        <w:tc>
          <w:tcPr>
            <w:tcW w:w="0" w:type="auto"/>
          </w:tcPr>
          <w:p w14:paraId="53CDDCEB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soportar operaciones en lote (creación, actualización, eliminación múltiple)</w:t>
            </w:r>
          </w:p>
        </w:tc>
      </w:tr>
      <w:tr w:rsidR="0082409F" w:rsidRPr="005B2031" w14:paraId="1DCF71E1" w14:textId="77777777">
        <w:tc>
          <w:tcPr>
            <w:tcW w:w="0" w:type="auto"/>
          </w:tcPr>
          <w:p w14:paraId="08950403" w14:textId="77777777" w:rsidR="0082409F" w:rsidRDefault="00000000" w:rsidP="005B2031">
            <w:pPr>
              <w:jc w:val="both"/>
            </w:pPr>
            <w:r>
              <w:t>CA-002.7</w:t>
            </w:r>
          </w:p>
        </w:tc>
        <w:tc>
          <w:tcPr>
            <w:tcW w:w="0" w:type="auto"/>
          </w:tcPr>
          <w:p w14:paraId="57C78F40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implementar paginación y filtros de búsqueda</w:t>
            </w:r>
          </w:p>
        </w:tc>
      </w:tr>
    </w:tbl>
    <w:p w14:paraId="371C341C" w14:textId="77777777" w:rsidR="005B2031" w:rsidRDefault="005B2031" w:rsidP="005B2031">
      <w:pPr>
        <w:jc w:val="both"/>
        <w:rPr>
          <w:b/>
          <w:lang w:val="es-PE"/>
        </w:rPr>
      </w:pPr>
    </w:p>
    <w:p w14:paraId="3A50803B" w14:textId="45F730E9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HU-003: Catálogo de variedades de papa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"/>
        <w:gridCol w:w="7757"/>
      </w:tblGrid>
      <w:tr w:rsidR="0082409F" w14:paraId="61E5125E" w14:textId="77777777">
        <w:tc>
          <w:tcPr>
            <w:tcW w:w="0" w:type="auto"/>
          </w:tcPr>
          <w:p w14:paraId="3D5439D1" w14:textId="77777777" w:rsidR="0082409F" w:rsidRDefault="00000000" w:rsidP="005B2031">
            <w:pPr>
              <w:jc w:val="both"/>
            </w:pPr>
            <w:r>
              <w:t>Criterio</w:t>
            </w:r>
          </w:p>
        </w:tc>
        <w:tc>
          <w:tcPr>
            <w:tcW w:w="0" w:type="auto"/>
          </w:tcPr>
          <w:p w14:paraId="633ACD5B" w14:textId="77777777" w:rsidR="0082409F" w:rsidRDefault="00000000" w:rsidP="005B2031">
            <w:pPr>
              <w:jc w:val="both"/>
            </w:pPr>
            <w:r>
              <w:t>Descripción</w:t>
            </w:r>
          </w:p>
        </w:tc>
      </w:tr>
      <w:tr w:rsidR="0082409F" w:rsidRPr="005B2031" w14:paraId="799AC624" w14:textId="77777777">
        <w:tc>
          <w:tcPr>
            <w:tcW w:w="0" w:type="auto"/>
          </w:tcPr>
          <w:p w14:paraId="2BFE9916" w14:textId="77777777" w:rsidR="0082409F" w:rsidRDefault="00000000" w:rsidP="005B2031">
            <w:pPr>
              <w:jc w:val="both"/>
            </w:pPr>
            <w:r>
              <w:t>CA-003.1</w:t>
            </w:r>
          </w:p>
        </w:tc>
        <w:tc>
          <w:tcPr>
            <w:tcW w:w="0" w:type="auto"/>
          </w:tcPr>
          <w:p w14:paraId="61439AE9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almacenar información detallada de cada variedad (nombre científico, nombre común, descripción, región de origen, temporada)</w:t>
            </w:r>
          </w:p>
        </w:tc>
      </w:tr>
      <w:tr w:rsidR="0082409F" w:rsidRPr="005B2031" w14:paraId="7E480644" w14:textId="77777777">
        <w:tc>
          <w:tcPr>
            <w:tcW w:w="0" w:type="auto"/>
          </w:tcPr>
          <w:p w14:paraId="41B049B1" w14:textId="77777777" w:rsidR="0082409F" w:rsidRDefault="00000000" w:rsidP="005B2031">
            <w:pPr>
              <w:jc w:val="both"/>
            </w:pPr>
            <w:r>
              <w:t>CA-003.2</w:t>
            </w:r>
          </w:p>
        </w:tc>
        <w:tc>
          <w:tcPr>
            <w:tcW w:w="0" w:type="auto"/>
          </w:tcPr>
          <w:p w14:paraId="2307D375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soportar múltiples imágenes por variedad</w:t>
            </w:r>
          </w:p>
        </w:tc>
      </w:tr>
      <w:tr w:rsidR="0082409F" w:rsidRPr="005B2031" w14:paraId="613431E0" w14:textId="77777777">
        <w:tc>
          <w:tcPr>
            <w:tcW w:w="0" w:type="auto"/>
          </w:tcPr>
          <w:p w14:paraId="2C256BF2" w14:textId="77777777" w:rsidR="0082409F" w:rsidRDefault="00000000" w:rsidP="005B2031">
            <w:pPr>
              <w:jc w:val="both"/>
            </w:pPr>
            <w:r>
              <w:t>CA-003.3</w:t>
            </w:r>
          </w:p>
        </w:tc>
        <w:tc>
          <w:tcPr>
            <w:tcW w:w="0" w:type="auto"/>
          </w:tcPr>
          <w:p w14:paraId="32AAE587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permitir filtrar variedades por región, temporada y características</w:t>
            </w:r>
          </w:p>
        </w:tc>
      </w:tr>
      <w:tr w:rsidR="0082409F" w:rsidRPr="005B2031" w14:paraId="537982E0" w14:textId="77777777">
        <w:tc>
          <w:tcPr>
            <w:tcW w:w="0" w:type="auto"/>
          </w:tcPr>
          <w:p w14:paraId="2A6A434E" w14:textId="77777777" w:rsidR="0082409F" w:rsidRDefault="00000000" w:rsidP="005B2031">
            <w:pPr>
              <w:jc w:val="both"/>
            </w:pPr>
            <w:r>
              <w:t>CA-003.4</w:t>
            </w:r>
          </w:p>
        </w:tc>
        <w:tc>
          <w:tcPr>
            <w:tcW w:w="0" w:type="auto"/>
          </w:tcPr>
          <w:p w14:paraId="49A4D483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mostrar información nutricional y usos culinarios</w:t>
            </w:r>
          </w:p>
        </w:tc>
      </w:tr>
      <w:tr w:rsidR="0082409F" w:rsidRPr="005B2031" w14:paraId="2A7B1227" w14:textId="77777777">
        <w:tc>
          <w:tcPr>
            <w:tcW w:w="0" w:type="auto"/>
          </w:tcPr>
          <w:p w14:paraId="779EAAAE" w14:textId="77777777" w:rsidR="0082409F" w:rsidRDefault="00000000" w:rsidP="005B2031">
            <w:pPr>
              <w:jc w:val="both"/>
            </w:pPr>
            <w:r>
              <w:t>CA-003.5</w:t>
            </w:r>
          </w:p>
        </w:tc>
        <w:tc>
          <w:tcPr>
            <w:tcW w:w="0" w:type="auto"/>
          </w:tcPr>
          <w:p w14:paraId="1D06D737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incluir consejos de identificación y errores comunes</w:t>
            </w:r>
          </w:p>
        </w:tc>
      </w:tr>
      <w:tr w:rsidR="0082409F" w:rsidRPr="005B2031" w14:paraId="0766B14D" w14:textId="77777777">
        <w:tc>
          <w:tcPr>
            <w:tcW w:w="0" w:type="auto"/>
          </w:tcPr>
          <w:p w14:paraId="4E742C59" w14:textId="77777777" w:rsidR="0082409F" w:rsidRDefault="00000000" w:rsidP="005B2031">
            <w:pPr>
              <w:jc w:val="both"/>
            </w:pPr>
            <w:r>
              <w:t>CA-003.6</w:t>
            </w:r>
          </w:p>
        </w:tc>
        <w:tc>
          <w:tcPr>
            <w:tcW w:w="0" w:type="auto"/>
          </w:tcPr>
          <w:p w14:paraId="59D6256D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marcar variedades destacadas (featured)</w:t>
            </w:r>
          </w:p>
        </w:tc>
      </w:tr>
    </w:tbl>
    <w:p w14:paraId="5ADD3CC7" w14:textId="77777777" w:rsidR="005B2031" w:rsidRDefault="005B2031" w:rsidP="005B2031">
      <w:pPr>
        <w:jc w:val="both"/>
        <w:rPr>
          <w:b/>
          <w:lang w:val="es-PE"/>
        </w:rPr>
      </w:pPr>
    </w:p>
    <w:p w14:paraId="09AC7D44" w14:textId="5007EB5D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HU-004: Identificación de variedades con 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6"/>
        <w:gridCol w:w="7704"/>
      </w:tblGrid>
      <w:tr w:rsidR="0082409F" w14:paraId="0F07A42A" w14:textId="77777777">
        <w:tc>
          <w:tcPr>
            <w:tcW w:w="0" w:type="auto"/>
          </w:tcPr>
          <w:p w14:paraId="394E4636" w14:textId="77777777" w:rsidR="0082409F" w:rsidRDefault="00000000" w:rsidP="005B2031">
            <w:pPr>
              <w:jc w:val="both"/>
            </w:pPr>
            <w:r>
              <w:t>Criterio</w:t>
            </w:r>
          </w:p>
        </w:tc>
        <w:tc>
          <w:tcPr>
            <w:tcW w:w="0" w:type="auto"/>
          </w:tcPr>
          <w:p w14:paraId="0AE85B6A" w14:textId="77777777" w:rsidR="0082409F" w:rsidRDefault="00000000" w:rsidP="005B2031">
            <w:pPr>
              <w:jc w:val="both"/>
            </w:pPr>
            <w:r>
              <w:t>Descripción</w:t>
            </w:r>
          </w:p>
        </w:tc>
      </w:tr>
      <w:tr w:rsidR="0082409F" w:rsidRPr="005B2031" w14:paraId="41A4E24B" w14:textId="77777777">
        <w:tc>
          <w:tcPr>
            <w:tcW w:w="0" w:type="auto"/>
          </w:tcPr>
          <w:p w14:paraId="33318AA4" w14:textId="77777777" w:rsidR="0082409F" w:rsidRDefault="00000000" w:rsidP="005B2031">
            <w:pPr>
              <w:jc w:val="both"/>
            </w:pPr>
            <w:r>
              <w:t>CA-004.1</w:t>
            </w:r>
          </w:p>
        </w:tc>
        <w:tc>
          <w:tcPr>
            <w:tcW w:w="0" w:type="auto"/>
          </w:tcPr>
          <w:p w14:paraId="0EA095F0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aceptar imágenes en formatos JPG, PNG y WEBP</w:t>
            </w:r>
          </w:p>
        </w:tc>
      </w:tr>
      <w:tr w:rsidR="0082409F" w:rsidRPr="005B2031" w14:paraId="16A6A33C" w14:textId="77777777">
        <w:tc>
          <w:tcPr>
            <w:tcW w:w="0" w:type="auto"/>
          </w:tcPr>
          <w:p w14:paraId="6D8A235F" w14:textId="77777777" w:rsidR="0082409F" w:rsidRDefault="00000000" w:rsidP="005B2031">
            <w:pPr>
              <w:jc w:val="both"/>
            </w:pPr>
            <w:r>
              <w:t>CA-</w:t>
            </w:r>
            <w:r>
              <w:lastRenderedPageBreak/>
              <w:t>004.2</w:t>
            </w:r>
          </w:p>
        </w:tc>
        <w:tc>
          <w:tcPr>
            <w:tcW w:w="0" w:type="auto"/>
          </w:tcPr>
          <w:p w14:paraId="677BE25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lastRenderedPageBreak/>
              <w:t xml:space="preserve">El sistema debe procesar la imagen utilizando modelos de Machine Learning </w:t>
            </w:r>
            <w:r w:rsidRPr="005B2031">
              <w:rPr>
                <w:lang w:val="es-PE"/>
              </w:rPr>
              <w:lastRenderedPageBreak/>
              <w:t>(TensorFlow)</w:t>
            </w:r>
          </w:p>
        </w:tc>
      </w:tr>
      <w:tr w:rsidR="0082409F" w:rsidRPr="005B2031" w14:paraId="777E0AB1" w14:textId="77777777">
        <w:tc>
          <w:tcPr>
            <w:tcW w:w="0" w:type="auto"/>
          </w:tcPr>
          <w:p w14:paraId="11D0EBCC" w14:textId="77777777" w:rsidR="0082409F" w:rsidRDefault="00000000" w:rsidP="005B2031">
            <w:pPr>
              <w:jc w:val="both"/>
            </w:pPr>
            <w:r>
              <w:lastRenderedPageBreak/>
              <w:t>CA-004.3</w:t>
            </w:r>
          </w:p>
        </w:tc>
        <w:tc>
          <w:tcPr>
            <w:tcW w:w="0" w:type="auto"/>
          </w:tcPr>
          <w:p w14:paraId="16F2B107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retornar la variedad identificada con un nivel de confianza mínimo del 70%</w:t>
            </w:r>
          </w:p>
        </w:tc>
      </w:tr>
      <w:tr w:rsidR="0082409F" w:rsidRPr="005B2031" w14:paraId="36B38E49" w14:textId="77777777">
        <w:tc>
          <w:tcPr>
            <w:tcW w:w="0" w:type="auto"/>
          </w:tcPr>
          <w:p w14:paraId="396D2E80" w14:textId="77777777" w:rsidR="0082409F" w:rsidRDefault="00000000" w:rsidP="005B2031">
            <w:pPr>
              <w:jc w:val="both"/>
            </w:pPr>
            <w:r>
              <w:t>CA-004.4</w:t>
            </w:r>
          </w:p>
        </w:tc>
        <w:tc>
          <w:tcPr>
            <w:tcW w:w="0" w:type="auto"/>
          </w:tcPr>
          <w:p w14:paraId="2C9DA44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proporcionar predicciones alternativas (top 3 resultados)</w:t>
            </w:r>
          </w:p>
        </w:tc>
      </w:tr>
      <w:tr w:rsidR="0082409F" w:rsidRPr="005B2031" w14:paraId="206CF051" w14:textId="77777777">
        <w:tc>
          <w:tcPr>
            <w:tcW w:w="0" w:type="auto"/>
          </w:tcPr>
          <w:p w14:paraId="2166483C" w14:textId="77777777" w:rsidR="0082409F" w:rsidRDefault="00000000" w:rsidP="005B2031">
            <w:pPr>
              <w:jc w:val="both"/>
            </w:pPr>
            <w:r>
              <w:t>CA-004.5</w:t>
            </w:r>
          </w:p>
        </w:tc>
        <w:tc>
          <w:tcPr>
            <w:tcW w:w="0" w:type="auto"/>
          </w:tcPr>
          <w:p w14:paraId="6BEDE4BC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rechazar identificaciones con confianza inferior al 70%</w:t>
            </w:r>
          </w:p>
        </w:tc>
      </w:tr>
      <w:tr w:rsidR="0082409F" w:rsidRPr="005B2031" w14:paraId="3014FC32" w14:textId="77777777">
        <w:tc>
          <w:tcPr>
            <w:tcW w:w="0" w:type="auto"/>
          </w:tcPr>
          <w:p w14:paraId="0E4C1C2F" w14:textId="77777777" w:rsidR="0082409F" w:rsidRDefault="00000000" w:rsidP="005B2031">
            <w:pPr>
              <w:jc w:val="both"/>
            </w:pPr>
            <w:r>
              <w:t>CA-004.6</w:t>
            </w:r>
          </w:p>
        </w:tc>
        <w:tc>
          <w:tcPr>
            <w:tcW w:w="0" w:type="auto"/>
          </w:tcPr>
          <w:p w14:paraId="18E1F8DD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registrar la ubicación geográfica de la identificación (opcional)</w:t>
            </w:r>
          </w:p>
        </w:tc>
      </w:tr>
      <w:tr w:rsidR="0082409F" w:rsidRPr="005B2031" w14:paraId="1844364B" w14:textId="77777777">
        <w:tc>
          <w:tcPr>
            <w:tcW w:w="0" w:type="auto"/>
          </w:tcPr>
          <w:p w14:paraId="301BCFB3" w14:textId="77777777" w:rsidR="0082409F" w:rsidRDefault="00000000" w:rsidP="005B2031">
            <w:pPr>
              <w:jc w:val="both"/>
            </w:pPr>
            <w:r>
              <w:t>CA-004.7</w:t>
            </w:r>
          </w:p>
        </w:tc>
        <w:tc>
          <w:tcPr>
            <w:tcW w:w="0" w:type="auto"/>
          </w:tcPr>
          <w:p w14:paraId="35FBCF15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almacenar el historial de identificaciones del usuario</w:t>
            </w:r>
          </w:p>
        </w:tc>
      </w:tr>
      <w:tr w:rsidR="0082409F" w:rsidRPr="005B2031" w14:paraId="780BF248" w14:textId="77777777">
        <w:tc>
          <w:tcPr>
            <w:tcW w:w="0" w:type="auto"/>
          </w:tcPr>
          <w:p w14:paraId="0BE390AC" w14:textId="77777777" w:rsidR="0082409F" w:rsidRDefault="00000000" w:rsidP="005B2031">
            <w:pPr>
              <w:jc w:val="both"/>
            </w:pPr>
            <w:r>
              <w:t>CA-004.8</w:t>
            </w:r>
          </w:p>
        </w:tc>
        <w:tc>
          <w:tcPr>
            <w:tcW w:w="0" w:type="auto"/>
          </w:tcPr>
          <w:p w14:paraId="3431DD8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calcular y mostrar el tiempo de procesamiento</w:t>
            </w:r>
          </w:p>
        </w:tc>
      </w:tr>
    </w:tbl>
    <w:p w14:paraId="43D4D716" w14:textId="77777777" w:rsidR="005B2031" w:rsidRDefault="005B2031" w:rsidP="005B2031">
      <w:pPr>
        <w:jc w:val="both"/>
        <w:rPr>
          <w:b/>
        </w:rPr>
      </w:pPr>
    </w:p>
    <w:p w14:paraId="7D5AB27B" w14:textId="74719101" w:rsidR="0082409F" w:rsidRDefault="00000000" w:rsidP="005B2031">
      <w:pPr>
        <w:jc w:val="both"/>
      </w:pPr>
      <w:r>
        <w:rPr>
          <w:b/>
        </w:rPr>
        <w:t>HU-005: Historial de identificaciones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"/>
        <w:gridCol w:w="7700"/>
      </w:tblGrid>
      <w:tr w:rsidR="0082409F" w14:paraId="27CA7FFB" w14:textId="77777777">
        <w:tc>
          <w:tcPr>
            <w:tcW w:w="0" w:type="auto"/>
          </w:tcPr>
          <w:p w14:paraId="1B7E227B" w14:textId="77777777" w:rsidR="0082409F" w:rsidRDefault="00000000" w:rsidP="005B2031">
            <w:pPr>
              <w:jc w:val="both"/>
            </w:pPr>
            <w:r>
              <w:t>Criterio</w:t>
            </w:r>
          </w:p>
        </w:tc>
        <w:tc>
          <w:tcPr>
            <w:tcW w:w="0" w:type="auto"/>
          </w:tcPr>
          <w:p w14:paraId="50FD7DA8" w14:textId="77777777" w:rsidR="0082409F" w:rsidRDefault="00000000" w:rsidP="005B2031">
            <w:pPr>
              <w:jc w:val="both"/>
            </w:pPr>
            <w:r>
              <w:t>Descripción</w:t>
            </w:r>
          </w:p>
        </w:tc>
      </w:tr>
      <w:tr w:rsidR="0082409F" w:rsidRPr="005B2031" w14:paraId="326BFE8D" w14:textId="77777777">
        <w:tc>
          <w:tcPr>
            <w:tcW w:w="0" w:type="auto"/>
          </w:tcPr>
          <w:p w14:paraId="1E9C93E2" w14:textId="77777777" w:rsidR="0082409F" w:rsidRDefault="00000000" w:rsidP="005B2031">
            <w:pPr>
              <w:jc w:val="both"/>
            </w:pPr>
            <w:r>
              <w:t>CA-005.1</w:t>
            </w:r>
          </w:p>
        </w:tc>
        <w:tc>
          <w:tcPr>
            <w:tcW w:w="0" w:type="auto"/>
          </w:tcPr>
          <w:p w14:paraId="77E1F47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mostrar todas las identificaciones realizadas por el usuario</w:t>
            </w:r>
          </w:p>
        </w:tc>
      </w:tr>
      <w:tr w:rsidR="0082409F" w:rsidRPr="005B2031" w14:paraId="290BF046" w14:textId="77777777">
        <w:tc>
          <w:tcPr>
            <w:tcW w:w="0" w:type="auto"/>
          </w:tcPr>
          <w:p w14:paraId="74113D2A" w14:textId="77777777" w:rsidR="0082409F" w:rsidRDefault="00000000" w:rsidP="005B2031">
            <w:pPr>
              <w:jc w:val="both"/>
            </w:pPr>
            <w:r>
              <w:t>CA-005.2</w:t>
            </w:r>
          </w:p>
        </w:tc>
        <w:tc>
          <w:tcPr>
            <w:tcW w:w="0" w:type="auto"/>
          </w:tcPr>
          <w:p w14:paraId="54645B35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permitir filtrar por fecha, variedad, ubicación y nivel de confianza</w:t>
            </w:r>
          </w:p>
        </w:tc>
      </w:tr>
      <w:tr w:rsidR="0082409F" w:rsidRPr="005B2031" w14:paraId="17CFFA17" w14:textId="77777777">
        <w:tc>
          <w:tcPr>
            <w:tcW w:w="0" w:type="auto"/>
          </w:tcPr>
          <w:p w14:paraId="4A0D761C" w14:textId="77777777" w:rsidR="0082409F" w:rsidRDefault="00000000" w:rsidP="005B2031">
            <w:pPr>
              <w:jc w:val="both"/>
            </w:pPr>
            <w:r>
              <w:t>CA-005.3</w:t>
            </w:r>
          </w:p>
        </w:tc>
        <w:tc>
          <w:tcPr>
            <w:tcW w:w="0" w:type="auto"/>
          </w:tcPr>
          <w:p w14:paraId="0178F15C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mostrar detalles completos de cada identificación</w:t>
            </w:r>
          </w:p>
        </w:tc>
      </w:tr>
      <w:tr w:rsidR="0082409F" w:rsidRPr="005B2031" w14:paraId="0F5E3E76" w14:textId="77777777">
        <w:tc>
          <w:tcPr>
            <w:tcW w:w="0" w:type="auto"/>
          </w:tcPr>
          <w:p w14:paraId="20BA0985" w14:textId="77777777" w:rsidR="0082409F" w:rsidRDefault="00000000" w:rsidP="005B2031">
            <w:pPr>
              <w:jc w:val="both"/>
            </w:pPr>
            <w:r>
              <w:t>CA-005.4</w:t>
            </w:r>
          </w:p>
        </w:tc>
        <w:tc>
          <w:tcPr>
            <w:tcW w:w="0" w:type="auto"/>
          </w:tcPr>
          <w:p w14:paraId="1C0BE509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permitir agregar retroalimentación sobre la precisión de la identificación</w:t>
            </w:r>
          </w:p>
        </w:tc>
      </w:tr>
      <w:tr w:rsidR="0082409F" w:rsidRPr="005B2031" w14:paraId="7B03A241" w14:textId="77777777">
        <w:tc>
          <w:tcPr>
            <w:tcW w:w="0" w:type="auto"/>
          </w:tcPr>
          <w:p w14:paraId="2D8EE8D5" w14:textId="77777777" w:rsidR="0082409F" w:rsidRDefault="00000000" w:rsidP="005B2031">
            <w:pPr>
              <w:jc w:val="both"/>
            </w:pPr>
            <w:r>
              <w:t>CA-005.5</w:t>
            </w:r>
          </w:p>
        </w:tc>
        <w:tc>
          <w:tcPr>
            <w:tcW w:w="0" w:type="auto"/>
          </w:tcPr>
          <w:p w14:paraId="5E86F8CC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soportar paginación del historial</w:t>
            </w:r>
          </w:p>
        </w:tc>
      </w:tr>
      <w:tr w:rsidR="0082409F" w:rsidRPr="005B2031" w14:paraId="608F2C6B" w14:textId="77777777">
        <w:tc>
          <w:tcPr>
            <w:tcW w:w="0" w:type="auto"/>
          </w:tcPr>
          <w:p w14:paraId="55748E99" w14:textId="77777777" w:rsidR="0082409F" w:rsidRDefault="00000000" w:rsidP="005B2031">
            <w:pPr>
              <w:jc w:val="both"/>
            </w:pPr>
            <w:r>
              <w:t>CA-005.6</w:t>
            </w:r>
          </w:p>
        </w:tc>
        <w:tc>
          <w:tcPr>
            <w:tcW w:w="0" w:type="auto"/>
          </w:tcPr>
          <w:p w14:paraId="738F6E80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mostrar estadísticas de identificaciones (total, exitosas, tasa de éxito)</w:t>
            </w:r>
          </w:p>
        </w:tc>
      </w:tr>
    </w:tbl>
    <w:p w14:paraId="2542E753" w14:textId="77777777" w:rsidR="005B2031" w:rsidRDefault="005B2031" w:rsidP="005B2031">
      <w:pPr>
        <w:jc w:val="both"/>
        <w:rPr>
          <w:b/>
        </w:rPr>
      </w:pPr>
    </w:p>
    <w:p w14:paraId="6FA7F1E4" w14:textId="574C4D6B" w:rsidR="0082409F" w:rsidRDefault="00000000" w:rsidP="005B2031">
      <w:pPr>
        <w:jc w:val="both"/>
      </w:pPr>
      <w:r>
        <w:rPr>
          <w:b/>
        </w:rPr>
        <w:t>HU-006: Reportes y análisis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1"/>
        <w:gridCol w:w="7739"/>
      </w:tblGrid>
      <w:tr w:rsidR="0082409F" w14:paraId="0ECAB8CF" w14:textId="77777777">
        <w:tc>
          <w:tcPr>
            <w:tcW w:w="0" w:type="auto"/>
          </w:tcPr>
          <w:p w14:paraId="18F79CAF" w14:textId="77777777" w:rsidR="0082409F" w:rsidRDefault="00000000" w:rsidP="005B2031">
            <w:pPr>
              <w:jc w:val="both"/>
            </w:pPr>
            <w:r>
              <w:t>Criterio</w:t>
            </w:r>
          </w:p>
        </w:tc>
        <w:tc>
          <w:tcPr>
            <w:tcW w:w="0" w:type="auto"/>
          </w:tcPr>
          <w:p w14:paraId="6E42ABEE" w14:textId="77777777" w:rsidR="0082409F" w:rsidRDefault="00000000" w:rsidP="005B2031">
            <w:pPr>
              <w:jc w:val="both"/>
            </w:pPr>
            <w:r>
              <w:t>Descripción</w:t>
            </w:r>
          </w:p>
        </w:tc>
      </w:tr>
      <w:tr w:rsidR="0082409F" w:rsidRPr="005B2031" w14:paraId="33485215" w14:textId="77777777">
        <w:tc>
          <w:tcPr>
            <w:tcW w:w="0" w:type="auto"/>
          </w:tcPr>
          <w:p w14:paraId="12208DAE" w14:textId="77777777" w:rsidR="0082409F" w:rsidRDefault="00000000" w:rsidP="005B2031">
            <w:pPr>
              <w:jc w:val="both"/>
            </w:pPr>
            <w:r>
              <w:t>CA-006.1</w:t>
            </w:r>
          </w:p>
        </w:tc>
        <w:tc>
          <w:tcPr>
            <w:tcW w:w="0" w:type="auto"/>
          </w:tcPr>
          <w:p w14:paraId="05E813B2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generar métricas del dashboard (usuarios activos, identificaciones totales, variedades más identificadas)</w:t>
            </w:r>
          </w:p>
        </w:tc>
      </w:tr>
      <w:tr w:rsidR="0082409F" w:rsidRPr="005B2031" w14:paraId="025C7CFC" w14:textId="77777777">
        <w:tc>
          <w:tcPr>
            <w:tcW w:w="0" w:type="auto"/>
          </w:tcPr>
          <w:p w14:paraId="7881AEDE" w14:textId="77777777" w:rsidR="0082409F" w:rsidRDefault="00000000" w:rsidP="005B2031">
            <w:pPr>
              <w:jc w:val="both"/>
            </w:pPr>
            <w:r>
              <w:t>CA-006.2</w:t>
            </w:r>
          </w:p>
        </w:tc>
        <w:tc>
          <w:tcPr>
            <w:tcW w:w="0" w:type="auto"/>
          </w:tcPr>
          <w:p w14:paraId="221E602E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permitir filtrar reportes por rango de fechas</w:t>
            </w:r>
          </w:p>
        </w:tc>
      </w:tr>
      <w:tr w:rsidR="0082409F" w:rsidRPr="005B2031" w14:paraId="42853885" w14:textId="77777777">
        <w:tc>
          <w:tcPr>
            <w:tcW w:w="0" w:type="auto"/>
          </w:tcPr>
          <w:p w14:paraId="313392D5" w14:textId="77777777" w:rsidR="0082409F" w:rsidRDefault="00000000" w:rsidP="005B2031">
            <w:pPr>
              <w:jc w:val="both"/>
            </w:pPr>
            <w:r>
              <w:t>CA-006.3</w:t>
            </w:r>
          </w:p>
        </w:tc>
        <w:tc>
          <w:tcPr>
            <w:tcW w:w="0" w:type="auto"/>
          </w:tcPr>
          <w:p w14:paraId="2294D391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mostrar estadísticas por región geográfica</w:t>
            </w:r>
          </w:p>
        </w:tc>
      </w:tr>
      <w:tr w:rsidR="0082409F" w:rsidRPr="005B2031" w14:paraId="7325FD11" w14:textId="77777777">
        <w:tc>
          <w:tcPr>
            <w:tcW w:w="0" w:type="auto"/>
          </w:tcPr>
          <w:p w14:paraId="0BD60DCD" w14:textId="77777777" w:rsidR="0082409F" w:rsidRDefault="00000000" w:rsidP="005B2031">
            <w:pPr>
              <w:jc w:val="both"/>
            </w:pPr>
            <w:r>
              <w:lastRenderedPageBreak/>
              <w:t>CA-006.4</w:t>
            </w:r>
          </w:p>
        </w:tc>
        <w:tc>
          <w:tcPr>
            <w:tcW w:w="0" w:type="auto"/>
          </w:tcPr>
          <w:p w14:paraId="2DDC2FE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generar tendencias mensuales de uso</w:t>
            </w:r>
          </w:p>
        </w:tc>
      </w:tr>
      <w:tr w:rsidR="0082409F" w:rsidRPr="005B2031" w14:paraId="4B89F1D4" w14:textId="77777777">
        <w:tc>
          <w:tcPr>
            <w:tcW w:w="0" w:type="auto"/>
          </w:tcPr>
          <w:p w14:paraId="136A5AB5" w14:textId="77777777" w:rsidR="0082409F" w:rsidRDefault="00000000" w:rsidP="005B2031">
            <w:pPr>
              <w:jc w:val="both"/>
            </w:pPr>
            <w:r>
              <w:t>CA-006.5</w:t>
            </w:r>
          </w:p>
        </w:tc>
        <w:tc>
          <w:tcPr>
            <w:tcW w:w="0" w:type="auto"/>
          </w:tcPr>
          <w:p w14:paraId="72268A06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calcular tasas de éxito de identificaciones</w:t>
            </w:r>
          </w:p>
        </w:tc>
      </w:tr>
      <w:tr w:rsidR="0082409F" w:rsidRPr="005B2031" w14:paraId="23047C44" w14:textId="77777777">
        <w:tc>
          <w:tcPr>
            <w:tcW w:w="0" w:type="auto"/>
          </w:tcPr>
          <w:p w14:paraId="060F305B" w14:textId="77777777" w:rsidR="0082409F" w:rsidRDefault="00000000" w:rsidP="005B2031">
            <w:pPr>
              <w:jc w:val="both"/>
            </w:pPr>
            <w:r>
              <w:t>CA-006.6</w:t>
            </w:r>
          </w:p>
        </w:tc>
        <w:tc>
          <w:tcPr>
            <w:tcW w:w="0" w:type="auto"/>
          </w:tcPr>
          <w:p w14:paraId="0FBEBA79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exportar reportes en formatos PDF y Excel</w:t>
            </w:r>
          </w:p>
        </w:tc>
      </w:tr>
      <w:tr w:rsidR="0082409F" w:rsidRPr="005B2031" w14:paraId="7F6E1135" w14:textId="77777777">
        <w:tc>
          <w:tcPr>
            <w:tcW w:w="0" w:type="auto"/>
          </w:tcPr>
          <w:p w14:paraId="7E1FFB0A" w14:textId="77777777" w:rsidR="0082409F" w:rsidRDefault="00000000" w:rsidP="005B2031">
            <w:pPr>
              <w:jc w:val="both"/>
            </w:pPr>
            <w:r>
              <w:t>CA-006.7</w:t>
            </w:r>
          </w:p>
        </w:tc>
        <w:tc>
          <w:tcPr>
            <w:tcW w:w="0" w:type="auto"/>
          </w:tcPr>
          <w:p w14:paraId="2BEEB3A2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incluir visualizaciones de datos (gráficos, mapas)</w:t>
            </w:r>
          </w:p>
        </w:tc>
      </w:tr>
    </w:tbl>
    <w:p w14:paraId="32F489D4" w14:textId="77777777" w:rsidR="005B2031" w:rsidRDefault="005B2031" w:rsidP="005B2031">
      <w:pPr>
        <w:jc w:val="both"/>
        <w:rPr>
          <w:b/>
        </w:rPr>
      </w:pPr>
    </w:p>
    <w:p w14:paraId="3C9729C5" w14:textId="12B132BF" w:rsidR="0082409F" w:rsidRDefault="00000000" w:rsidP="005B2031">
      <w:pPr>
        <w:jc w:val="both"/>
      </w:pPr>
      <w:r>
        <w:rPr>
          <w:b/>
        </w:rPr>
        <w:t>HU-007: Exportación de datos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2"/>
        <w:gridCol w:w="7698"/>
      </w:tblGrid>
      <w:tr w:rsidR="0082409F" w14:paraId="79EB5E48" w14:textId="77777777">
        <w:tc>
          <w:tcPr>
            <w:tcW w:w="0" w:type="auto"/>
          </w:tcPr>
          <w:p w14:paraId="0E2A4CCD" w14:textId="77777777" w:rsidR="0082409F" w:rsidRDefault="00000000" w:rsidP="005B2031">
            <w:pPr>
              <w:jc w:val="both"/>
            </w:pPr>
            <w:r>
              <w:t>Criterio</w:t>
            </w:r>
          </w:p>
        </w:tc>
        <w:tc>
          <w:tcPr>
            <w:tcW w:w="0" w:type="auto"/>
          </w:tcPr>
          <w:p w14:paraId="07D10CF9" w14:textId="77777777" w:rsidR="0082409F" w:rsidRDefault="00000000" w:rsidP="005B2031">
            <w:pPr>
              <w:jc w:val="both"/>
            </w:pPr>
            <w:r>
              <w:t>Descripción</w:t>
            </w:r>
          </w:p>
        </w:tc>
      </w:tr>
      <w:tr w:rsidR="0082409F" w:rsidRPr="005B2031" w14:paraId="1826EECF" w14:textId="77777777">
        <w:tc>
          <w:tcPr>
            <w:tcW w:w="0" w:type="auto"/>
          </w:tcPr>
          <w:p w14:paraId="558CE857" w14:textId="77777777" w:rsidR="0082409F" w:rsidRDefault="00000000" w:rsidP="005B2031">
            <w:pPr>
              <w:jc w:val="both"/>
            </w:pPr>
            <w:r>
              <w:t>CA-007.1</w:t>
            </w:r>
          </w:p>
        </w:tc>
        <w:tc>
          <w:tcPr>
            <w:tcW w:w="0" w:type="auto"/>
          </w:tcPr>
          <w:p w14:paraId="19BA38EF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exportar reportes en formato PDF con diseño profesional</w:t>
            </w:r>
          </w:p>
        </w:tc>
      </w:tr>
      <w:tr w:rsidR="0082409F" w:rsidRPr="005B2031" w14:paraId="09241331" w14:textId="77777777">
        <w:tc>
          <w:tcPr>
            <w:tcW w:w="0" w:type="auto"/>
          </w:tcPr>
          <w:p w14:paraId="28A447B4" w14:textId="77777777" w:rsidR="0082409F" w:rsidRDefault="00000000" w:rsidP="005B2031">
            <w:pPr>
              <w:jc w:val="both"/>
            </w:pPr>
            <w:r>
              <w:t>CA-007.2</w:t>
            </w:r>
          </w:p>
        </w:tc>
        <w:tc>
          <w:tcPr>
            <w:tcW w:w="0" w:type="auto"/>
          </w:tcPr>
          <w:p w14:paraId="415F8953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exportar datos en formato Excel (XLSX) con formato tabular</w:t>
            </w:r>
          </w:p>
        </w:tc>
      </w:tr>
      <w:tr w:rsidR="0082409F" w:rsidRPr="005B2031" w14:paraId="2BA381EB" w14:textId="77777777">
        <w:tc>
          <w:tcPr>
            <w:tcW w:w="0" w:type="auto"/>
          </w:tcPr>
          <w:p w14:paraId="4800F0B4" w14:textId="77777777" w:rsidR="0082409F" w:rsidRDefault="00000000" w:rsidP="005B2031">
            <w:pPr>
              <w:jc w:val="both"/>
            </w:pPr>
            <w:r>
              <w:t>CA-007.3</w:t>
            </w:r>
          </w:p>
        </w:tc>
        <w:tc>
          <w:tcPr>
            <w:tcW w:w="0" w:type="auto"/>
          </w:tcPr>
          <w:p w14:paraId="671F022E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incluir metadatos en las exportaciones (fecha, usuario, filtros aplicados)</w:t>
            </w:r>
          </w:p>
        </w:tc>
      </w:tr>
      <w:tr w:rsidR="0082409F" w:rsidRPr="005B2031" w14:paraId="7B06E7B2" w14:textId="77777777">
        <w:tc>
          <w:tcPr>
            <w:tcW w:w="0" w:type="auto"/>
          </w:tcPr>
          <w:p w14:paraId="3ABBDABB" w14:textId="77777777" w:rsidR="0082409F" w:rsidRDefault="00000000" w:rsidP="005B2031">
            <w:pPr>
              <w:jc w:val="both"/>
            </w:pPr>
            <w:r>
              <w:t>CA-007.4</w:t>
            </w:r>
          </w:p>
        </w:tc>
        <w:tc>
          <w:tcPr>
            <w:tcW w:w="0" w:type="auto"/>
          </w:tcPr>
          <w:p w14:paraId="53C300EA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aplicar los mismos filtros de seguridad que en las consultas web</w:t>
            </w:r>
          </w:p>
        </w:tc>
      </w:tr>
      <w:tr w:rsidR="0082409F" w:rsidRPr="005B2031" w14:paraId="571F3152" w14:textId="77777777">
        <w:tc>
          <w:tcPr>
            <w:tcW w:w="0" w:type="auto"/>
          </w:tcPr>
          <w:p w14:paraId="52F39DEF" w14:textId="77777777" w:rsidR="0082409F" w:rsidRDefault="00000000" w:rsidP="005B2031">
            <w:pPr>
              <w:jc w:val="both"/>
            </w:pPr>
            <w:r>
              <w:t>CA-007.5</w:t>
            </w:r>
          </w:p>
        </w:tc>
        <w:tc>
          <w:tcPr>
            <w:tcW w:w="0" w:type="auto"/>
          </w:tcPr>
          <w:p w14:paraId="66FEC6D8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generar nombres de archivo descriptivos con timestamp</w:t>
            </w:r>
          </w:p>
        </w:tc>
      </w:tr>
    </w:tbl>
    <w:p w14:paraId="57724E7A" w14:textId="77777777" w:rsidR="005B2031" w:rsidRDefault="005B2031" w:rsidP="005B2031">
      <w:pPr>
        <w:jc w:val="both"/>
        <w:rPr>
          <w:b/>
        </w:rPr>
      </w:pPr>
    </w:p>
    <w:p w14:paraId="62B4035C" w14:textId="6A584595" w:rsidR="0082409F" w:rsidRDefault="00000000" w:rsidP="005B2031">
      <w:pPr>
        <w:jc w:val="both"/>
      </w:pPr>
      <w:r>
        <w:rPr>
          <w:b/>
        </w:rPr>
        <w:t>HU-008: Configuración del sistema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8"/>
        <w:gridCol w:w="7722"/>
      </w:tblGrid>
      <w:tr w:rsidR="0082409F" w14:paraId="70E8096F" w14:textId="77777777">
        <w:tc>
          <w:tcPr>
            <w:tcW w:w="0" w:type="auto"/>
          </w:tcPr>
          <w:p w14:paraId="2EF1C1D4" w14:textId="77777777" w:rsidR="0082409F" w:rsidRDefault="00000000" w:rsidP="005B2031">
            <w:pPr>
              <w:jc w:val="both"/>
            </w:pPr>
            <w:r>
              <w:t>Criterio</w:t>
            </w:r>
          </w:p>
        </w:tc>
        <w:tc>
          <w:tcPr>
            <w:tcW w:w="0" w:type="auto"/>
          </w:tcPr>
          <w:p w14:paraId="0BA5C0F4" w14:textId="77777777" w:rsidR="0082409F" w:rsidRDefault="00000000" w:rsidP="005B2031">
            <w:pPr>
              <w:jc w:val="both"/>
            </w:pPr>
            <w:r>
              <w:t>Descripción</w:t>
            </w:r>
          </w:p>
        </w:tc>
      </w:tr>
      <w:tr w:rsidR="0082409F" w:rsidRPr="005B2031" w14:paraId="04D3DE75" w14:textId="77777777">
        <w:tc>
          <w:tcPr>
            <w:tcW w:w="0" w:type="auto"/>
          </w:tcPr>
          <w:p w14:paraId="10BEDB64" w14:textId="77777777" w:rsidR="0082409F" w:rsidRDefault="00000000" w:rsidP="005B2031">
            <w:pPr>
              <w:jc w:val="both"/>
            </w:pPr>
            <w:r>
              <w:t>CA-008.1</w:t>
            </w:r>
          </w:p>
        </w:tc>
        <w:tc>
          <w:tcPr>
            <w:tcW w:w="0" w:type="auto"/>
          </w:tcPr>
          <w:p w14:paraId="04F34CBF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permitir configurar modelos de IA (activar/desactivar, establecer modelo por defecto)</w:t>
            </w:r>
          </w:p>
        </w:tc>
      </w:tr>
      <w:tr w:rsidR="0082409F" w:rsidRPr="005B2031" w14:paraId="6ACBF182" w14:textId="77777777">
        <w:tc>
          <w:tcPr>
            <w:tcW w:w="0" w:type="auto"/>
          </w:tcPr>
          <w:p w14:paraId="4F09E247" w14:textId="77777777" w:rsidR="0082409F" w:rsidRDefault="00000000" w:rsidP="005B2031">
            <w:pPr>
              <w:jc w:val="both"/>
            </w:pPr>
            <w:r>
              <w:t>CA-008.2</w:t>
            </w:r>
          </w:p>
        </w:tc>
        <w:tc>
          <w:tcPr>
            <w:tcW w:w="0" w:type="auto"/>
          </w:tcPr>
          <w:p w14:paraId="493AAB57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permitir ajustar el umbral de confianza para identificaciones</w:t>
            </w:r>
          </w:p>
        </w:tc>
      </w:tr>
      <w:tr w:rsidR="0082409F" w:rsidRPr="005B2031" w14:paraId="40A98A00" w14:textId="77777777">
        <w:tc>
          <w:tcPr>
            <w:tcW w:w="0" w:type="auto"/>
          </w:tcPr>
          <w:p w14:paraId="2CFCFE51" w14:textId="77777777" w:rsidR="0082409F" w:rsidRDefault="00000000" w:rsidP="005B2031">
            <w:pPr>
              <w:jc w:val="both"/>
            </w:pPr>
            <w:r>
              <w:t>CA-008.3</w:t>
            </w:r>
          </w:p>
        </w:tc>
        <w:tc>
          <w:tcPr>
            <w:tcW w:w="0" w:type="auto"/>
          </w:tcPr>
          <w:p w14:paraId="00B52719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configurar parámetros de geolocalización (habilitar/deshabilitar, requerir ubicación)</w:t>
            </w:r>
          </w:p>
        </w:tc>
      </w:tr>
      <w:tr w:rsidR="0082409F" w:rsidRPr="005B2031" w14:paraId="525C0EAF" w14:textId="77777777">
        <w:tc>
          <w:tcPr>
            <w:tcW w:w="0" w:type="auto"/>
          </w:tcPr>
          <w:p w14:paraId="43200A60" w14:textId="77777777" w:rsidR="0082409F" w:rsidRDefault="00000000" w:rsidP="005B2031">
            <w:pPr>
              <w:jc w:val="both"/>
            </w:pPr>
            <w:r>
              <w:t>CA-008.4</w:t>
            </w:r>
          </w:p>
        </w:tc>
        <w:tc>
          <w:tcPr>
            <w:tcW w:w="0" w:type="auto"/>
          </w:tcPr>
          <w:p w14:paraId="3F3AEB27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gestionar configuraciones generales (nombre de aplicación, modo mantenimiento)</w:t>
            </w:r>
          </w:p>
        </w:tc>
      </w:tr>
      <w:tr w:rsidR="0082409F" w:rsidRPr="005B2031" w14:paraId="15AB6A5B" w14:textId="77777777">
        <w:tc>
          <w:tcPr>
            <w:tcW w:w="0" w:type="auto"/>
          </w:tcPr>
          <w:p w14:paraId="30AC2F69" w14:textId="77777777" w:rsidR="0082409F" w:rsidRDefault="00000000" w:rsidP="005B2031">
            <w:pPr>
              <w:jc w:val="both"/>
            </w:pPr>
            <w:r>
              <w:t>CA-008.5</w:t>
            </w:r>
          </w:p>
        </w:tc>
        <w:tc>
          <w:tcPr>
            <w:tcW w:w="0" w:type="auto"/>
          </w:tcPr>
          <w:p w14:paraId="58A38ED5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registrar quién realizó cada cambio de configuración</w:t>
            </w:r>
          </w:p>
        </w:tc>
      </w:tr>
      <w:tr w:rsidR="0082409F" w:rsidRPr="005B2031" w14:paraId="0B290CBB" w14:textId="77777777">
        <w:tc>
          <w:tcPr>
            <w:tcW w:w="0" w:type="auto"/>
          </w:tcPr>
          <w:p w14:paraId="6C1BEAE4" w14:textId="77777777" w:rsidR="0082409F" w:rsidRDefault="00000000" w:rsidP="005B2031">
            <w:pPr>
              <w:jc w:val="both"/>
            </w:pPr>
            <w:r>
              <w:t>CA-008.6</w:t>
            </w:r>
          </w:p>
        </w:tc>
        <w:tc>
          <w:tcPr>
            <w:tcW w:w="0" w:type="auto"/>
          </w:tcPr>
          <w:p w14:paraId="060F11C3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validar los valores de configuración antes de guardarlos</w:t>
            </w:r>
          </w:p>
        </w:tc>
      </w:tr>
    </w:tbl>
    <w:p w14:paraId="40DA1FD3" w14:textId="77777777" w:rsidR="0082409F" w:rsidRDefault="00000000" w:rsidP="005B2031">
      <w:pPr>
        <w:jc w:val="both"/>
      </w:pPr>
      <w:r>
        <w:rPr>
          <w:b/>
        </w:rPr>
        <w:t>HU-009: Gestión de variedades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2"/>
        <w:gridCol w:w="7608"/>
      </w:tblGrid>
      <w:tr w:rsidR="0082409F" w14:paraId="57243AD6" w14:textId="77777777">
        <w:tc>
          <w:tcPr>
            <w:tcW w:w="0" w:type="auto"/>
          </w:tcPr>
          <w:p w14:paraId="0B03BCD8" w14:textId="77777777" w:rsidR="0082409F" w:rsidRDefault="00000000" w:rsidP="005B2031">
            <w:pPr>
              <w:jc w:val="both"/>
            </w:pPr>
            <w:r>
              <w:lastRenderedPageBreak/>
              <w:t>Criterio</w:t>
            </w:r>
          </w:p>
        </w:tc>
        <w:tc>
          <w:tcPr>
            <w:tcW w:w="0" w:type="auto"/>
          </w:tcPr>
          <w:p w14:paraId="2970601E" w14:textId="77777777" w:rsidR="0082409F" w:rsidRDefault="00000000" w:rsidP="005B2031">
            <w:pPr>
              <w:jc w:val="both"/>
            </w:pPr>
            <w:r>
              <w:t>Descripción</w:t>
            </w:r>
          </w:p>
        </w:tc>
      </w:tr>
      <w:tr w:rsidR="0082409F" w:rsidRPr="005B2031" w14:paraId="5255C4F8" w14:textId="77777777">
        <w:tc>
          <w:tcPr>
            <w:tcW w:w="0" w:type="auto"/>
          </w:tcPr>
          <w:p w14:paraId="23F1F8B7" w14:textId="77777777" w:rsidR="0082409F" w:rsidRDefault="00000000" w:rsidP="005B2031">
            <w:pPr>
              <w:jc w:val="both"/>
            </w:pPr>
            <w:r>
              <w:t>CA-009.1</w:t>
            </w:r>
          </w:p>
        </w:tc>
        <w:tc>
          <w:tcPr>
            <w:tcW w:w="0" w:type="auto"/>
          </w:tcPr>
          <w:p w14:paraId="14DF3736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permitir crear nuevas variedades con toda su información</w:t>
            </w:r>
          </w:p>
        </w:tc>
      </w:tr>
      <w:tr w:rsidR="0082409F" w:rsidRPr="005B2031" w14:paraId="28EC2707" w14:textId="77777777">
        <w:tc>
          <w:tcPr>
            <w:tcW w:w="0" w:type="auto"/>
          </w:tcPr>
          <w:p w14:paraId="3F723A55" w14:textId="77777777" w:rsidR="0082409F" w:rsidRDefault="00000000" w:rsidP="005B2031">
            <w:pPr>
              <w:jc w:val="both"/>
            </w:pPr>
            <w:r>
              <w:t>CA-009.2</w:t>
            </w:r>
          </w:p>
        </w:tc>
        <w:tc>
          <w:tcPr>
            <w:tcW w:w="0" w:type="auto"/>
          </w:tcPr>
          <w:p w14:paraId="1C34995C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permitir actualizar información de variedades existentes</w:t>
            </w:r>
          </w:p>
        </w:tc>
      </w:tr>
      <w:tr w:rsidR="0082409F" w:rsidRPr="005B2031" w14:paraId="3B679E46" w14:textId="77777777">
        <w:tc>
          <w:tcPr>
            <w:tcW w:w="0" w:type="auto"/>
          </w:tcPr>
          <w:p w14:paraId="06A211C3" w14:textId="77777777" w:rsidR="0082409F" w:rsidRDefault="00000000" w:rsidP="005B2031">
            <w:pPr>
              <w:jc w:val="both"/>
            </w:pPr>
            <w:r>
              <w:t>CA-009.3</w:t>
            </w:r>
          </w:p>
        </w:tc>
        <w:tc>
          <w:tcPr>
            <w:tcW w:w="0" w:type="auto"/>
          </w:tcPr>
          <w:p w14:paraId="12900DA1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soportar carga de múltiples imágenes por variedad</w:t>
            </w:r>
          </w:p>
        </w:tc>
      </w:tr>
      <w:tr w:rsidR="0082409F" w:rsidRPr="005B2031" w14:paraId="22C55344" w14:textId="77777777">
        <w:tc>
          <w:tcPr>
            <w:tcW w:w="0" w:type="auto"/>
          </w:tcPr>
          <w:p w14:paraId="112FB388" w14:textId="77777777" w:rsidR="0082409F" w:rsidRDefault="00000000" w:rsidP="005B2031">
            <w:pPr>
              <w:jc w:val="both"/>
            </w:pPr>
            <w:r>
              <w:t>CA-009.4</w:t>
            </w:r>
          </w:p>
        </w:tc>
        <w:tc>
          <w:tcPr>
            <w:tcW w:w="0" w:type="auto"/>
          </w:tcPr>
          <w:p w14:paraId="6E07228C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validar que no existan duplicados (mismo nombre científico)</w:t>
            </w:r>
          </w:p>
        </w:tc>
      </w:tr>
      <w:tr w:rsidR="0082409F" w:rsidRPr="005B2031" w14:paraId="29CB49F0" w14:textId="77777777">
        <w:tc>
          <w:tcPr>
            <w:tcW w:w="0" w:type="auto"/>
          </w:tcPr>
          <w:p w14:paraId="07181BAB" w14:textId="77777777" w:rsidR="0082409F" w:rsidRDefault="00000000" w:rsidP="005B2031">
            <w:pPr>
              <w:jc w:val="both"/>
            </w:pPr>
            <w:r>
              <w:t>CA-009.5</w:t>
            </w:r>
          </w:p>
        </w:tc>
        <w:tc>
          <w:tcPr>
            <w:tcW w:w="0" w:type="auto"/>
          </w:tcPr>
          <w:p w14:paraId="42EA18EE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implementar eliminación lógica de variedades</w:t>
            </w:r>
          </w:p>
        </w:tc>
      </w:tr>
      <w:tr w:rsidR="0082409F" w:rsidRPr="005B2031" w14:paraId="15F99616" w14:textId="77777777">
        <w:tc>
          <w:tcPr>
            <w:tcW w:w="0" w:type="auto"/>
          </w:tcPr>
          <w:p w14:paraId="76E0501B" w14:textId="77777777" w:rsidR="0082409F" w:rsidRDefault="00000000" w:rsidP="005B2031">
            <w:pPr>
              <w:jc w:val="both"/>
            </w:pPr>
            <w:r>
              <w:t>CA-009.6</w:t>
            </w:r>
          </w:p>
        </w:tc>
        <w:tc>
          <w:tcPr>
            <w:tcW w:w="0" w:type="auto"/>
          </w:tcPr>
          <w:p w14:paraId="166E066F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mantener sincronización de datos para modo offline</w:t>
            </w:r>
          </w:p>
        </w:tc>
      </w:tr>
    </w:tbl>
    <w:p w14:paraId="54FCB4F5" w14:textId="77777777" w:rsidR="005B2031" w:rsidRDefault="005B2031" w:rsidP="005B2031">
      <w:pPr>
        <w:jc w:val="both"/>
        <w:rPr>
          <w:b/>
        </w:rPr>
      </w:pPr>
    </w:p>
    <w:p w14:paraId="22FF8197" w14:textId="573986FE" w:rsidR="0082409F" w:rsidRDefault="00000000" w:rsidP="005B2031">
      <w:pPr>
        <w:jc w:val="both"/>
      </w:pPr>
      <w:r>
        <w:rPr>
          <w:b/>
        </w:rPr>
        <w:t>HU-010: Sincronización offline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4"/>
        <w:gridCol w:w="7706"/>
      </w:tblGrid>
      <w:tr w:rsidR="0082409F" w14:paraId="5E7DAA18" w14:textId="77777777">
        <w:tc>
          <w:tcPr>
            <w:tcW w:w="0" w:type="auto"/>
          </w:tcPr>
          <w:p w14:paraId="3F1B4F27" w14:textId="77777777" w:rsidR="0082409F" w:rsidRDefault="00000000" w:rsidP="005B2031">
            <w:pPr>
              <w:jc w:val="both"/>
            </w:pPr>
            <w:r>
              <w:t>Criterio</w:t>
            </w:r>
          </w:p>
        </w:tc>
        <w:tc>
          <w:tcPr>
            <w:tcW w:w="0" w:type="auto"/>
          </w:tcPr>
          <w:p w14:paraId="15B86815" w14:textId="77777777" w:rsidR="0082409F" w:rsidRDefault="00000000" w:rsidP="005B2031">
            <w:pPr>
              <w:jc w:val="both"/>
            </w:pPr>
            <w:r>
              <w:t>Descripción</w:t>
            </w:r>
          </w:p>
        </w:tc>
      </w:tr>
      <w:tr w:rsidR="0082409F" w:rsidRPr="005B2031" w14:paraId="6D851175" w14:textId="77777777">
        <w:tc>
          <w:tcPr>
            <w:tcW w:w="0" w:type="auto"/>
          </w:tcPr>
          <w:p w14:paraId="15F34AF7" w14:textId="77777777" w:rsidR="0082409F" w:rsidRDefault="00000000" w:rsidP="005B2031">
            <w:pPr>
              <w:jc w:val="both"/>
            </w:pPr>
            <w:r>
              <w:t>CA-010.1</w:t>
            </w:r>
          </w:p>
        </w:tc>
        <w:tc>
          <w:tcPr>
            <w:tcW w:w="0" w:type="auto"/>
          </w:tcPr>
          <w:p w14:paraId="318F9CF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almacenar datos localmente en el dispositivo móvil</w:t>
            </w:r>
          </w:p>
        </w:tc>
      </w:tr>
      <w:tr w:rsidR="0082409F" w:rsidRPr="005B2031" w14:paraId="61C1A649" w14:textId="77777777">
        <w:tc>
          <w:tcPr>
            <w:tcW w:w="0" w:type="auto"/>
          </w:tcPr>
          <w:p w14:paraId="24FBA706" w14:textId="77777777" w:rsidR="0082409F" w:rsidRDefault="00000000" w:rsidP="005B2031">
            <w:pPr>
              <w:jc w:val="both"/>
            </w:pPr>
            <w:r>
              <w:t>CA-010.2</w:t>
            </w:r>
          </w:p>
        </w:tc>
        <w:tc>
          <w:tcPr>
            <w:tcW w:w="0" w:type="auto"/>
          </w:tcPr>
          <w:p w14:paraId="65434BD9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permitir realizar identificaciones offline (con modelo local si está disponible)</w:t>
            </w:r>
          </w:p>
        </w:tc>
      </w:tr>
      <w:tr w:rsidR="0082409F" w:rsidRPr="005B2031" w14:paraId="022FB748" w14:textId="77777777">
        <w:tc>
          <w:tcPr>
            <w:tcW w:w="0" w:type="auto"/>
          </w:tcPr>
          <w:p w14:paraId="5D153248" w14:textId="77777777" w:rsidR="0082409F" w:rsidRDefault="00000000" w:rsidP="005B2031">
            <w:pPr>
              <w:jc w:val="both"/>
            </w:pPr>
            <w:r>
              <w:t>CA-010.3</w:t>
            </w:r>
          </w:p>
        </w:tc>
        <w:tc>
          <w:tcPr>
            <w:tcW w:w="0" w:type="auto"/>
          </w:tcPr>
          <w:p w14:paraId="1136E65A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encolar operaciones realizadas offline para sincronización posterior</w:t>
            </w:r>
          </w:p>
        </w:tc>
      </w:tr>
      <w:tr w:rsidR="0082409F" w:rsidRPr="005B2031" w14:paraId="4C8596CF" w14:textId="77777777">
        <w:tc>
          <w:tcPr>
            <w:tcW w:w="0" w:type="auto"/>
          </w:tcPr>
          <w:p w14:paraId="7B96FB8D" w14:textId="77777777" w:rsidR="0082409F" w:rsidRDefault="00000000" w:rsidP="005B2031">
            <w:pPr>
              <w:jc w:val="both"/>
            </w:pPr>
            <w:r>
              <w:t>CA-010.4</w:t>
            </w:r>
          </w:p>
        </w:tc>
        <w:tc>
          <w:tcPr>
            <w:tcW w:w="0" w:type="auto"/>
          </w:tcPr>
          <w:p w14:paraId="6A3D4B7B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sincronizar automáticamente cuando se recupere la conexión</w:t>
            </w:r>
          </w:p>
        </w:tc>
      </w:tr>
      <w:tr w:rsidR="0082409F" w:rsidRPr="005B2031" w14:paraId="42EB7A95" w14:textId="77777777">
        <w:tc>
          <w:tcPr>
            <w:tcW w:w="0" w:type="auto"/>
          </w:tcPr>
          <w:p w14:paraId="3BF756F8" w14:textId="77777777" w:rsidR="0082409F" w:rsidRDefault="00000000" w:rsidP="005B2031">
            <w:pPr>
              <w:jc w:val="both"/>
            </w:pPr>
            <w:r>
              <w:t>CA-010.5</w:t>
            </w:r>
          </w:p>
        </w:tc>
        <w:tc>
          <w:tcPr>
            <w:tcW w:w="0" w:type="auto"/>
          </w:tcPr>
          <w:p w14:paraId="1AD044C8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resolver conflictos de sincronización de manera inteligente</w:t>
            </w:r>
          </w:p>
        </w:tc>
      </w:tr>
      <w:tr w:rsidR="0082409F" w:rsidRPr="005B2031" w14:paraId="682143D7" w14:textId="77777777">
        <w:tc>
          <w:tcPr>
            <w:tcW w:w="0" w:type="auto"/>
          </w:tcPr>
          <w:p w14:paraId="5ECA7C5F" w14:textId="77777777" w:rsidR="0082409F" w:rsidRDefault="00000000" w:rsidP="005B2031">
            <w:pPr>
              <w:jc w:val="both"/>
            </w:pPr>
            <w:r>
              <w:t>CA-010.6</w:t>
            </w:r>
          </w:p>
        </w:tc>
        <w:tc>
          <w:tcPr>
            <w:tcW w:w="0" w:type="auto"/>
          </w:tcPr>
          <w:p w14:paraId="191224FA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mostrar indicadores claros del estado de conexión</w:t>
            </w:r>
          </w:p>
        </w:tc>
      </w:tr>
    </w:tbl>
    <w:p w14:paraId="72FDA48C" w14:textId="77777777" w:rsidR="005B2031" w:rsidRDefault="005B2031" w:rsidP="005B2031">
      <w:pPr>
        <w:jc w:val="both"/>
        <w:rPr>
          <w:b/>
          <w:lang w:val="es-PE"/>
        </w:rPr>
      </w:pPr>
    </w:p>
    <w:p w14:paraId="5F3471B6" w14:textId="7DB7106A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HU-011: Gestión de modelos de 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5"/>
        <w:gridCol w:w="7725"/>
      </w:tblGrid>
      <w:tr w:rsidR="0082409F" w14:paraId="7D870032" w14:textId="77777777">
        <w:tc>
          <w:tcPr>
            <w:tcW w:w="0" w:type="auto"/>
          </w:tcPr>
          <w:p w14:paraId="79FB2E74" w14:textId="77777777" w:rsidR="0082409F" w:rsidRDefault="00000000" w:rsidP="005B2031">
            <w:pPr>
              <w:jc w:val="both"/>
            </w:pPr>
            <w:r>
              <w:t>Criterio</w:t>
            </w:r>
          </w:p>
        </w:tc>
        <w:tc>
          <w:tcPr>
            <w:tcW w:w="0" w:type="auto"/>
          </w:tcPr>
          <w:p w14:paraId="34320217" w14:textId="77777777" w:rsidR="0082409F" w:rsidRDefault="00000000" w:rsidP="005B2031">
            <w:pPr>
              <w:jc w:val="both"/>
            </w:pPr>
            <w:r>
              <w:t>Descripción</w:t>
            </w:r>
          </w:p>
        </w:tc>
      </w:tr>
      <w:tr w:rsidR="0082409F" w:rsidRPr="005B2031" w14:paraId="320A1A19" w14:textId="77777777">
        <w:tc>
          <w:tcPr>
            <w:tcW w:w="0" w:type="auto"/>
          </w:tcPr>
          <w:p w14:paraId="3F1F882F" w14:textId="77777777" w:rsidR="0082409F" w:rsidRDefault="00000000" w:rsidP="005B2031">
            <w:pPr>
              <w:jc w:val="both"/>
            </w:pPr>
            <w:r>
              <w:t>CA-011.1</w:t>
            </w:r>
          </w:p>
        </w:tc>
        <w:tc>
          <w:tcPr>
            <w:tcW w:w="0" w:type="auto"/>
          </w:tcPr>
          <w:p w14:paraId="37B83D07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permitir registrar nuevos modelos de IA con sus metadatos</w:t>
            </w:r>
          </w:p>
        </w:tc>
      </w:tr>
      <w:tr w:rsidR="0082409F" w:rsidRPr="005B2031" w14:paraId="49CAE582" w14:textId="77777777">
        <w:tc>
          <w:tcPr>
            <w:tcW w:w="0" w:type="auto"/>
          </w:tcPr>
          <w:p w14:paraId="489801C8" w14:textId="77777777" w:rsidR="0082409F" w:rsidRDefault="00000000" w:rsidP="005B2031">
            <w:pPr>
              <w:jc w:val="both"/>
            </w:pPr>
            <w:r>
              <w:t>CA-011.2</w:t>
            </w:r>
          </w:p>
        </w:tc>
        <w:tc>
          <w:tcPr>
            <w:tcW w:w="0" w:type="auto"/>
          </w:tcPr>
          <w:p w14:paraId="0A892130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almacenar métricas de rendimiento de cada modelo (accuracy, precision, recall, F1-score)</w:t>
            </w:r>
          </w:p>
        </w:tc>
      </w:tr>
      <w:tr w:rsidR="0082409F" w:rsidRPr="005B2031" w14:paraId="11CF7EE8" w14:textId="77777777">
        <w:tc>
          <w:tcPr>
            <w:tcW w:w="0" w:type="auto"/>
          </w:tcPr>
          <w:p w14:paraId="07D3997A" w14:textId="77777777" w:rsidR="0082409F" w:rsidRDefault="00000000" w:rsidP="005B2031">
            <w:pPr>
              <w:jc w:val="both"/>
            </w:pPr>
            <w:r>
              <w:t>CA-011.3</w:t>
            </w:r>
          </w:p>
        </w:tc>
        <w:tc>
          <w:tcPr>
            <w:tcW w:w="0" w:type="auto"/>
          </w:tcPr>
          <w:p w14:paraId="5BB38A5A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permitir activar/desactivar modelos</w:t>
            </w:r>
          </w:p>
        </w:tc>
      </w:tr>
      <w:tr w:rsidR="0082409F" w:rsidRPr="005B2031" w14:paraId="22A73F83" w14:textId="77777777">
        <w:tc>
          <w:tcPr>
            <w:tcW w:w="0" w:type="auto"/>
          </w:tcPr>
          <w:p w14:paraId="60444672" w14:textId="77777777" w:rsidR="0082409F" w:rsidRDefault="00000000" w:rsidP="005B2031">
            <w:pPr>
              <w:jc w:val="both"/>
            </w:pPr>
            <w:r>
              <w:t>CA-011.4</w:t>
            </w:r>
          </w:p>
        </w:tc>
        <w:tc>
          <w:tcPr>
            <w:tcW w:w="0" w:type="auto"/>
          </w:tcPr>
          <w:p w14:paraId="364F7E26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establecer un modelo como predeterminado</w:t>
            </w:r>
          </w:p>
        </w:tc>
      </w:tr>
      <w:tr w:rsidR="0082409F" w:rsidRPr="005B2031" w14:paraId="2415EAC1" w14:textId="77777777">
        <w:tc>
          <w:tcPr>
            <w:tcW w:w="0" w:type="auto"/>
          </w:tcPr>
          <w:p w14:paraId="053C57EA" w14:textId="77777777" w:rsidR="0082409F" w:rsidRDefault="00000000" w:rsidP="005B2031">
            <w:pPr>
              <w:jc w:val="both"/>
            </w:pPr>
            <w:r>
              <w:t>CA-011.5</w:t>
            </w:r>
          </w:p>
        </w:tc>
        <w:tc>
          <w:tcPr>
            <w:tcW w:w="0" w:type="auto"/>
          </w:tcPr>
          <w:p w14:paraId="77055EE2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soportar múltiples formatos de modelo (TensorFlow, PyTorch, ONNX, TFLite)</w:t>
            </w:r>
          </w:p>
        </w:tc>
      </w:tr>
      <w:tr w:rsidR="0082409F" w:rsidRPr="005B2031" w14:paraId="6A283FE9" w14:textId="77777777">
        <w:tc>
          <w:tcPr>
            <w:tcW w:w="0" w:type="auto"/>
          </w:tcPr>
          <w:p w14:paraId="77DBC241" w14:textId="77777777" w:rsidR="0082409F" w:rsidRDefault="00000000" w:rsidP="005B2031">
            <w:pPr>
              <w:jc w:val="both"/>
            </w:pPr>
            <w:r>
              <w:t>CA-</w:t>
            </w:r>
            <w:r>
              <w:lastRenderedPageBreak/>
              <w:t>011.6</w:t>
            </w:r>
          </w:p>
        </w:tc>
        <w:tc>
          <w:tcPr>
            <w:tcW w:w="0" w:type="auto"/>
          </w:tcPr>
          <w:p w14:paraId="44B8372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lastRenderedPageBreak/>
              <w:t>El sistema debe registrar la fecha de última prueba de cada modelo</w:t>
            </w:r>
          </w:p>
        </w:tc>
      </w:tr>
    </w:tbl>
    <w:p w14:paraId="65C9CE40" w14:textId="77777777" w:rsidR="005B2031" w:rsidRDefault="005B2031" w:rsidP="005B2031">
      <w:pPr>
        <w:jc w:val="both"/>
        <w:rPr>
          <w:b/>
        </w:rPr>
      </w:pPr>
    </w:p>
    <w:p w14:paraId="2528B3B3" w14:textId="079E7A63" w:rsidR="0082409F" w:rsidRDefault="00000000" w:rsidP="005B2031">
      <w:pPr>
        <w:jc w:val="both"/>
      </w:pPr>
      <w:r>
        <w:rPr>
          <w:b/>
        </w:rPr>
        <w:t>HU-012: Recuperación de contraseña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3"/>
        <w:gridCol w:w="7667"/>
      </w:tblGrid>
      <w:tr w:rsidR="0082409F" w14:paraId="479C7213" w14:textId="77777777">
        <w:tc>
          <w:tcPr>
            <w:tcW w:w="0" w:type="auto"/>
          </w:tcPr>
          <w:p w14:paraId="25829CA4" w14:textId="77777777" w:rsidR="0082409F" w:rsidRDefault="00000000" w:rsidP="005B2031">
            <w:pPr>
              <w:jc w:val="both"/>
            </w:pPr>
            <w:r>
              <w:t>Criterio</w:t>
            </w:r>
          </w:p>
        </w:tc>
        <w:tc>
          <w:tcPr>
            <w:tcW w:w="0" w:type="auto"/>
          </w:tcPr>
          <w:p w14:paraId="1EC0056A" w14:textId="77777777" w:rsidR="0082409F" w:rsidRDefault="00000000" w:rsidP="005B2031">
            <w:pPr>
              <w:jc w:val="both"/>
            </w:pPr>
            <w:r>
              <w:t>Descripción</w:t>
            </w:r>
          </w:p>
        </w:tc>
      </w:tr>
      <w:tr w:rsidR="0082409F" w:rsidRPr="005B2031" w14:paraId="06827C89" w14:textId="77777777">
        <w:tc>
          <w:tcPr>
            <w:tcW w:w="0" w:type="auto"/>
          </w:tcPr>
          <w:p w14:paraId="57D11014" w14:textId="77777777" w:rsidR="0082409F" w:rsidRDefault="00000000" w:rsidP="005B2031">
            <w:pPr>
              <w:jc w:val="both"/>
            </w:pPr>
            <w:r>
              <w:t>CA-012.1</w:t>
            </w:r>
          </w:p>
        </w:tc>
        <w:tc>
          <w:tcPr>
            <w:tcW w:w="0" w:type="auto"/>
          </w:tcPr>
          <w:p w14:paraId="0A62AC8E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enviar un token de recuperación al correo electrónico del usuario</w:t>
            </w:r>
          </w:p>
        </w:tc>
      </w:tr>
      <w:tr w:rsidR="0082409F" w:rsidRPr="005B2031" w14:paraId="36B0EDB7" w14:textId="77777777">
        <w:tc>
          <w:tcPr>
            <w:tcW w:w="0" w:type="auto"/>
          </w:tcPr>
          <w:p w14:paraId="56F0490B" w14:textId="77777777" w:rsidR="0082409F" w:rsidRDefault="00000000" w:rsidP="005B2031">
            <w:pPr>
              <w:jc w:val="both"/>
            </w:pPr>
            <w:r>
              <w:t>CA-012.2</w:t>
            </w:r>
          </w:p>
        </w:tc>
        <w:tc>
          <w:tcPr>
            <w:tcW w:w="0" w:type="auto"/>
          </w:tcPr>
          <w:p w14:paraId="5B2F0A7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validar que el token no haya expirado</w:t>
            </w:r>
          </w:p>
        </w:tc>
      </w:tr>
      <w:tr w:rsidR="0082409F" w:rsidRPr="005B2031" w14:paraId="03887416" w14:textId="77777777">
        <w:tc>
          <w:tcPr>
            <w:tcW w:w="0" w:type="auto"/>
          </w:tcPr>
          <w:p w14:paraId="3C9C5CB3" w14:textId="77777777" w:rsidR="0082409F" w:rsidRDefault="00000000" w:rsidP="005B2031">
            <w:pPr>
              <w:jc w:val="both"/>
            </w:pPr>
            <w:r>
              <w:t>CA-012.3</w:t>
            </w:r>
          </w:p>
        </w:tc>
        <w:tc>
          <w:tcPr>
            <w:tcW w:w="0" w:type="auto"/>
          </w:tcPr>
          <w:p w14:paraId="559D02FC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permitir establecer una nueva contraseña</w:t>
            </w:r>
          </w:p>
        </w:tc>
      </w:tr>
      <w:tr w:rsidR="0082409F" w:rsidRPr="005B2031" w14:paraId="05E14632" w14:textId="77777777">
        <w:tc>
          <w:tcPr>
            <w:tcW w:w="0" w:type="auto"/>
          </w:tcPr>
          <w:p w14:paraId="24DA311B" w14:textId="77777777" w:rsidR="0082409F" w:rsidRDefault="00000000" w:rsidP="005B2031">
            <w:pPr>
              <w:jc w:val="both"/>
            </w:pPr>
            <w:r>
              <w:t>CA-012.4</w:t>
            </w:r>
          </w:p>
        </w:tc>
        <w:tc>
          <w:tcPr>
            <w:tcW w:w="0" w:type="auto"/>
          </w:tcPr>
          <w:p w14:paraId="619AACBA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invalidar el token después de su uso</w:t>
            </w:r>
          </w:p>
        </w:tc>
      </w:tr>
      <w:tr w:rsidR="0082409F" w:rsidRPr="005B2031" w14:paraId="399E7C12" w14:textId="77777777">
        <w:tc>
          <w:tcPr>
            <w:tcW w:w="0" w:type="auto"/>
          </w:tcPr>
          <w:p w14:paraId="2E4EB1D9" w14:textId="77777777" w:rsidR="0082409F" w:rsidRDefault="00000000" w:rsidP="005B2031">
            <w:pPr>
              <w:jc w:val="both"/>
            </w:pPr>
            <w:r>
              <w:t>CA-012.5</w:t>
            </w:r>
          </w:p>
        </w:tc>
        <w:tc>
          <w:tcPr>
            <w:tcW w:w="0" w:type="auto"/>
          </w:tcPr>
          <w:p w14:paraId="1C09A8D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El sistema debe aplicar las mismas reglas de validación de contraseña</w:t>
            </w:r>
          </w:p>
        </w:tc>
      </w:tr>
    </w:tbl>
    <w:p w14:paraId="100A9B14" w14:textId="77777777" w:rsidR="0082409F" w:rsidRPr="005B2031" w:rsidRDefault="00000000" w:rsidP="005B2031">
      <w:pPr>
        <w:pStyle w:val="Ttulo3"/>
        <w:jc w:val="both"/>
        <w:rPr>
          <w:b w:val="0"/>
          <w:lang w:val="es-PE"/>
        </w:rPr>
      </w:pPr>
      <w:r w:rsidRPr="005B2031">
        <w:rPr>
          <w:b w:val="0"/>
          <w:lang w:val="es-PE"/>
        </w:rPr>
        <w:t>4.4.1.2 Plan de publicaciones</w:t>
      </w:r>
    </w:p>
    <w:p w14:paraId="01EC0E42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plan de publicaciones organiza las historias de usuario en iteraciones de desarrollo, cada una con una duración de dos semanas. Las historias se priorizaron según su valor de negocio y dependencias técnicas.</w:t>
      </w:r>
    </w:p>
    <w:p w14:paraId="57EBB219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Primera iteración (Semanas 1-2): Fundamentos del sistema</w:t>
      </w:r>
    </w:p>
    <w:p w14:paraId="081C44CD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Objetivo: Establecer la infraestructura base y funcionalidades críticas de autenticación.</w:t>
      </w:r>
    </w:p>
    <w:p w14:paraId="3F881D2D" w14:textId="77777777" w:rsidR="0082409F" w:rsidRDefault="00000000" w:rsidP="005B2031">
      <w:pPr>
        <w:jc w:val="both"/>
      </w:pPr>
      <w:r>
        <w:t>Historias incluidas:</w:t>
      </w:r>
    </w:p>
    <w:p w14:paraId="63D423BB" w14:textId="77777777" w:rsidR="0082409F" w:rsidRDefault="00000000" w:rsidP="005B2031">
      <w:pPr>
        <w:numPr>
          <w:ilvl w:val="0"/>
          <w:numId w:val="27"/>
        </w:numPr>
        <w:jc w:val="both"/>
      </w:pPr>
      <w:r>
        <w:t>HU-001: Autenticación de usuarios</w:t>
      </w:r>
    </w:p>
    <w:p w14:paraId="5C6BBBB6" w14:textId="77777777" w:rsidR="0082409F" w:rsidRPr="005B2031" w:rsidRDefault="00000000" w:rsidP="005B2031">
      <w:pPr>
        <w:numPr>
          <w:ilvl w:val="0"/>
          <w:numId w:val="27"/>
        </w:numPr>
        <w:jc w:val="both"/>
        <w:rPr>
          <w:lang w:val="es-PE"/>
        </w:rPr>
      </w:pPr>
      <w:r w:rsidRPr="005B2031">
        <w:rPr>
          <w:lang w:val="es-PE"/>
        </w:rPr>
        <w:t>HU-002: Gestión de usuarios (funcionalidad básica)</w:t>
      </w:r>
    </w:p>
    <w:p w14:paraId="2C0D1BD8" w14:textId="77777777" w:rsidR="0082409F" w:rsidRDefault="00000000" w:rsidP="005B2031">
      <w:pPr>
        <w:numPr>
          <w:ilvl w:val="0"/>
          <w:numId w:val="27"/>
        </w:numPr>
        <w:jc w:val="both"/>
      </w:pPr>
      <w:r>
        <w:t>HU-012: Recuperación de contraseña</w:t>
      </w:r>
    </w:p>
    <w:p w14:paraId="0DF2086F" w14:textId="77777777" w:rsidR="0082409F" w:rsidRDefault="00000000" w:rsidP="005B2031">
      <w:pPr>
        <w:jc w:val="both"/>
      </w:pPr>
      <w:r>
        <w:t>Entregables:</w:t>
      </w:r>
    </w:p>
    <w:p w14:paraId="193A516F" w14:textId="77777777" w:rsidR="0082409F" w:rsidRDefault="00000000" w:rsidP="005B2031">
      <w:pPr>
        <w:numPr>
          <w:ilvl w:val="0"/>
          <w:numId w:val="27"/>
        </w:numPr>
        <w:jc w:val="both"/>
      </w:pPr>
      <w:r>
        <w:t>Sistema de autenticación JWT funcional</w:t>
      </w:r>
    </w:p>
    <w:p w14:paraId="6D52D142" w14:textId="77777777" w:rsidR="0082409F" w:rsidRPr="005B2031" w:rsidRDefault="00000000" w:rsidP="005B2031">
      <w:pPr>
        <w:numPr>
          <w:ilvl w:val="0"/>
          <w:numId w:val="27"/>
        </w:numPr>
        <w:jc w:val="both"/>
      </w:pPr>
      <w:r w:rsidRPr="005B2031">
        <w:t>API REST para gestión básica de usuarios</w:t>
      </w:r>
    </w:p>
    <w:p w14:paraId="1D32CB30" w14:textId="77777777" w:rsidR="0082409F" w:rsidRPr="005B2031" w:rsidRDefault="00000000" w:rsidP="005B2031">
      <w:pPr>
        <w:numPr>
          <w:ilvl w:val="0"/>
          <w:numId w:val="27"/>
        </w:numPr>
        <w:jc w:val="both"/>
      </w:pPr>
      <w:r w:rsidRPr="005B2031">
        <w:t>Base de datos PostgreSQL configurada con migraciones Alembic</w:t>
      </w:r>
    </w:p>
    <w:p w14:paraId="40A9ADCE" w14:textId="77777777" w:rsidR="0082409F" w:rsidRPr="005B2031" w:rsidRDefault="00000000" w:rsidP="005B2031">
      <w:pPr>
        <w:numPr>
          <w:ilvl w:val="0"/>
          <w:numId w:val="27"/>
        </w:numPr>
        <w:jc w:val="both"/>
      </w:pPr>
      <w:r w:rsidRPr="005B2031">
        <w:t>Sistema de caché con Redis</w:t>
      </w:r>
    </w:p>
    <w:p w14:paraId="487D889C" w14:textId="77777777" w:rsidR="0082409F" w:rsidRPr="005B2031" w:rsidRDefault="00000000" w:rsidP="005B2031">
      <w:pPr>
        <w:numPr>
          <w:ilvl w:val="0"/>
          <w:numId w:val="27"/>
        </w:numPr>
        <w:jc w:val="both"/>
      </w:pPr>
      <w:r w:rsidRPr="005B2031">
        <w:t>Documentación API con Swagger/OpenAPI</w:t>
      </w:r>
    </w:p>
    <w:p w14:paraId="12EE9B2C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Segunda iteración (Semanas 3-4): Catálogo y gestión de variedades</w:t>
      </w:r>
    </w:p>
    <w:p w14:paraId="66C399EF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Objetivo: Implementar el catálogo de variedades de papa y su gestión administrativa.</w:t>
      </w:r>
    </w:p>
    <w:p w14:paraId="78F55371" w14:textId="77777777" w:rsidR="0082409F" w:rsidRDefault="00000000" w:rsidP="005B2031">
      <w:pPr>
        <w:jc w:val="both"/>
      </w:pPr>
      <w:r>
        <w:t>Historias incluidas:</w:t>
      </w:r>
    </w:p>
    <w:p w14:paraId="768F0C49" w14:textId="77777777" w:rsidR="0082409F" w:rsidRPr="005B2031" w:rsidRDefault="00000000" w:rsidP="005B2031">
      <w:pPr>
        <w:numPr>
          <w:ilvl w:val="0"/>
          <w:numId w:val="29"/>
        </w:numPr>
        <w:jc w:val="both"/>
        <w:rPr>
          <w:lang w:val="es-PE"/>
        </w:rPr>
      </w:pPr>
      <w:r w:rsidRPr="005B2031">
        <w:rPr>
          <w:lang w:val="es-PE"/>
        </w:rPr>
        <w:t>HU-003: Catálogo de variedades de papa</w:t>
      </w:r>
    </w:p>
    <w:p w14:paraId="68D73EA2" w14:textId="77777777" w:rsidR="0082409F" w:rsidRDefault="00000000" w:rsidP="005B2031">
      <w:pPr>
        <w:numPr>
          <w:ilvl w:val="0"/>
          <w:numId w:val="29"/>
        </w:numPr>
        <w:jc w:val="both"/>
      </w:pPr>
      <w:r>
        <w:t>HU-009: Gestión de variedades</w:t>
      </w:r>
    </w:p>
    <w:p w14:paraId="248ABF45" w14:textId="77777777" w:rsidR="0082409F" w:rsidRDefault="00000000" w:rsidP="005B2031">
      <w:pPr>
        <w:jc w:val="both"/>
      </w:pPr>
      <w:r>
        <w:t>Entregables:</w:t>
      </w:r>
    </w:p>
    <w:p w14:paraId="79D87B8D" w14:textId="77777777" w:rsidR="0082409F" w:rsidRDefault="00000000" w:rsidP="005B2031">
      <w:pPr>
        <w:numPr>
          <w:ilvl w:val="0"/>
          <w:numId w:val="30"/>
        </w:numPr>
        <w:jc w:val="both"/>
      </w:pPr>
      <w:r>
        <w:t>CRUD completo de variedades</w:t>
      </w:r>
    </w:p>
    <w:p w14:paraId="0108C6FD" w14:textId="77777777" w:rsidR="0082409F" w:rsidRDefault="00000000" w:rsidP="005B2031">
      <w:pPr>
        <w:numPr>
          <w:ilvl w:val="0"/>
          <w:numId w:val="30"/>
        </w:numPr>
        <w:jc w:val="both"/>
      </w:pPr>
      <w:r>
        <w:lastRenderedPageBreak/>
        <w:t>Sistema de almacenamiento de imágenes</w:t>
      </w:r>
    </w:p>
    <w:p w14:paraId="48C687A4" w14:textId="77777777" w:rsidR="0082409F" w:rsidRDefault="00000000" w:rsidP="005B2031">
      <w:pPr>
        <w:numPr>
          <w:ilvl w:val="0"/>
          <w:numId w:val="30"/>
        </w:numPr>
        <w:jc w:val="both"/>
      </w:pPr>
      <w:r>
        <w:t>Filtros y búsqueda de variedades</w:t>
      </w:r>
    </w:p>
    <w:p w14:paraId="034E6D1C" w14:textId="77777777" w:rsidR="0082409F" w:rsidRDefault="00000000" w:rsidP="005B2031">
      <w:pPr>
        <w:numPr>
          <w:ilvl w:val="0"/>
          <w:numId w:val="30"/>
        </w:numPr>
        <w:jc w:val="both"/>
      </w:pPr>
      <w:r>
        <w:t>Validación de datos de variedades</w:t>
      </w:r>
    </w:p>
    <w:p w14:paraId="72BC7188" w14:textId="77777777" w:rsidR="0082409F" w:rsidRPr="005B2031" w:rsidRDefault="00000000" w:rsidP="005B2031">
      <w:pPr>
        <w:numPr>
          <w:ilvl w:val="0"/>
          <w:numId w:val="30"/>
        </w:numPr>
        <w:jc w:val="both"/>
        <w:rPr>
          <w:lang w:val="es-PE"/>
        </w:rPr>
      </w:pPr>
      <w:r w:rsidRPr="005B2031">
        <w:rPr>
          <w:lang w:val="es-PE"/>
        </w:rPr>
        <w:t>Seeding de datos iniciales de variedades</w:t>
      </w:r>
    </w:p>
    <w:p w14:paraId="425C6E9C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Tercera iteración (Semanas 5-6): Identificación con IA</w:t>
      </w:r>
    </w:p>
    <w:p w14:paraId="6F0C3F58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Objetivo: Implementar el núcleo del sistema de identificación con inteligencia artificial.</w:t>
      </w:r>
    </w:p>
    <w:p w14:paraId="43E709A8" w14:textId="77777777" w:rsidR="0082409F" w:rsidRDefault="00000000" w:rsidP="005B2031">
      <w:pPr>
        <w:jc w:val="both"/>
      </w:pPr>
      <w:r>
        <w:t>Historias incluidas:</w:t>
      </w:r>
    </w:p>
    <w:p w14:paraId="116A4115" w14:textId="77777777" w:rsidR="0082409F" w:rsidRPr="005B2031" w:rsidRDefault="00000000" w:rsidP="005B2031">
      <w:pPr>
        <w:numPr>
          <w:ilvl w:val="0"/>
          <w:numId w:val="31"/>
        </w:numPr>
        <w:jc w:val="both"/>
        <w:rPr>
          <w:lang w:val="es-PE"/>
        </w:rPr>
      </w:pPr>
      <w:r w:rsidRPr="005B2031">
        <w:rPr>
          <w:lang w:val="es-PE"/>
        </w:rPr>
        <w:t>HU-004: Identificación de variedades con IA</w:t>
      </w:r>
    </w:p>
    <w:p w14:paraId="344F8E4F" w14:textId="77777777" w:rsidR="0082409F" w:rsidRDefault="00000000" w:rsidP="005B2031">
      <w:pPr>
        <w:numPr>
          <w:ilvl w:val="0"/>
          <w:numId w:val="31"/>
        </w:numPr>
        <w:jc w:val="both"/>
      </w:pPr>
      <w:r>
        <w:t>HU-005: Historial de identificaciones</w:t>
      </w:r>
    </w:p>
    <w:p w14:paraId="6B1331B5" w14:textId="77777777" w:rsidR="0082409F" w:rsidRPr="005B2031" w:rsidRDefault="00000000" w:rsidP="005B2031">
      <w:pPr>
        <w:numPr>
          <w:ilvl w:val="0"/>
          <w:numId w:val="31"/>
        </w:numPr>
        <w:jc w:val="both"/>
        <w:rPr>
          <w:lang w:val="es-PE"/>
        </w:rPr>
      </w:pPr>
      <w:r w:rsidRPr="005B2031">
        <w:rPr>
          <w:lang w:val="es-PE"/>
        </w:rPr>
        <w:t>HU-011: Gestión de modelos de IA</w:t>
      </w:r>
    </w:p>
    <w:p w14:paraId="5A66D1C2" w14:textId="77777777" w:rsidR="0082409F" w:rsidRDefault="00000000" w:rsidP="005B2031">
      <w:pPr>
        <w:jc w:val="both"/>
      </w:pPr>
      <w:r>
        <w:t>Entregables:</w:t>
      </w:r>
    </w:p>
    <w:p w14:paraId="3589D39F" w14:textId="77777777" w:rsidR="0082409F" w:rsidRDefault="00000000" w:rsidP="005B2031">
      <w:pPr>
        <w:numPr>
          <w:ilvl w:val="0"/>
          <w:numId w:val="32"/>
        </w:numPr>
        <w:jc w:val="both"/>
      </w:pPr>
      <w:r>
        <w:t>Servicio de IA con TensorFlow</w:t>
      </w:r>
    </w:p>
    <w:p w14:paraId="038853EE" w14:textId="77777777" w:rsidR="0082409F" w:rsidRPr="005B2031" w:rsidRDefault="00000000" w:rsidP="005B2031">
      <w:pPr>
        <w:numPr>
          <w:ilvl w:val="0"/>
          <w:numId w:val="32"/>
        </w:numPr>
        <w:jc w:val="both"/>
        <w:rPr>
          <w:lang w:val="es-PE"/>
        </w:rPr>
      </w:pPr>
      <w:r w:rsidRPr="005B2031">
        <w:rPr>
          <w:lang w:val="es-PE"/>
        </w:rPr>
        <w:t>Procesamiento de imágenes con OpenCV y Pillow</w:t>
      </w:r>
    </w:p>
    <w:p w14:paraId="20088AC9" w14:textId="77777777" w:rsidR="0082409F" w:rsidRPr="005B2031" w:rsidRDefault="00000000" w:rsidP="005B2031">
      <w:pPr>
        <w:numPr>
          <w:ilvl w:val="0"/>
          <w:numId w:val="32"/>
        </w:numPr>
        <w:jc w:val="both"/>
        <w:rPr>
          <w:lang w:val="es-PE"/>
        </w:rPr>
      </w:pPr>
      <w:r w:rsidRPr="005B2031">
        <w:rPr>
          <w:lang w:val="es-PE"/>
        </w:rPr>
        <w:t>Sistema de validación de confianza (umbral 70%)</w:t>
      </w:r>
    </w:p>
    <w:p w14:paraId="02C0F2C7" w14:textId="77777777" w:rsidR="0082409F" w:rsidRDefault="00000000" w:rsidP="005B2031">
      <w:pPr>
        <w:numPr>
          <w:ilvl w:val="0"/>
          <w:numId w:val="32"/>
        </w:numPr>
        <w:jc w:val="both"/>
      </w:pPr>
      <w:r>
        <w:t>Registro de historial de identificaciones</w:t>
      </w:r>
    </w:p>
    <w:p w14:paraId="3F2E60C9" w14:textId="77777777" w:rsidR="0082409F" w:rsidRDefault="00000000" w:rsidP="005B2031">
      <w:pPr>
        <w:numPr>
          <w:ilvl w:val="0"/>
          <w:numId w:val="32"/>
        </w:numPr>
        <w:jc w:val="both"/>
      </w:pPr>
      <w:r>
        <w:t>Gestión de modelos de IA</w:t>
      </w:r>
    </w:p>
    <w:p w14:paraId="7143C41A" w14:textId="77777777" w:rsidR="0082409F" w:rsidRDefault="00000000" w:rsidP="005B2031">
      <w:pPr>
        <w:numPr>
          <w:ilvl w:val="0"/>
          <w:numId w:val="32"/>
        </w:numPr>
        <w:jc w:val="both"/>
      </w:pPr>
      <w:r>
        <w:t>Geolocalización de identificaciones</w:t>
      </w:r>
    </w:p>
    <w:p w14:paraId="4FC71C6B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Cuarta iteración (Semanas 7-8): Reportes, configuración y sincronización</w:t>
      </w:r>
    </w:p>
    <w:p w14:paraId="249A2232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Objetivo: Completar funcionalidades avanzadas de reportes, configuración y soporte offline.</w:t>
      </w:r>
    </w:p>
    <w:p w14:paraId="481E8C2A" w14:textId="77777777" w:rsidR="0082409F" w:rsidRDefault="00000000" w:rsidP="005B2031">
      <w:pPr>
        <w:jc w:val="both"/>
      </w:pPr>
      <w:r>
        <w:t>Historias incluidas:</w:t>
      </w:r>
    </w:p>
    <w:p w14:paraId="56F40358" w14:textId="77777777" w:rsidR="0082409F" w:rsidRDefault="00000000" w:rsidP="005B2031">
      <w:pPr>
        <w:numPr>
          <w:ilvl w:val="0"/>
          <w:numId w:val="33"/>
        </w:numPr>
        <w:jc w:val="both"/>
      </w:pPr>
      <w:r>
        <w:t>HU-006: Reportes y análisis</w:t>
      </w:r>
    </w:p>
    <w:p w14:paraId="6A3129DF" w14:textId="77777777" w:rsidR="0082409F" w:rsidRDefault="00000000" w:rsidP="005B2031">
      <w:pPr>
        <w:numPr>
          <w:ilvl w:val="0"/>
          <w:numId w:val="33"/>
        </w:numPr>
        <w:jc w:val="both"/>
      </w:pPr>
      <w:r>
        <w:t>HU-007: Exportación de datos</w:t>
      </w:r>
    </w:p>
    <w:p w14:paraId="7B204738" w14:textId="77777777" w:rsidR="0082409F" w:rsidRDefault="00000000" w:rsidP="005B2031">
      <w:pPr>
        <w:numPr>
          <w:ilvl w:val="0"/>
          <w:numId w:val="33"/>
        </w:numPr>
        <w:jc w:val="both"/>
      </w:pPr>
      <w:r>
        <w:t>HU-008: Configuración del sistema</w:t>
      </w:r>
    </w:p>
    <w:p w14:paraId="20592F2C" w14:textId="77777777" w:rsidR="0082409F" w:rsidRDefault="00000000" w:rsidP="005B2031">
      <w:pPr>
        <w:numPr>
          <w:ilvl w:val="0"/>
          <w:numId w:val="33"/>
        </w:numPr>
        <w:jc w:val="both"/>
      </w:pPr>
      <w:r>
        <w:t>HU-010: Sincronización offline</w:t>
      </w:r>
    </w:p>
    <w:p w14:paraId="18738055" w14:textId="77777777" w:rsidR="0082409F" w:rsidRDefault="00000000" w:rsidP="005B2031">
      <w:pPr>
        <w:jc w:val="both"/>
      </w:pPr>
      <w:r>
        <w:t>Entregables:</w:t>
      </w:r>
    </w:p>
    <w:p w14:paraId="220EEC16" w14:textId="77777777" w:rsidR="0082409F" w:rsidRDefault="00000000" w:rsidP="005B2031">
      <w:pPr>
        <w:numPr>
          <w:ilvl w:val="0"/>
          <w:numId w:val="34"/>
        </w:numPr>
        <w:jc w:val="both"/>
      </w:pPr>
      <w:r>
        <w:t>Dashboard con métricas del sistema</w:t>
      </w:r>
    </w:p>
    <w:p w14:paraId="3183CC1A" w14:textId="77777777" w:rsidR="0082409F" w:rsidRPr="005B2031" w:rsidRDefault="00000000" w:rsidP="005B2031">
      <w:pPr>
        <w:numPr>
          <w:ilvl w:val="0"/>
          <w:numId w:val="34"/>
        </w:numPr>
        <w:jc w:val="both"/>
        <w:rPr>
          <w:lang w:val="es-PE"/>
        </w:rPr>
      </w:pPr>
      <w:r w:rsidRPr="005B2031">
        <w:rPr>
          <w:lang w:val="es-PE"/>
        </w:rPr>
        <w:t>Exportación de reportes PDF y Excel</w:t>
      </w:r>
    </w:p>
    <w:p w14:paraId="2839DF8F" w14:textId="77777777" w:rsidR="0082409F" w:rsidRDefault="00000000" w:rsidP="005B2031">
      <w:pPr>
        <w:numPr>
          <w:ilvl w:val="0"/>
          <w:numId w:val="34"/>
        </w:numPr>
        <w:jc w:val="both"/>
      </w:pPr>
      <w:r>
        <w:t>Panel de configuración del sistema</w:t>
      </w:r>
    </w:p>
    <w:p w14:paraId="4F4229D2" w14:textId="77777777" w:rsidR="0082409F" w:rsidRDefault="00000000" w:rsidP="005B2031">
      <w:pPr>
        <w:numPr>
          <w:ilvl w:val="0"/>
          <w:numId w:val="34"/>
        </w:numPr>
        <w:jc w:val="both"/>
      </w:pPr>
      <w:r>
        <w:t>Sistema de sincronización offline</w:t>
      </w:r>
    </w:p>
    <w:p w14:paraId="384B31F5" w14:textId="77777777" w:rsidR="0082409F" w:rsidRDefault="00000000" w:rsidP="005B2031">
      <w:pPr>
        <w:numPr>
          <w:ilvl w:val="0"/>
          <w:numId w:val="34"/>
        </w:numPr>
        <w:jc w:val="both"/>
      </w:pPr>
      <w:r>
        <w:t>Cola de sincronización</w:t>
      </w:r>
    </w:p>
    <w:p w14:paraId="37C86796" w14:textId="77777777" w:rsidR="0082409F" w:rsidRPr="005B2031" w:rsidRDefault="00000000" w:rsidP="005B2031">
      <w:pPr>
        <w:numPr>
          <w:ilvl w:val="0"/>
          <w:numId w:val="34"/>
        </w:numPr>
        <w:jc w:val="both"/>
        <w:rPr>
          <w:lang w:val="es-PE"/>
        </w:rPr>
      </w:pPr>
      <w:r w:rsidRPr="005B2031">
        <w:rPr>
          <w:lang w:val="es-PE"/>
        </w:rPr>
        <w:t>Aplicación móvil React Native con Expo</w:t>
      </w:r>
    </w:p>
    <w:p w14:paraId="1E3AA855" w14:textId="77777777" w:rsidR="0082409F" w:rsidRDefault="00000000" w:rsidP="005B2031">
      <w:pPr>
        <w:numPr>
          <w:ilvl w:val="0"/>
          <w:numId w:val="34"/>
        </w:numPr>
        <w:jc w:val="both"/>
      </w:pPr>
      <w:r>
        <w:t>Pruebas de integración completas</w:t>
      </w:r>
    </w:p>
    <w:p w14:paraId="4B587941" w14:textId="77777777" w:rsidR="0082409F" w:rsidRPr="005B2031" w:rsidRDefault="00000000" w:rsidP="005B2031">
      <w:pPr>
        <w:pStyle w:val="Ttulo3"/>
        <w:jc w:val="both"/>
        <w:rPr>
          <w:b w:val="0"/>
          <w:lang w:val="es-PE"/>
        </w:rPr>
      </w:pPr>
      <w:r w:rsidRPr="005B2031">
        <w:rPr>
          <w:b w:val="0"/>
          <w:lang w:val="es-PE"/>
        </w:rPr>
        <w:lastRenderedPageBreak/>
        <w:t>4.4.1.3 Diagrama de caso de uso general</w:t>
      </w:r>
    </w:p>
    <w:p w14:paraId="1C308B2E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diagrama de casos de uso muestra la interacción entre los diferentes actores del sistema y las funcionalidades principales.</w:t>
      </w:r>
    </w:p>
    <w:p w14:paraId="0D583204" w14:textId="00B807AE" w:rsidR="0082409F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Figura 1: Diagrama de casos de uso general del sistema AIPAPA</w:t>
      </w:r>
    </w:p>
    <w:p w14:paraId="4797934C" w14:textId="76F26048" w:rsidR="00141295" w:rsidRPr="005B2031" w:rsidRDefault="00141295" w:rsidP="005B2031">
      <w:pPr>
        <w:jc w:val="both"/>
        <w:rPr>
          <w:lang w:val="es-PE"/>
        </w:rPr>
      </w:pPr>
      <w:r w:rsidRPr="00141295">
        <w:rPr>
          <w:lang w:val="es-PE"/>
        </w:rPr>
        <w:drawing>
          <wp:inline distT="0" distB="0" distL="0" distR="0" wp14:anchorId="4B64ACC2" wp14:editId="51799B3D">
            <wp:extent cx="3283527" cy="613181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0297" cy="614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6FD0" w14:textId="77777777" w:rsidR="0082409F" w:rsidRDefault="00000000" w:rsidP="005B2031">
      <w:pPr>
        <w:jc w:val="both"/>
      </w:pPr>
      <w:r>
        <w:t>Actores del sistema:</w:t>
      </w:r>
    </w:p>
    <w:p w14:paraId="4C65466B" w14:textId="77777777" w:rsidR="0082409F" w:rsidRPr="005B2031" w:rsidRDefault="00000000" w:rsidP="00141295">
      <w:pPr>
        <w:numPr>
          <w:ilvl w:val="0"/>
          <w:numId w:val="45"/>
        </w:numPr>
        <w:jc w:val="both"/>
        <w:rPr>
          <w:lang w:val="es-PE"/>
        </w:rPr>
      </w:pPr>
      <w:r w:rsidRPr="005B2031">
        <w:rPr>
          <w:lang w:val="es-PE"/>
        </w:rPr>
        <w:t>Agricultor (Farmer): Usuario básico que realiza identificaciones de papa</w:t>
      </w:r>
    </w:p>
    <w:p w14:paraId="644B5820" w14:textId="77777777" w:rsidR="0082409F" w:rsidRPr="005B2031" w:rsidRDefault="00000000" w:rsidP="00141295">
      <w:pPr>
        <w:numPr>
          <w:ilvl w:val="0"/>
          <w:numId w:val="45"/>
        </w:numPr>
        <w:jc w:val="both"/>
        <w:rPr>
          <w:lang w:val="es-PE"/>
        </w:rPr>
      </w:pPr>
      <w:r w:rsidRPr="005B2031">
        <w:rPr>
          <w:lang w:val="es-PE"/>
        </w:rPr>
        <w:t>Administrador (Admin): Usuario con permisos completos de gestión</w:t>
      </w:r>
    </w:p>
    <w:p w14:paraId="3980BAFD" w14:textId="77777777" w:rsidR="0082409F" w:rsidRPr="005B2031" w:rsidRDefault="00000000" w:rsidP="00141295">
      <w:pPr>
        <w:numPr>
          <w:ilvl w:val="0"/>
          <w:numId w:val="45"/>
        </w:numPr>
        <w:jc w:val="both"/>
        <w:rPr>
          <w:lang w:val="es-PE"/>
        </w:rPr>
      </w:pPr>
      <w:r w:rsidRPr="005B2031">
        <w:rPr>
          <w:lang w:val="es-PE"/>
        </w:rPr>
        <w:t>Supervisor: Usuario con permisos de supervisión y reportes</w:t>
      </w:r>
    </w:p>
    <w:p w14:paraId="1A923CF3" w14:textId="77777777" w:rsidR="0082409F" w:rsidRPr="005B2031" w:rsidRDefault="00000000" w:rsidP="00141295">
      <w:pPr>
        <w:numPr>
          <w:ilvl w:val="0"/>
          <w:numId w:val="45"/>
        </w:numPr>
        <w:jc w:val="both"/>
        <w:rPr>
          <w:lang w:val="es-PE"/>
        </w:rPr>
      </w:pPr>
      <w:r w:rsidRPr="005B2031">
        <w:rPr>
          <w:lang w:val="es-PE"/>
        </w:rPr>
        <w:t>Investigador (Researcher): Usuario con acceso a datos agregados para investigación</w:t>
      </w:r>
    </w:p>
    <w:p w14:paraId="7739033A" w14:textId="77777777" w:rsidR="0082409F" w:rsidRPr="005B2031" w:rsidRDefault="00000000" w:rsidP="00141295">
      <w:pPr>
        <w:numPr>
          <w:ilvl w:val="0"/>
          <w:numId w:val="45"/>
        </w:numPr>
        <w:jc w:val="both"/>
        <w:rPr>
          <w:lang w:val="es-PE"/>
        </w:rPr>
      </w:pPr>
      <w:r w:rsidRPr="005B2031">
        <w:rPr>
          <w:lang w:val="es-PE"/>
        </w:rPr>
        <w:t>Sistema de IA: Actor del sistema que procesa las identificaciones</w:t>
      </w:r>
    </w:p>
    <w:p w14:paraId="613DB6D0" w14:textId="77777777" w:rsidR="0082409F" w:rsidRDefault="00000000" w:rsidP="005B2031">
      <w:pPr>
        <w:jc w:val="both"/>
      </w:pPr>
      <w:r>
        <w:lastRenderedPageBreak/>
        <w:t>Casos de uso principales:</w:t>
      </w:r>
    </w:p>
    <w:p w14:paraId="179B3563" w14:textId="77777777" w:rsidR="0082409F" w:rsidRDefault="00000000" w:rsidP="00141295">
      <w:pPr>
        <w:numPr>
          <w:ilvl w:val="0"/>
          <w:numId w:val="46"/>
        </w:numPr>
        <w:jc w:val="both"/>
      </w:pPr>
      <w:r>
        <w:t>Autenticarse en el sistema</w:t>
      </w:r>
    </w:p>
    <w:p w14:paraId="385BD90D" w14:textId="77777777" w:rsidR="0082409F" w:rsidRDefault="00000000" w:rsidP="00141295">
      <w:pPr>
        <w:numPr>
          <w:ilvl w:val="0"/>
          <w:numId w:val="46"/>
        </w:numPr>
        <w:jc w:val="both"/>
      </w:pPr>
      <w:r>
        <w:t>Gestionar perfil de usuario</w:t>
      </w:r>
    </w:p>
    <w:p w14:paraId="36A2A981" w14:textId="77777777" w:rsidR="0082409F" w:rsidRDefault="00000000" w:rsidP="00141295">
      <w:pPr>
        <w:numPr>
          <w:ilvl w:val="0"/>
          <w:numId w:val="46"/>
        </w:numPr>
        <w:jc w:val="both"/>
      </w:pPr>
      <w:r>
        <w:t>Identificar variedad de papa</w:t>
      </w:r>
    </w:p>
    <w:p w14:paraId="194D9547" w14:textId="77777777" w:rsidR="0082409F" w:rsidRDefault="00000000" w:rsidP="00141295">
      <w:pPr>
        <w:numPr>
          <w:ilvl w:val="0"/>
          <w:numId w:val="46"/>
        </w:numPr>
        <w:jc w:val="both"/>
      </w:pPr>
      <w:r>
        <w:t>Consultar catálogo de variedades</w:t>
      </w:r>
    </w:p>
    <w:p w14:paraId="50648F59" w14:textId="77777777" w:rsidR="0082409F" w:rsidRDefault="00000000" w:rsidP="00141295">
      <w:pPr>
        <w:numPr>
          <w:ilvl w:val="0"/>
          <w:numId w:val="46"/>
        </w:numPr>
        <w:jc w:val="both"/>
      </w:pPr>
      <w:r>
        <w:t>Ver historial de identificaciones</w:t>
      </w:r>
    </w:p>
    <w:p w14:paraId="3CDC18E8" w14:textId="77777777" w:rsidR="0082409F" w:rsidRDefault="00000000" w:rsidP="00141295">
      <w:pPr>
        <w:numPr>
          <w:ilvl w:val="0"/>
          <w:numId w:val="46"/>
        </w:numPr>
        <w:jc w:val="both"/>
      </w:pPr>
      <w:r>
        <w:t>Gestionar usuarios (Admin)</w:t>
      </w:r>
    </w:p>
    <w:p w14:paraId="62B4525F" w14:textId="77777777" w:rsidR="0082409F" w:rsidRDefault="00000000" w:rsidP="00141295">
      <w:pPr>
        <w:numPr>
          <w:ilvl w:val="0"/>
          <w:numId w:val="46"/>
        </w:numPr>
        <w:jc w:val="both"/>
      </w:pPr>
      <w:r>
        <w:t>Gestionar variedades (Admin)</w:t>
      </w:r>
    </w:p>
    <w:p w14:paraId="3AC8FB67" w14:textId="77777777" w:rsidR="0082409F" w:rsidRDefault="00000000" w:rsidP="00141295">
      <w:pPr>
        <w:numPr>
          <w:ilvl w:val="0"/>
          <w:numId w:val="46"/>
        </w:numPr>
        <w:jc w:val="both"/>
      </w:pPr>
      <w:r>
        <w:t>Configurar sistema (Admin)</w:t>
      </w:r>
    </w:p>
    <w:p w14:paraId="4B615FAE" w14:textId="77777777" w:rsidR="0082409F" w:rsidRDefault="00000000" w:rsidP="00141295">
      <w:pPr>
        <w:numPr>
          <w:ilvl w:val="0"/>
          <w:numId w:val="46"/>
        </w:numPr>
        <w:jc w:val="both"/>
      </w:pPr>
      <w:r>
        <w:t>Generar reportes (Admin, Supervisor)</w:t>
      </w:r>
    </w:p>
    <w:p w14:paraId="71A07811" w14:textId="77777777" w:rsidR="0082409F" w:rsidRDefault="00000000" w:rsidP="00141295">
      <w:pPr>
        <w:numPr>
          <w:ilvl w:val="0"/>
          <w:numId w:val="46"/>
        </w:numPr>
        <w:jc w:val="both"/>
      </w:pPr>
      <w:r>
        <w:t>Exportar datos (Admin, Supervisor, Researcher)</w:t>
      </w:r>
    </w:p>
    <w:p w14:paraId="342B068F" w14:textId="77777777" w:rsidR="0082409F" w:rsidRPr="005B2031" w:rsidRDefault="00000000" w:rsidP="00141295">
      <w:pPr>
        <w:numPr>
          <w:ilvl w:val="0"/>
          <w:numId w:val="46"/>
        </w:numPr>
        <w:jc w:val="both"/>
        <w:rPr>
          <w:lang w:val="es-PE"/>
        </w:rPr>
      </w:pPr>
      <w:r w:rsidRPr="005B2031">
        <w:rPr>
          <w:lang w:val="es-PE"/>
        </w:rPr>
        <w:t>Gestionar modelos de IA (Admin)</w:t>
      </w:r>
    </w:p>
    <w:p w14:paraId="71A76274" w14:textId="77777777" w:rsidR="0082409F" w:rsidRDefault="00000000" w:rsidP="00141295">
      <w:pPr>
        <w:numPr>
          <w:ilvl w:val="0"/>
          <w:numId w:val="46"/>
        </w:numPr>
        <w:jc w:val="both"/>
      </w:pPr>
      <w:r>
        <w:t>Sincronizar datos offline</w:t>
      </w:r>
    </w:p>
    <w:p w14:paraId="3D78F96C" w14:textId="77777777" w:rsidR="0082409F" w:rsidRDefault="00000000" w:rsidP="005B2031">
      <w:pPr>
        <w:pStyle w:val="Ttulo2"/>
        <w:jc w:val="both"/>
        <w:rPr>
          <w:b w:val="0"/>
          <w:i w:val="0"/>
        </w:rPr>
      </w:pPr>
      <w:r>
        <w:rPr>
          <w:b w:val="0"/>
          <w:i w:val="0"/>
        </w:rPr>
        <w:t>4.4.2 Fase 2: Diseño</w:t>
      </w:r>
    </w:p>
    <w:p w14:paraId="650572AF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La fase de diseño en XP se enfoca en crear diseños simples que cumplan con los requisitos actuales, evitando la sobre-ingeniería. Se aplicó el principio de diseño incremental, refinando la arquitectura a medida que se desarrollaban las iteraciones.</w:t>
      </w:r>
    </w:p>
    <w:p w14:paraId="1D0D843C" w14:textId="77777777" w:rsidR="0082409F" w:rsidRPr="005B2031" w:rsidRDefault="00000000" w:rsidP="005B2031">
      <w:pPr>
        <w:pStyle w:val="Ttulo3"/>
        <w:jc w:val="both"/>
        <w:rPr>
          <w:b w:val="0"/>
          <w:lang w:val="es-PE"/>
        </w:rPr>
      </w:pPr>
      <w:r w:rsidRPr="005B2031">
        <w:rPr>
          <w:b w:val="0"/>
          <w:lang w:val="es-PE"/>
        </w:rPr>
        <w:t>4.4.2.1 Diagrama de flujo</w:t>
      </w:r>
    </w:p>
    <w:p w14:paraId="2A96B16A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Los diagramas de flujo documentan los procesos principales del sistema.</w:t>
      </w:r>
    </w:p>
    <w:p w14:paraId="7220EB26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Flujo de autenticación de usuario</w:t>
      </w:r>
    </w:p>
    <w:p w14:paraId="73EA011F" w14:textId="650E3566" w:rsidR="0082409F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Figura 12: Diagrama de flujo del proceso de autenticación</w:t>
      </w:r>
    </w:p>
    <w:p w14:paraId="499FADE4" w14:textId="746508EC" w:rsidR="001F1ED9" w:rsidRDefault="0079211C" w:rsidP="005B2031">
      <w:pPr>
        <w:jc w:val="both"/>
        <w:rPr>
          <w:lang w:val="es-PE"/>
        </w:rPr>
      </w:pPr>
      <w:r w:rsidRPr="0079211C">
        <w:rPr>
          <w:lang w:val="es-PE"/>
        </w:rPr>
        <w:lastRenderedPageBreak/>
        <w:drawing>
          <wp:inline distT="0" distB="0" distL="0" distR="0" wp14:anchorId="63144795" wp14:editId="55D84761">
            <wp:extent cx="2961861" cy="5653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8085" cy="568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957F" w14:textId="7D69B8E4" w:rsidR="001F1ED9" w:rsidRPr="005B2031" w:rsidRDefault="001F1ED9" w:rsidP="005B2031">
      <w:pPr>
        <w:jc w:val="both"/>
        <w:rPr>
          <w:lang w:val="es-PE"/>
        </w:rPr>
      </w:pPr>
    </w:p>
    <w:p w14:paraId="7339E6E3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proceso de autenticación incluye:</w:t>
      </w:r>
    </w:p>
    <w:p w14:paraId="0F5B9093" w14:textId="77777777" w:rsidR="0082409F" w:rsidRPr="005B2031" w:rsidRDefault="00000000" w:rsidP="005B2031">
      <w:pPr>
        <w:numPr>
          <w:ilvl w:val="0"/>
          <w:numId w:val="2"/>
        </w:numPr>
        <w:jc w:val="both"/>
        <w:rPr>
          <w:lang w:val="es-PE"/>
        </w:rPr>
      </w:pPr>
      <w:r w:rsidRPr="005B2031">
        <w:rPr>
          <w:lang w:val="es-PE"/>
        </w:rPr>
        <w:t>Usuario ingresa credenciales (email y contraseña)</w:t>
      </w:r>
    </w:p>
    <w:p w14:paraId="46C5FF7D" w14:textId="77777777" w:rsidR="0082409F" w:rsidRDefault="00000000" w:rsidP="005B2031">
      <w:pPr>
        <w:numPr>
          <w:ilvl w:val="0"/>
          <w:numId w:val="2"/>
        </w:numPr>
        <w:jc w:val="both"/>
      </w:pPr>
      <w:r>
        <w:t>Sistema valida formato de datos</w:t>
      </w:r>
    </w:p>
    <w:p w14:paraId="34E73F12" w14:textId="77777777" w:rsidR="0082409F" w:rsidRPr="005B2031" w:rsidRDefault="00000000" w:rsidP="005B2031">
      <w:pPr>
        <w:numPr>
          <w:ilvl w:val="0"/>
          <w:numId w:val="2"/>
        </w:numPr>
        <w:jc w:val="both"/>
        <w:rPr>
          <w:lang w:val="es-PE"/>
        </w:rPr>
      </w:pPr>
      <w:r w:rsidRPr="005B2031">
        <w:rPr>
          <w:lang w:val="es-PE"/>
        </w:rPr>
        <w:t>Sistema verifica credenciales en base de datos</w:t>
      </w:r>
    </w:p>
    <w:p w14:paraId="266B5528" w14:textId="77777777" w:rsidR="0082409F" w:rsidRPr="005B2031" w:rsidRDefault="00000000" w:rsidP="005B2031">
      <w:pPr>
        <w:numPr>
          <w:ilvl w:val="0"/>
          <w:numId w:val="2"/>
        </w:numPr>
        <w:jc w:val="both"/>
        <w:rPr>
          <w:lang w:val="es-PE"/>
        </w:rPr>
      </w:pPr>
      <w:r w:rsidRPr="005B2031">
        <w:rPr>
          <w:lang w:val="es-PE"/>
        </w:rPr>
        <w:t>Sistema valida hash de contraseña con bcrypt</w:t>
      </w:r>
    </w:p>
    <w:p w14:paraId="7EAE9B2C" w14:textId="77777777" w:rsidR="0082409F" w:rsidRPr="005B2031" w:rsidRDefault="00000000" w:rsidP="005B2031">
      <w:pPr>
        <w:numPr>
          <w:ilvl w:val="0"/>
          <w:numId w:val="2"/>
        </w:numPr>
        <w:jc w:val="both"/>
        <w:rPr>
          <w:lang w:val="es-PE"/>
        </w:rPr>
      </w:pPr>
      <w:r w:rsidRPr="005B2031">
        <w:rPr>
          <w:lang w:val="es-PE"/>
        </w:rPr>
        <w:t>Sistema verifica estado del usuario (activo, no eliminado)</w:t>
      </w:r>
    </w:p>
    <w:p w14:paraId="0B83D74E" w14:textId="77777777" w:rsidR="0082409F" w:rsidRDefault="00000000" w:rsidP="005B2031">
      <w:pPr>
        <w:numPr>
          <w:ilvl w:val="0"/>
          <w:numId w:val="2"/>
        </w:numPr>
        <w:jc w:val="both"/>
      </w:pPr>
      <w:r>
        <w:t>Sistema genera tokens JWT (access token y refresh token)</w:t>
      </w:r>
    </w:p>
    <w:p w14:paraId="5BE7899A" w14:textId="77777777" w:rsidR="0082409F" w:rsidRPr="005B2031" w:rsidRDefault="00000000" w:rsidP="005B2031">
      <w:pPr>
        <w:numPr>
          <w:ilvl w:val="0"/>
          <w:numId w:val="2"/>
        </w:numPr>
        <w:jc w:val="both"/>
        <w:rPr>
          <w:lang w:val="es-PE"/>
        </w:rPr>
      </w:pPr>
      <w:r w:rsidRPr="005B2031">
        <w:rPr>
          <w:lang w:val="es-PE"/>
        </w:rPr>
        <w:t>Sistema registra información de sesión (IP, user agent, timestamp)</w:t>
      </w:r>
    </w:p>
    <w:p w14:paraId="5C96B09C" w14:textId="77777777" w:rsidR="0082409F" w:rsidRPr="005B2031" w:rsidRDefault="00000000" w:rsidP="005B2031">
      <w:pPr>
        <w:numPr>
          <w:ilvl w:val="0"/>
          <w:numId w:val="2"/>
        </w:numPr>
        <w:jc w:val="both"/>
        <w:rPr>
          <w:lang w:val="es-PE"/>
        </w:rPr>
      </w:pPr>
      <w:r w:rsidRPr="005B2031">
        <w:rPr>
          <w:lang w:val="es-PE"/>
        </w:rPr>
        <w:t>Sistema retorna tokens y datos del usuario</w:t>
      </w:r>
    </w:p>
    <w:p w14:paraId="1C023E72" w14:textId="77777777" w:rsidR="0082409F" w:rsidRPr="005B2031" w:rsidRDefault="00000000" w:rsidP="005B2031">
      <w:pPr>
        <w:numPr>
          <w:ilvl w:val="0"/>
          <w:numId w:val="2"/>
        </w:numPr>
        <w:jc w:val="both"/>
        <w:rPr>
          <w:lang w:val="es-PE"/>
        </w:rPr>
      </w:pPr>
      <w:r w:rsidRPr="005B2031">
        <w:rPr>
          <w:lang w:val="es-PE"/>
        </w:rPr>
        <w:t>Cliente almacena tokens para peticiones subsecuentes</w:t>
      </w:r>
    </w:p>
    <w:p w14:paraId="1D2252DD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lastRenderedPageBreak/>
        <w:t>Flujo de identificación de variedad de papa</w:t>
      </w:r>
    </w:p>
    <w:p w14:paraId="48D1ABA5" w14:textId="70BA228A" w:rsidR="0082409F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Figura 13: Diagrama de flujo del proceso de identificación con IA</w:t>
      </w:r>
    </w:p>
    <w:p w14:paraId="0A60D295" w14:textId="7CFFF898" w:rsidR="001F1ED9" w:rsidRPr="005B2031" w:rsidRDefault="0079211C" w:rsidP="005B2031">
      <w:pPr>
        <w:jc w:val="both"/>
        <w:rPr>
          <w:lang w:val="es-PE"/>
        </w:rPr>
      </w:pPr>
      <w:r w:rsidRPr="0079211C">
        <w:rPr>
          <w:lang w:val="es-PE"/>
        </w:rPr>
        <w:drawing>
          <wp:inline distT="0" distB="0" distL="0" distR="0" wp14:anchorId="02F0ECEA" wp14:editId="5CEA2761">
            <wp:extent cx="2791443" cy="673873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3518" cy="674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BE19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proceso de identificación incluye:</w:t>
      </w:r>
    </w:p>
    <w:p w14:paraId="1A3380CD" w14:textId="77777777" w:rsidR="0082409F" w:rsidRPr="005B2031" w:rsidRDefault="00000000" w:rsidP="005B2031">
      <w:pPr>
        <w:numPr>
          <w:ilvl w:val="0"/>
          <w:numId w:val="3"/>
        </w:numPr>
        <w:jc w:val="both"/>
        <w:rPr>
          <w:lang w:val="es-PE"/>
        </w:rPr>
      </w:pPr>
      <w:r w:rsidRPr="005B2031">
        <w:rPr>
          <w:lang w:val="es-PE"/>
        </w:rPr>
        <w:t>Usuario captura o selecciona imagen de papa</w:t>
      </w:r>
    </w:p>
    <w:p w14:paraId="44E10965" w14:textId="77777777" w:rsidR="0082409F" w:rsidRPr="005B2031" w:rsidRDefault="00000000" w:rsidP="005B2031">
      <w:pPr>
        <w:numPr>
          <w:ilvl w:val="0"/>
          <w:numId w:val="3"/>
        </w:numPr>
        <w:jc w:val="both"/>
        <w:rPr>
          <w:lang w:val="es-PE"/>
        </w:rPr>
      </w:pPr>
      <w:r w:rsidRPr="005B2031">
        <w:rPr>
          <w:lang w:val="es-PE"/>
        </w:rPr>
        <w:t>Sistema valida formato y tamaño de imagen</w:t>
      </w:r>
    </w:p>
    <w:p w14:paraId="08324821" w14:textId="77777777" w:rsidR="0082409F" w:rsidRPr="005B2031" w:rsidRDefault="00000000" w:rsidP="005B2031">
      <w:pPr>
        <w:numPr>
          <w:ilvl w:val="0"/>
          <w:numId w:val="3"/>
        </w:numPr>
        <w:jc w:val="both"/>
        <w:rPr>
          <w:lang w:val="es-PE"/>
        </w:rPr>
      </w:pPr>
      <w:r w:rsidRPr="005B2031">
        <w:rPr>
          <w:lang w:val="es-PE"/>
        </w:rPr>
        <w:t>Sistema preprocesa imagen (redimensionamiento, normalización)</w:t>
      </w:r>
    </w:p>
    <w:p w14:paraId="0C05C4B3" w14:textId="77777777" w:rsidR="0082409F" w:rsidRPr="005B2031" w:rsidRDefault="00000000" w:rsidP="005B2031">
      <w:pPr>
        <w:numPr>
          <w:ilvl w:val="0"/>
          <w:numId w:val="3"/>
        </w:numPr>
        <w:jc w:val="both"/>
        <w:rPr>
          <w:lang w:val="es-PE"/>
        </w:rPr>
      </w:pPr>
      <w:r w:rsidRPr="005B2031">
        <w:rPr>
          <w:lang w:val="es-PE"/>
        </w:rPr>
        <w:t>Sistema crea registro de identificación con estado "pending"</w:t>
      </w:r>
    </w:p>
    <w:p w14:paraId="5457CF08" w14:textId="77777777" w:rsidR="0082409F" w:rsidRPr="005B2031" w:rsidRDefault="00000000" w:rsidP="005B2031">
      <w:pPr>
        <w:numPr>
          <w:ilvl w:val="0"/>
          <w:numId w:val="3"/>
        </w:numPr>
        <w:jc w:val="both"/>
        <w:rPr>
          <w:lang w:val="es-PE"/>
        </w:rPr>
      </w:pPr>
      <w:r w:rsidRPr="005B2031">
        <w:rPr>
          <w:lang w:val="es-PE"/>
        </w:rPr>
        <w:lastRenderedPageBreak/>
        <w:t>Sistema inicia procesamiento asíncrono en background</w:t>
      </w:r>
    </w:p>
    <w:p w14:paraId="47AE551A" w14:textId="77777777" w:rsidR="0082409F" w:rsidRPr="005B2031" w:rsidRDefault="00000000" w:rsidP="005B2031">
      <w:pPr>
        <w:numPr>
          <w:ilvl w:val="0"/>
          <w:numId w:val="3"/>
        </w:numPr>
        <w:jc w:val="both"/>
        <w:rPr>
          <w:lang w:val="es-PE"/>
        </w:rPr>
      </w:pPr>
      <w:r w:rsidRPr="005B2031">
        <w:rPr>
          <w:lang w:val="es-PE"/>
        </w:rPr>
        <w:t>Servicio de IA carga modelo TensorFlow</w:t>
      </w:r>
    </w:p>
    <w:p w14:paraId="06038F34" w14:textId="77777777" w:rsidR="0082409F" w:rsidRPr="005B2031" w:rsidRDefault="00000000" w:rsidP="005B2031">
      <w:pPr>
        <w:numPr>
          <w:ilvl w:val="0"/>
          <w:numId w:val="3"/>
        </w:numPr>
        <w:jc w:val="both"/>
        <w:rPr>
          <w:lang w:val="es-PE"/>
        </w:rPr>
      </w:pPr>
      <w:r w:rsidRPr="005B2031">
        <w:rPr>
          <w:lang w:val="es-PE"/>
        </w:rPr>
        <w:t>Servicio de IA procesa imagen y genera predicciones</w:t>
      </w:r>
    </w:p>
    <w:p w14:paraId="51997FAD" w14:textId="77777777" w:rsidR="0082409F" w:rsidRDefault="00000000" w:rsidP="005B2031">
      <w:pPr>
        <w:numPr>
          <w:ilvl w:val="0"/>
          <w:numId w:val="3"/>
        </w:numPr>
        <w:jc w:val="both"/>
      </w:pPr>
      <w:r>
        <w:t>Sistema valida confianza mínima (70%)</w:t>
      </w:r>
    </w:p>
    <w:p w14:paraId="08C3FC1F" w14:textId="77777777" w:rsidR="0082409F" w:rsidRPr="005B2031" w:rsidRDefault="00000000" w:rsidP="005B2031">
      <w:pPr>
        <w:numPr>
          <w:ilvl w:val="0"/>
          <w:numId w:val="3"/>
        </w:numPr>
        <w:jc w:val="both"/>
        <w:rPr>
          <w:lang w:val="es-PE"/>
        </w:rPr>
      </w:pPr>
      <w:r w:rsidRPr="005B2031">
        <w:rPr>
          <w:lang w:val="es-PE"/>
        </w:rPr>
        <w:t>Si confianza &lt; 70%: rechaza identificación y elimina imagen</w:t>
      </w:r>
    </w:p>
    <w:p w14:paraId="61ABF6CB" w14:textId="77777777" w:rsidR="0082409F" w:rsidRPr="005B2031" w:rsidRDefault="00000000" w:rsidP="005B2031">
      <w:pPr>
        <w:numPr>
          <w:ilvl w:val="0"/>
          <w:numId w:val="3"/>
        </w:numPr>
        <w:jc w:val="both"/>
        <w:rPr>
          <w:lang w:val="es-PE"/>
        </w:rPr>
      </w:pPr>
      <w:r w:rsidRPr="005B2031">
        <w:rPr>
          <w:lang w:val="es-PE"/>
        </w:rPr>
        <w:t>Si confianza &gt;= 70%: registra resultado con predicciones alternativas</w:t>
      </w:r>
    </w:p>
    <w:p w14:paraId="1D27B92B" w14:textId="77777777" w:rsidR="0082409F" w:rsidRPr="005B2031" w:rsidRDefault="00000000" w:rsidP="005B2031">
      <w:pPr>
        <w:numPr>
          <w:ilvl w:val="0"/>
          <w:numId w:val="3"/>
        </w:numPr>
        <w:jc w:val="both"/>
        <w:rPr>
          <w:lang w:val="es-PE"/>
        </w:rPr>
      </w:pPr>
      <w:r w:rsidRPr="005B2031">
        <w:rPr>
          <w:lang w:val="es-PE"/>
        </w:rPr>
        <w:t>Sistema obtiene información detallada de variedad identificada</w:t>
      </w:r>
    </w:p>
    <w:p w14:paraId="17F75DEC" w14:textId="77777777" w:rsidR="0082409F" w:rsidRPr="005B2031" w:rsidRDefault="00000000" w:rsidP="005B2031">
      <w:pPr>
        <w:numPr>
          <w:ilvl w:val="0"/>
          <w:numId w:val="3"/>
        </w:numPr>
        <w:jc w:val="both"/>
        <w:rPr>
          <w:lang w:val="es-PE"/>
        </w:rPr>
      </w:pPr>
      <w:r w:rsidRPr="005B2031">
        <w:rPr>
          <w:lang w:val="es-PE"/>
        </w:rPr>
        <w:t>Sistema registra geolocalización si está disponible</w:t>
      </w:r>
    </w:p>
    <w:p w14:paraId="07DADC29" w14:textId="77777777" w:rsidR="0082409F" w:rsidRPr="005B2031" w:rsidRDefault="00000000" w:rsidP="005B2031">
      <w:pPr>
        <w:numPr>
          <w:ilvl w:val="0"/>
          <w:numId w:val="3"/>
        </w:numPr>
        <w:jc w:val="both"/>
        <w:rPr>
          <w:lang w:val="es-PE"/>
        </w:rPr>
      </w:pPr>
      <w:r w:rsidRPr="005B2031">
        <w:rPr>
          <w:lang w:val="es-PE"/>
        </w:rPr>
        <w:t>Sistema actualiza estado a "completed" o "failed"</w:t>
      </w:r>
    </w:p>
    <w:p w14:paraId="723CD7EC" w14:textId="77777777" w:rsidR="0082409F" w:rsidRDefault="00000000" w:rsidP="005B2031">
      <w:pPr>
        <w:numPr>
          <w:ilvl w:val="0"/>
          <w:numId w:val="3"/>
        </w:numPr>
        <w:jc w:val="both"/>
      </w:pPr>
      <w:r>
        <w:t>Sistema retorna resultado al usuario</w:t>
      </w:r>
    </w:p>
    <w:p w14:paraId="2334806E" w14:textId="77777777" w:rsidR="0082409F" w:rsidRDefault="00000000" w:rsidP="005B2031">
      <w:pPr>
        <w:jc w:val="both"/>
      </w:pPr>
      <w:r>
        <w:rPr>
          <w:b/>
        </w:rPr>
        <w:t>Flujo de sincronización offline</w:t>
      </w:r>
    </w:p>
    <w:p w14:paraId="302FD401" w14:textId="28757CE0" w:rsidR="0082409F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Figura 14: Diagrama de flujo del proceso de sincronización offline</w:t>
      </w:r>
    </w:p>
    <w:p w14:paraId="3D9748F6" w14:textId="1F0D8E86" w:rsidR="0079211C" w:rsidRPr="005B2031" w:rsidRDefault="0079211C" w:rsidP="005B2031">
      <w:pPr>
        <w:jc w:val="both"/>
        <w:rPr>
          <w:lang w:val="es-PE"/>
        </w:rPr>
      </w:pPr>
      <w:r w:rsidRPr="0079211C">
        <w:rPr>
          <w:lang w:val="es-PE"/>
        </w:rPr>
        <w:drawing>
          <wp:inline distT="0" distB="0" distL="0" distR="0" wp14:anchorId="662179BA" wp14:editId="31E0E2D7">
            <wp:extent cx="1966240" cy="53862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5944" cy="549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EE40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lastRenderedPageBreak/>
        <w:t>El proceso de sincronización incluye:</w:t>
      </w:r>
    </w:p>
    <w:p w14:paraId="2A94D675" w14:textId="77777777" w:rsidR="0082409F" w:rsidRDefault="00000000" w:rsidP="005B2031">
      <w:pPr>
        <w:numPr>
          <w:ilvl w:val="0"/>
          <w:numId w:val="4"/>
        </w:numPr>
        <w:jc w:val="both"/>
      </w:pPr>
      <w:r>
        <w:t>Aplicación detecta pérdida de conexión</w:t>
      </w:r>
    </w:p>
    <w:p w14:paraId="2AF40BBD" w14:textId="77777777" w:rsidR="0082409F" w:rsidRPr="005B2031" w:rsidRDefault="00000000" w:rsidP="005B2031">
      <w:pPr>
        <w:numPr>
          <w:ilvl w:val="0"/>
          <w:numId w:val="4"/>
        </w:numPr>
        <w:jc w:val="both"/>
        <w:rPr>
          <w:lang w:val="es-PE"/>
        </w:rPr>
      </w:pPr>
      <w:r w:rsidRPr="005B2031">
        <w:rPr>
          <w:lang w:val="es-PE"/>
        </w:rPr>
        <w:t>Sistema almacena operaciones en cola local (AsyncStorage)</w:t>
      </w:r>
    </w:p>
    <w:p w14:paraId="6F732534" w14:textId="77777777" w:rsidR="0082409F" w:rsidRDefault="00000000" w:rsidP="005B2031">
      <w:pPr>
        <w:numPr>
          <w:ilvl w:val="0"/>
          <w:numId w:val="4"/>
        </w:numPr>
        <w:jc w:val="both"/>
      </w:pPr>
      <w:r>
        <w:t>Usuario continúa trabajando offline</w:t>
      </w:r>
    </w:p>
    <w:p w14:paraId="2F672A09" w14:textId="77777777" w:rsidR="0082409F" w:rsidRDefault="00000000" w:rsidP="005B2031">
      <w:pPr>
        <w:numPr>
          <w:ilvl w:val="0"/>
          <w:numId w:val="4"/>
        </w:numPr>
        <w:jc w:val="both"/>
      </w:pPr>
      <w:r>
        <w:t>Aplicación detecta recuperación de conexión</w:t>
      </w:r>
    </w:p>
    <w:p w14:paraId="23C475B6" w14:textId="77777777" w:rsidR="0082409F" w:rsidRPr="005B2031" w:rsidRDefault="00000000" w:rsidP="005B2031">
      <w:pPr>
        <w:numPr>
          <w:ilvl w:val="0"/>
          <w:numId w:val="4"/>
        </w:numPr>
        <w:jc w:val="both"/>
        <w:rPr>
          <w:lang w:val="es-PE"/>
        </w:rPr>
      </w:pPr>
      <w:r w:rsidRPr="005B2031">
        <w:rPr>
          <w:lang w:val="es-PE"/>
        </w:rPr>
        <w:t>Sistema inicia proceso de sincronización automática</w:t>
      </w:r>
    </w:p>
    <w:p w14:paraId="42E483CF" w14:textId="77777777" w:rsidR="0082409F" w:rsidRPr="005B2031" w:rsidRDefault="00000000" w:rsidP="005B2031">
      <w:pPr>
        <w:numPr>
          <w:ilvl w:val="0"/>
          <w:numId w:val="4"/>
        </w:numPr>
        <w:jc w:val="both"/>
        <w:rPr>
          <w:lang w:val="es-PE"/>
        </w:rPr>
      </w:pPr>
      <w:r w:rsidRPr="005B2031">
        <w:rPr>
          <w:lang w:val="es-PE"/>
        </w:rPr>
        <w:t>Sistema procesa cola de operaciones pendientes</w:t>
      </w:r>
    </w:p>
    <w:p w14:paraId="53A17AFC" w14:textId="77777777" w:rsidR="0082409F" w:rsidRPr="005B2031" w:rsidRDefault="00000000" w:rsidP="005B2031">
      <w:pPr>
        <w:numPr>
          <w:ilvl w:val="0"/>
          <w:numId w:val="4"/>
        </w:numPr>
        <w:jc w:val="both"/>
        <w:rPr>
          <w:lang w:val="es-PE"/>
        </w:rPr>
      </w:pPr>
      <w:r w:rsidRPr="005B2031">
        <w:rPr>
          <w:lang w:val="es-PE"/>
        </w:rPr>
        <w:t>Sistema envía cada operación al servidor</w:t>
      </w:r>
    </w:p>
    <w:p w14:paraId="74F7E6C4" w14:textId="77777777" w:rsidR="0082409F" w:rsidRDefault="00000000" w:rsidP="005B2031">
      <w:pPr>
        <w:numPr>
          <w:ilvl w:val="0"/>
          <w:numId w:val="4"/>
        </w:numPr>
        <w:jc w:val="both"/>
      </w:pPr>
      <w:r>
        <w:t>Sistema maneja conflictos de sincronización</w:t>
      </w:r>
    </w:p>
    <w:p w14:paraId="655CE982" w14:textId="77777777" w:rsidR="0082409F" w:rsidRPr="005B2031" w:rsidRDefault="00000000" w:rsidP="005B2031">
      <w:pPr>
        <w:numPr>
          <w:ilvl w:val="0"/>
          <w:numId w:val="4"/>
        </w:numPr>
        <w:jc w:val="both"/>
        <w:rPr>
          <w:lang w:val="es-PE"/>
        </w:rPr>
      </w:pPr>
      <w:r w:rsidRPr="005B2031">
        <w:rPr>
          <w:lang w:val="es-PE"/>
        </w:rPr>
        <w:t>Sistema actualiza estado local con respuestas del servidor</w:t>
      </w:r>
    </w:p>
    <w:p w14:paraId="38770741" w14:textId="77777777" w:rsidR="0082409F" w:rsidRDefault="00000000" w:rsidP="005B2031">
      <w:pPr>
        <w:numPr>
          <w:ilvl w:val="0"/>
          <w:numId w:val="4"/>
        </w:numPr>
        <w:jc w:val="both"/>
      </w:pPr>
      <w:r>
        <w:t>Sistema limpia operaciones sincronizadas exitosamente</w:t>
      </w:r>
    </w:p>
    <w:p w14:paraId="495E1916" w14:textId="77777777" w:rsidR="0082409F" w:rsidRDefault="00000000" w:rsidP="005B2031">
      <w:pPr>
        <w:numPr>
          <w:ilvl w:val="0"/>
          <w:numId w:val="4"/>
        </w:numPr>
        <w:jc w:val="both"/>
      </w:pPr>
      <w:r>
        <w:t>Sistema reintenta operaciones fallidas</w:t>
      </w:r>
    </w:p>
    <w:p w14:paraId="39F53DFB" w14:textId="77777777" w:rsidR="0082409F" w:rsidRPr="005B2031" w:rsidRDefault="00000000" w:rsidP="005B2031">
      <w:pPr>
        <w:numPr>
          <w:ilvl w:val="0"/>
          <w:numId w:val="4"/>
        </w:numPr>
        <w:jc w:val="both"/>
        <w:rPr>
          <w:lang w:val="es-PE"/>
        </w:rPr>
      </w:pPr>
      <w:r w:rsidRPr="005B2031">
        <w:rPr>
          <w:lang w:val="es-PE"/>
        </w:rPr>
        <w:t>Sistema notifica al usuario del resultado de sincronización</w:t>
      </w:r>
    </w:p>
    <w:p w14:paraId="1057899F" w14:textId="77777777" w:rsidR="0082409F" w:rsidRPr="005B2031" w:rsidRDefault="00000000" w:rsidP="005B2031">
      <w:pPr>
        <w:pStyle w:val="Ttulo3"/>
        <w:jc w:val="both"/>
        <w:rPr>
          <w:b w:val="0"/>
          <w:lang w:val="es-PE"/>
        </w:rPr>
      </w:pPr>
      <w:r w:rsidRPr="005B2031">
        <w:rPr>
          <w:b w:val="0"/>
          <w:lang w:val="es-PE"/>
        </w:rPr>
        <w:t>4.4.2.2 Diseño de base de datos</w:t>
      </w:r>
    </w:p>
    <w:p w14:paraId="09475E86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diseño de la base de datos sigue los principios de normalización y está optimizado para consultas frecuentes mediante índices estratégicos.</w:t>
      </w:r>
    </w:p>
    <w:p w14:paraId="1201F248" w14:textId="77777777" w:rsidR="0082409F" w:rsidRPr="005B2031" w:rsidRDefault="00000000" w:rsidP="005B2031">
      <w:pPr>
        <w:pStyle w:val="Ttulo4"/>
        <w:jc w:val="both"/>
        <w:rPr>
          <w:b w:val="0"/>
          <w:lang w:val="es-PE"/>
        </w:rPr>
      </w:pPr>
      <w:r w:rsidRPr="005B2031">
        <w:rPr>
          <w:b w:val="0"/>
          <w:lang w:val="es-PE"/>
        </w:rPr>
        <w:t>Modelo entidad relación</w:t>
      </w:r>
    </w:p>
    <w:p w14:paraId="6FB85F16" w14:textId="6B8D7B16" w:rsidR="0082409F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Figura 15: Diagrama de modelo entidad-relación del sistema AIPAPA</w:t>
      </w:r>
    </w:p>
    <w:p w14:paraId="77BB8904" w14:textId="104349CA" w:rsidR="0079211C" w:rsidRPr="005B2031" w:rsidRDefault="0079211C" w:rsidP="005B2031">
      <w:pPr>
        <w:jc w:val="both"/>
        <w:rPr>
          <w:lang w:val="es-PE"/>
        </w:rPr>
      </w:pPr>
      <w:r w:rsidRPr="0079211C">
        <w:rPr>
          <w:lang w:val="es-PE"/>
        </w:rPr>
        <w:drawing>
          <wp:inline distT="0" distB="0" distL="0" distR="0" wp14:anchorId="0072855B" wp14:editId="707C807E">
            <wp:extent cx="5400040" cy="31121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D245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modelo entidad-relación representa las siguientes entidades principales y sus relaciones:</w:t>
      </w:r>
    </w:p>
    <w:p w14:paraId="12A35D89" w14:textId="77777777" w:rsidR="0082409F" w:rsidRDefault="00000000" w:rsidP="005B2031">
      <w:pPr>
        <w:jc w:val="both"/>
      </w:pPr>
      <w:r>
        <w:t>Entidades principales:</w:t>
      </w:r>
    </w:p>
    <w:p w14:paraId="20481AA7" w14:textId="77777777" w:rsidR="0082409F" w:rsidRPr="005B2031" w:rsidRDefault="00000000" w:rsidP="0079211C">
      <w:pPr>
        <w:numPr>
          <w:ilvl w:val="0"/>
          <w:numId w:val="35"/>
        </w:numPr>
        <w:jc w:val="both"/>
        <w:rPr>
          <w:lang w:val="es-PE"/>
        </w:rPr>
      </w:pPr>
      <w:r w:rsidRPr="005B2031">
        <w:rPr>
          <w:lang w:val="es-PE"/>
        </w:rPr>
        <w:t>User: Almacena información de usuarios del sistema</w:t>
      </w:r>
    </w:p>
    <w:p w14:paraId="09332FE5" w14:textId="77777777" w:rsidR="0082409F" w:rsidRPr="005B2031" w:rsidRDefault="00000000" w:rsidP="0079211C">
      <w:pPr>
        <w:numPr>
          <w:ilvl w:val="0"/>
          <w:numId w:val="35"/>
        </w:numPr>
        <w:jc w:val="both"/>
        <w:rPr>
          <w:lang w:val="es-PE"/>
        </w:rPr>
      </w:pPr>
      <w:r w:rsidRPr="005B2031">
        <w:rPr>
          <w:lang w:val="es-PE"/>
        </w:rPr>
        <w:lastRenderedPageBreak/>
        <w:t>Variety: Catálogo de variedades de papa nativas</w:t>
      </w:r>
    </w:p>
    <w:p w14:paraId="0BC112A7" w14:textId="77777777" w:rsidR="0082409F" w:rsidRPr="005B2031" w:rsidRDefault="00000000" w:rsidP="0079211C">
      <w:pPr>
        <w:numPr>
          <w:ilvl w:val="0"/>
          <w:numId w:val="35"/>
        </w:numPr>
        <w:jc w:val="both"/>
        <w:rPr>
          <w:lang w:val="es-PE"/>
        </w:rPr>
      </w:pPr>
      <w:r w:rsidRPr="005B2031">
        <w:rPr>
          <w:lang w:val="es-PE"/>
        </w:rPr>
        <w:t>Identification: Registros de identificaciones realizadas con IA</w:t>
      </w:r>
    </w:p>
    <w:p w14:paraId="08F53576" w14:textId="77777777" w:rsidR="0082409F" w:rsidRDefault="00000000" w:rsidP="0079211C">
      <w:pPr>
        <w:numPr>
          <w:ilvl w:val="0"/>
          <w:numId w:val="35"/>
        </w:numPr>
        <w:jc w:val="both"/>
      </w:pPr>
      <w:r>
        <w:t>AuthToken: Tokens de autenticación JWT</w:t>
      </w:r>
    </w:p>
    <w:p w14:paraId="4210AA76" w14:textId="77777777" w:rsidR="0082409F" w:rsidRPr="005B2031" w:rsidRDefault="00000000" w:rsidP="0079211C">
      <w:pPr>
        <w:numPr>
          <w:ilvl w:val="0"/>
          <w:numId w:val="35"/>
        </w:numPr>
        <w:jc w:val="both"/>
        <w:rPr>
          <w:lang w:val="es-PE"/>
        </w:rPr>
      </w:pPr>
      <w:r w:rsidRPr="005B2031">
        <w:rPr>
          <w:lang w:val="es-PE"/>
        </w:rPr>
        <w:t>AIModelConfig: Configuración de modelos de inteligencia artificial</w:t>
      </w:r>
    </w:p>
    <w:p w14:paraId="14684C5C" w14:textId="77777777" w:rsidR="0082409F" w:rsidRDefault="00000000" w:rsidP="0079211C">
      <w:pPr>
        <w:numPr>
          <w:ilvl w:val="0"/>
          <w:numId w:val="35"/>
        </w:numPr>
        <w:jc w:val="both"/>
      </w:pPr>
      <w:r>
        <w:t>SystemConfiguration: Configuraciones del sistema</w:t>
      </w:r>
    </w:p>
    <w:p w14:paraId="00461096" w14:textId="77777777" w:rsidR="0082409F" w:rsidRPr="005B2031" w:rsidRDefault="00000000" w:rsidP="0079211C">
      <w:pPr>
        <w:numPr>
          <w:ilvl w:val="0"/>
          <w:numId w:val="35"/>
        </w:numPr>
        <w:jc w:val="both"/>
        <w:rPr>
          <w:lang w:val="es-PE"/>
        </w:rPr>
      </w:pPr>
      <w:r w:rsidRPr="005B2031">
        <w:rPr>
          <w:lang w:val="es-PE"/>
        </w:rPr>
        <w:t>SyncQueue: Cola de sincronización offline/online</w:t>
      </w:r>
    </w:p>
    <w:p w14:paraId="1AF6EF96" w14:textId="77777777" w:rsidR="0082409F" w:rsidRDefault="00000000" w:rsidP="005B2031">
      <w:pPr>
        <w:jc w:val="both"/>
      </w:pPr>
      <w:r>
        <w:t>Relaciones:</w:t>
      </w:r>
    </w:p>
    <w:p w14:paraId="0E51FD9A" w14:textId="77777777" w:rsidR="0082409F" w:rsidRPr="005B2031" w:rsidRDefault="00000000" w:rsidP="0079211C">
      <w:pPr>
        <w:numPr>
          <w:ilvl w:val="0"/>
          <w:numId w:val="36"/>
        </w:numPr>
        <w:jc w:val="both"/>
        <w:rPr>
          <w:lang w:val="es-PE"/>
        </w:rPr>
      </w:pPr>
      <w:r w:rsidRPr="005B2031">
        <w:rPr>
          <w:lang w:val="es-PE"/>
        </w:rPr>
        <w:t>User (1) --- (N) Identification: Un usuario puede realizar múltiples identificaciones</w:t>
      </w:r>
    </w:p>
    <w:p w14:paraId="7A7AAFF8" w14:textId="77777777" w:rsidR="0082409F" w:rsidRPr="005B2031" w:rsidRDefault="00000000" w:rsidP="0079211C">
      <w:pPr>
        <w:numPr>
          <w:ilvl w:val="0"/>
          <w:numId w:val="36"/>
        </w:numPr>
        <w:jc w:val="both"/>
        <w:rPr>
          <w:lang w:val="es-PE"/>
        </w:rPr>
      </w:pPr>
      <w:r w:rsidRPr="005B2031">
        <w:rPr>
          <w:lang w:val="es-PE"/>
        </w:rPr>
        <w:t>Variety (1) --- (N) Identification: Una variedad puede ser identificada múltiples veces</w:t>
      </w:r>
    </w:p>
    <w:p w14:paraId="4FBDB1AE" w14:textId="77777777" w:rsidR="0082409F" w:rsidRPr="005B2031" w:rsidRDefault="00000000" w:rsidP="0079211C">
      <w:pPr>
        <w:numPr>
          <w:ilvl w:val="0"/>
          <w:numId w:val="36"/>
        </w:numPr>
        <w:jc w:val="both"/>
        <w:rPr>
          <w:lang w:val="es-PE"/>
        </w:rPr>
      </w:pPr>
      <w:r w:rsidRPr="005B2031">
        <w:rPr>
          <w:lang w:val="es-PE"/>
        </w:rPr>
        <w:t>User (1) --- (N) AuthToken: Un usuario puede tener múltiples tokens activos</w:t>
      </w:r>
    </w:p>
    <w:p w14:paraId="3B565254" w14:textId="77777777" w:rsidR="0082409F" w:rsidRPr="005B2031" w:rsidRDefault="00000000" w:rsidP="0079211C">
      <w:pPr>
        <w:numPr>
          <w:ilvl w:val="0"/>
          <w:numId w:val="36"/>
        </w:numPr>
        <w:jc w:val="both"/>
        <w:rPr>
          <w:lang w:val="es-PE"/>
        </w:rPr>
      </w:pPr>
      <w:r w:rsidRPr="005B2031">
        <w:rPr>
          <w:lang w:val="es-PE"/>
        </w:rPr>
        <w:t>User (1) --- (N) AIModelConfig: Un usuario (admin) puede crear múltiples modelos</w:t>
      </w:r>
    </w:p>
    <w:p w14:paraId="79A12C7D" w14:textId="77777777" w:rsidR="0082409F" w:rsidRPr="005B2031" w:rsidRDefault="00000000" w:rsidP="0079211C">
      <w:pPr>
        <w:numPr>
          <w:ilvl w:val="0"/>
          <w:numId w:val="36"/>
        </w:numPr>
        <w:jc w:val="both"/>
        <w:rPr>
          <w:lang w:val="es-PE"/>
        </w:rPr>
      </w:pPr>
      <w:r w:rsidRPr="005B2031">
        <w:rPr>
          <w:lang w:val="es-PE"/>
        </w:rPr>
        <w:t>User (1) --- (N) SystemConfiguration: Un usuario (admin) puede modificar configuraciones</w:t>
      </w:r>
    </w:p>
    <w:p w14:paraId="3734BEA8" w14:textId="77777777" w:rsidR="0082409F" w:rsidRPr="005B2031" w:rsidRDefault="00000000" w:rsidP="005B2031">
      <w:pPr>
        <w:pStyle w:val="Ttulo4"/>
        <w:jc w:val="both"/>
        <w:rPr>
          <w:b w:val="0"/>
          <w:lang w:val="es-PE"/>
        </w:rPr>
      </w:pPr>
      <w:r w:rsidRPr="005B2031">
        <w:rPr>
          <w:b w:val="0"/>
          <w:lang w:val="es-PE"/>
        </w:rPr>
        <w:t>Modelo relacional</w:t>
      </w:r>
    </w:p>
    <w:p w14:paraId="7D83079F" w14:textId="0D230333" w:rsidR="0082409F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Figura 16: Diagrama de modelo relacional normalizado</w:t>
      </w:r>
    </w:p>
    <w:p w14:paraId="1396820D" w14:textId="7C1647F7" w:rsidR="0079211C" w:rsidRPr="005B2031" w:rsidRDefault="0079211C" w:rsidP="005B2031">
      <w:pPr>
        <w:jc w:val="both"/>
        <w:rPr>
          <w:lang w:val="es-PE"/>
        </w:rPr>
      </w:pPr>
      <w:r w:rsidRPr="0079211C">
        <w:rPr>
          <w:lang w:val="es-PE"/>
        </w:rPr>
        <w:drawing>
          <wp:inline distT="0" distB="0" distL="0" distR="0" wp14:anchorId="7DD3DAD8" wp14:editId="62A736C9">
            <wp:extent cx="5400040" cy="30689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61BD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modelo relacional muestra las tablas con sus atributos, tipos de datos, claves primarias y claves foráneas:</w:t>
      </w:r>
    </w:p>
    <w:p w14:paraId="705A569D" w14:textId="77777777" w:rsidR="0082409F" w:rsidRDefault="00000000" w:rsidP="005B2031">
      <w:pPr>
        <w:jc w:val="both"/>
      </w:pPr>
      <w:r>
        <w:t>Tablas principales:</w:t>
      </w:r>
    </w:p>
    <w:p w14:paraId="54B9C5C3" w14:textId="77777777" w:rsidR="0082409F" w:rsidRDefault="00000000" w:rsidP="0079211C">
      <w:pPr>
        <w:numPr>
          <w:ilvl w:val="0"/>
          <w:numId w:val="37"/>
        </w:numPr>
        <w:jc w:val="both"/>
      </w:pPr>
      <w:r>
        <w:t>users (id PK, email UNIQUE, password_hash, name, dni, role, status, phone, location, address, notes, created_at, updated_at)</w:t>
      </w:r>
    </w:p>
    <w:p w14:paraId="75E4A613" w14:textId="77777777" w:rsidR="0082409F" w:rsidRDefault="00000000" w:rsidP="0079211C">
      <w:pPr>
        <w:numPr>
          <w:ilvl w:val="0"/>
          <w:numId w:val="37"/>
        </w:numPr>
        <w:jc w:val="both"/>
      </w:pPr>
      <w:r>
        <w:t>varieties (id PK, scientific_name, common_name, description, origin_region, season, characteristics JSON, images JSON, created_at, updated_at)</w:t>
      </w:r>
    </w:p>
    <w:p w14:paraId="5FC417BE" w14:textId="77777777" w:rsidR="0082409F" w:rsidRDefault="00000000" w:rsidP="0079211C">
      <w:pPr>
        <w:numPr>
          <w:ilvl w:val="0"/>
          <w:numId w:val="37"/>
        </w:numPr>
        <w:jc w:val="both"/>
      </w:pPr>
      <w:r>
        <w:lastRenderedPageBreak/>
        <w:t>identifications (id PK, user_id FK, variety_id FK, image_url, confidence, status, processing_time, location_lat, location_lng, timestamp)</w:t>
      </w:r>
    </w:p>
    <w:p w14:paraId="00CFC325" w14:textId="77777777" w:rsidR="0082409F" w:rsidRDefault="00000000" w:rsidP="0079211C">
      <w:pPr>
        <w:numPr>
          <w:ilvl w:val="0"/>
          <w:numId w:val="37"/>
        </w:numPr>
        <w:jc w:val="both"/>
      </w:pPr>
      <w:r>
        <w:t>auth_tokens (id PK, user_id FK, token_hash, token_type, expires_at, is_blacklisted, created_at)</w:t>
      </w:r>
    </w:p>
    <w:p w14:paraId="3D7E243B" w14:textId="77777777" w:rsidR="0082409F" w:rsidRDefault="00000000" w:rsidP="0079211C">
      <w:pPr>
        <w:numPr>
          <w:ilvl w:val="0"/>
          <w:numId w:val="37"/>
        </w:numPr>
        <w:jc w:val="both"/>
      </w:pPr>
      <w:r>
        <w:t>ai_models (id PK, name, version, model_type, format, status, file_path, metrics JSON, created_at)</w:t>
      </w:r>
    </w:p>
    <w:p w14:paraId="2B40B158" w14:textId="77777777" w:rsidR="0082409F" w:rsidRDefault="00000000" w:rsidP="0079211C">
      <w:pPr>
        <w:numPr>
          <w:ilvl w:val="0"/>
          <w:numId w:val="37"/>
        </w:numPr>
        <w:jc w:val="both"/>
      </w:pPr>
      <w:r>
        <w:t>system_configurations (id PK, config_key UNIQUE, config_value JSON, config_type, is_active, updated_at)</w:t>
      </w:r>
    </w:p>
    <w:p w14:paraId="6BE04DF7" w14:textId="77777777" w:rsidR="0082409F" w:rsidRDefault="00000000" w:rsidP="0079211C">
      <w:pPr>
        <w:numPr>
          <w:ilvl w:val="0"/>
          <w:numId w:val="37"/>
        </w:numPr>
        <w:jc w:val="both"/>
      </w:pPr>
      <w:r>
        <w:t>sync_queue (id PK, table_name, record_id, operation, data JSON, status, attempts, created_at)</w:t>
      </w:r>
    </w:p>
    <w:p w14:paraId="171BE422" w14:textId="77777777" w:rsidR="0082409F" w:rsidRPr="005B2031" w:rsidRDefault="00000000" w:rsidP="005B2031">
      <w:pPr>
        <w:pStyle w:val="Ttulo4"/>
        <w:jc w:val="both"/>
        <w:rPr>
          <w:b w:val="0"/>
          <w:lang w:val="es-PE"/>
        </w:rPr>
      </w:pPr>
      <w:r w:rsidRPr="005B2031">
        <w:rPr>
          <w:b w:val="0"/>
          <w:lang w:val="es-PE"/>
        </w:rPr>
        <w:t>Modelo físico</w:t>
      </w:r>
    </w:p>
    <w:p w14:paraId="240BB94E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modelo físico implementado en PostgreSQL utilizando SQLAlchemy ORM incluye las siguientes características técnicas:</w:t>
      </w:r>
    </w:p>
    <w:p w14:paraId="70D0ADB7" w14:textId="77777777" w:rsidR="0082409F" w:rsidRDefault="00000000" w:rsidP="005B2031">
      <w:pPr>
        <w:jc w:val="both"/>
      </w:pPr>
      <w:r>
        <w:t>Características de implementación:</w:t>
      </w:r>
    </w:p>
    <w:p w14:paraId="10A53128" w14:textId="77777777" w:rsidR="0082409F" w:rsidRPr="005B2031" w:rsidRDefault="00000000" w:rsidP="0079211C">
      <w:pPr>
        <w:numPr>
          <w:ilvl w:val="0"/>
          <w:numId w:val="38"/>
        </w:numPr>
        <w:jc w:val="both"/>
        <w:rPr>
          <w:lang w:val="es-PE"/>
        </w:rPr>
      </w:pPr>
      <w:r w:rsidRPr="005B2031">
        <w:rPr>
          <w:lang w:val="es-PE"/>
        </w:rPr>
        <w:t>Motor de base de datos: PostgreSQL 13+</w:t>
      </w:r>
    </w:p>
    <w:p w14:paraId="2C5B7FC2" w14:textId="77777777" w:rsidR="0082409F" w:rsidRDefault="00000000" w:rsidP="0079211C">
      <w:pPr>
        <w:numPr>
          <w:ilvl w:val="0"/>
          <w:numId w:val="38"/>
        </w:numPr>
        <w:jc w:val="both"/>
      </w:pPr>
      <w:r>
        <w:t>ORM: SQLAlchemy 2.0 con soporte asíncrono (AsyncSession)</w:t>
      </w:r>
    </w:p>
    <w:p w14:paraId="4D41001B" w14:textId="77777777" w:rsidR="0082409F" w:rsidRPr="005B2031" w:rsidRDefault="00000000" w:rsidP="0079211C">
      <w:pPr>
        <w:numPr>
          <w:ilvl w:val="0"/>
          <w:numId w:val="38"/>
        </w:numPr>
        <w:jc w:val="both"/>
        <w:rPr>
          <w:lang w:val="es-PE"/>
        </w:rPr>
      </w:pPr>
      <w:r w:rsidRPr="005B2031">
        <w:rPr>
          <w:lang w:val="es-PE"/>
        </w:rPr>
        <w:t>Migraciones: Alembic para control de versiones del esquema</w:t>
      </w:r>
    </w:p>
    <w:p w14:paraId="51ADE25A" w14:textId="77777777" w:rsidR="0082409F" w:rsidRPr="005B2031" w:rsidRDefault="00000000" w:rsidP="0079211C">
      <w:pPr>
        <w:numPr>
          <w:ilvl w:val="0"/>
          <w:numId w:val="38"/>
        </w:numPr>
        <w:jc w:val="both"/>
        <w:rPr>
          <w:lang w:val="es-PE"/>
        </w:rPr>
      </w:pPr>
      <w:r w:rsidRPr="005B2031">
        <w:rPr>
          <w:lang w:val="es-PE"/>
        </w:rPr>
        <w:t>Índices: Índices estratégicos en campos de búsqueda frecuente</w:t>
      </w:r>
    </w:p>
    <w:p w14:paraId="16D168AB" w14:textId="77777777" w:rsidR="0082409F" w:rsidRPr="005B2031" w:rsidRDefault="00000000" w:rsidP="0079211C">
      <w:pPr>
        <w:numPr>
          <w:ilvl w:val="0"/>
          <w:numId w:val="38"/>
        </w:numPr>
        <w:jc w:val="both"/>
        <w:rPr>
          <w:lang w:val="es-PE"/>
        </w:rPr>
      </w:pPr>
      <w:r w:rsidRPr="005B2031">
        <w:rPr>
          <w:lang w:val="es-PE"/>
        </w:rPr>
        <w:t>Constraints: Validaciones a nivel de base de datos</w:t>
      </w:r>
    </w:p>
    <w:p w14:paraId="7AA93704" w14:textId="77777777" w:rsidR="0082409F" w:rsidRPr="005B2031" w:rsidRDefault="00000000" w:rsidP="0079211C">
      <w:pPr>
        <w:numPr>
          <w:ilvl w:val="0"/>
          <w:numId w:val="38"/>
        </w:numPr>
        <w:jc w:val="both"/>
        <w:rPr>
          <w:lang w:val="es-PE"/>
        </w:rPr>
      </w:pPr>
      <w:r w:rsidRPr="005B2031">
        <w:rPr>
          <w:lang w:val="es-PE"/>
        </w:rPr>
        <w:t>Tipos de datos: Uso de tipos nativos de PostgreSQL (JSON, ENUM, UUID)</w:t>
      </w:r>
    </w:p>
    <w:p w14:paraId="48B09EEC" w14:textId="77777777" w:rsidR="0082409F" w:rsidRPr="005B2031" w:rsidRDefault="00000000" w:rsidP="0079211C">
      <w:pPr>
        <w:numPr>
          <w:ilvl w:val="0"/>
          <w:numId w:val="38"/>
        </w:numPr>
        <w:jc w:val="both"/>
        <w:rPr>
          <w:lang w:val="es-PE"/>
        </w:rPr>
      </w:pPr>
      <w:r w:rsidRPr="005B2031">
        <w:rPr>
          <w:lang w:val="es-PE"/>
        </w:rPr>
        <w:t>Soft delete: Implementación de eliminación lógica con campos is_deleted y deleted_at</w:t>
      </w:r>
    </w:p>
    <w:p w14:paraId="3ACD90FC" w14:textId="77777777" w:rsidR="0082409F" w:rsidRDefault="00000000" w:rsidP="0079211C">
      <w:pPr>
        <w:numPr>
          <w:ilvl w:val="0"/>
          <w:numId w:val="38"/>
        </w:numPr>
        <w:jc w:val="both"/>
      </w:pPr>
      <w:r>
        <w:t>Timestamps: Campos automáticos created_at y updated_at con timezone</w:t>
      </w:r>
    </w:p>
    <w:p w14:paraId="7B3FF7CC" w14:textId="77777777" w:rsidR="0082409F" w:rsidRPr="005B2031" w:rsidRDefault="00000000" w:rsidP="0079211C">
      <w:pPr>
        <w:numPr>
          <w:ilvl w:val="0"/>
          <w:numId w:val="38"/>
        </w:numPr>
        <w:jc w:val="both"/>
        <w:rPr>
          <w:lang w:val="es-PE"/>
        </w:rPr>
      </w:pPr>
      <w:r w:rsidRPr="005B2031">
        <w:rPr>
          <w:lang w:val="es-PE"/>
        </w:rPr>
        <w:t xml:space="preserve">Relaciones: Definidas con </w:t>
      </w:r>
      <w:proofErr w:type="gramStart"/>
      <w:r w:rsidRPr="005B2031">
        <w:rPr>
          <w:lang w:val="es-PE"/>
        </w:rPr>
        <w:t>relationship(</w:t>
      </w:r>
      <w:proofErr w:type="gramEnd"/>
      <w:r w:rsidRPr="005B2031">
        <w:rPr>
          <w:lang w:val="es-PE"/>
        </w:rPr>
        <w:t>) de SQLAlchemy con cascade apropiado</w:t>
      </w:r>
    </w:p>
    <w:p w14:paraId="60124EA9" w14:textId="77777777" w:rsidR="0082409F" w:rsidRDefault="00000000" w:rsidP="005B2031">
      <w:pPr>
        <w:jc w:val="both"/>
      </w:pPr>
      <w:r>
        <w:t>Optimizaciones implementadas:</w:t>
      </w:r>
    </w:p>
    <w:p w14:paraId="3960857B" w14:textId="77777777" w:rsidR="0082409F" w:rsidRDefault="00000000" w:rsidP="0079211C">
      <w:pPr>
        <w:numPr>
          <w:ilvl w:val="0"/>
          <w:numId w:val="39"/>
        </w:numPr>
        <w:jc w:val="both"/>
      </w:pPr>
      <w:r>
        <w:t>Índices compuestos para consultas frecuentes</w:t>
      </w:r>
    </w:p>
    <w:p w14:paraId="46EDA297" w14:textId="77777777" w:rsidR="0082409F" w:rsidRPr="005B2031" w:rsidRDefault="00000000" w:rsidP="0079211C">
      <w:pPr>
        <w:numPr>
          <w:ilvl w:val="0"/>
          <w:numId w:val="39"/>
        </w:numPr>
        <w:jc w:val="both"/>
        <w:rPr>
          <w:lang w:val="es-PE"/>
        </w:rPr>
      </w:pPr>
      <w:r w:rsidRPr="005B2031">
        <w:rPr>
          <w:lang w:val="es-PE"/>
        </w:rPr>
        <w:t>Índices parciales para registros activos (WHERE is_deleted = false)</w:t>
      </w:r>
    </w:p>
    <w:p w14:paraId="25834BB4" w14:textId="77777777" w:rsidR="0082409F" w:rsidRPr="005B2031" w:rsidRDefault="00000000" w:rsidP="0079211C">
      <w:pPr>
        <w:numPr>
          <w:ilvl w:val="0"/>
          <w:numId w:val="39"/>
        </w:numPr>
        <w:jc w:val="both"/>
        <w:rPr>
          <w:lang w:val="es-PE"/>
        </w:rPr>
      </w:pPr>
      <w:r w:rsidRPr="005B2031">
        <w:rPr>
          <w:lang w:val="es-PE"/>
        </w:rPr>
        <w:t>Índices en campos de búsqueda (email, dni, scientific_name, common_name)</w:t>
      </w:r>
    </w:p>
    <w:p w14:paraId="38FC11DB" w14:textId="77777777" w:rsidR="0082409F" w:rsidRPr="005B2031" w:rsidRDefault="00000000" w:rsidP="0079211C">
      <w:pPr>
        <w:numPr>
          <w:ilvl w:val="0"/>
          <w:numId w:val="39"/>
        </w:numPr>
        <w:jc w:val="both"/>
        <w:rPr>
          <w:lang w:val="es-PE"/>
        </w:rPr>
      </w:pPr>
      <w:r w:rsidRPr="005B2031">
        <w:rPr>
          <w:lang w:val="es-PE"/>
        </w:rPr>
        <w:t>Índices en campos de filtrado (role, status, region, season)</w:t>
      </w:r>
    </w:p>
    <w:p w14:paraId="3945D3C1" w14:textId="77777777" w:rsidR="0082409F" w:rsidRDefault="00000000" w:rsidP="0079211C">
      <w:pPr>
        <w:numPr>
          <w:ilvl w:val="0"/>
          <w:numId w:val="39"/>
        </w:numPr>
        <w:jc w:val="both"/>
      </w:pPr>
      <w:r>
        <w:t>Índices en campos de ordenamiento (created_at, updated_at, timestamp)</w:t>
      </w:r>
    </w:p>
    <w:p w14:paraId="46D95ABF" w14:textId="77777777" w:rsidR="0082409F" w:rsidRPr="005B2031" w:rsidRDefault="00000000" w:rsidP="0079211C">
      <w:pPr>
        <w:numPr>
          <w:ilvl w:val="0"/>
          <w:numId w:val="39"/>
        </w:numPr>
        <w:jc w:val="both"/>
        <w:rPr>
          <w:lang w:val="es-PE"/>
        </w:rPr>
      </w:pPr>
      <w:r w:rsidRPr="005B2031">
        <w:rPr>
          <w:lang w:val="es-PE"/>
        </w:rPr>
        <w:t>Pool de conexiones configurado para alto rendimiento</w:t>
      </w:r>
    </w:p>
    <w:p w14:paraId="1B7B1DBE" w14:textId="77777777" w:rsidR="0082409F" w:rsidRDefault="00000000" w:rsidP="0079211C">
      <w:pPr>
        <w:numPr>
          <w:ilvl w:val="0"/>
          <w:numId w:val="39"/>
        </w:numPr>
        <w:jc w:val="both"/>
      </w:pPr>
      <w:r>
        <w:t>Prepared statements para prevenir SQL injection</w:t>
      </w:r>
    </w:p>
    <w:p w14:paraId="5D30B905" w14:textId="77777777" w:rsidR="0082409F" w:rsidRPr="005B2031" w:rsidRDefault="00000000" w:rsidP="005B2031">
      <w:pPr>
        <w:pStyle w:val="Ttulo4"/>
        <w:jc w:val="both"/>
        <w:rPr>
          <w:b w:val="0"/>
          <w:lang w:val="es-PE"/>
        </w:rPr>
      </w:pPr>
      <w:r w:rsidRPr="005B2031">
        <w:rPr>
          <w:b w:val="0"/>
          <w:lang w:val="es-PE"/>
        </w:rPr>
        <w:t>Diccionario de datos</w:t>
      </w:r>
    </w:p>
    <w:p w14:paraId="3136DB18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diccionario de datos describe detalladamente cada campo de las entidades principales del sistema.</w:t>
      </w:r>
    </w:p>
    <w:p w14:paraId="207FFF3D" w14:textId="77777777" w:rsidR="0082409F" w:rsidRDefault="00000000" w:rsidP="005B2031">
      <w:pPr>
        <w:jc w:val="both"/>
      </w:pPr>
      <w:r>
        <w:rPr>
          <w:b/>
        </w:rPr>
        <w:lastRenderedPageBreak/>
        <w:t>Tabla: users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4"/>
        <w:gridCol w:w="1557"/>
        <w:gridCol w:w="641"/>
        <w:gridCol w:w="4338"/>
      </w:tblGrid>
      <w:tr w:rsidR="0082409F" w14:paraId="0ED5302A" w14:textId="77777777">
        <w:tc>
          <w:tcPr>
            <w:tcW w:w="0" w:type="auto"/>
          </w:tcPr>
          <w:p w14:paraId="696F80A1" w14:textId="77777777" w:rsidR="0082409F" w:rsidRDefault="00000000" w:rsidP="005B2031">
            <w:pPr>
              <w:jc w:val="both"/>
            </w:pPr>
            <w:r>
              <w:t>Campo</w:t>
            </w:r>
          </w:p>
        </w:tc>
        <w:tc>
          <w:tcPr>
            <w:tcW w:w="0" w:type="auto"/>
          </w:tcPr>
          <w:p w14:paraId="75A6868A" w14:textId="77777777" w:rsidR="0082409F" w:rsidRDefault="00000000" w:rsidP="005B2031">
            <w:pPr>
              <w:jc w:val="both"/>
            </w:pPr>
            <w:r>
              <w:t>Tipo</w:t>
            </w:r>
          </w:p>
        </w:tc>
        <w:tc>
          <w:tcPr>
            <w:tcW w:w="0" w:type="auto"/>
          </w:tcPr>
          <w:p w14:paraId="1084451C" w14:textId="77777777" w:rsidR="0082409F" w:rsidRDefault="00000000" w:rsidP="005B2031">
            <w:pPr>
              <w:jc w:val="both"/>
            </w:pPr>
            <w:r>
              <w:t>Nulo</w:t>
            </w:r>
          </w:p>
        </w:tc>
        <w:tc>
          <w:tcPr>
            <w:tcW w:w="0" w:type="auto"/>
          </w:tcPr>
          <w:p w14:paraId="3D5C0915" w14:textId="77777777" w:rsidR="0082409F" w:rsidRDefault="00000000" w:rsidP="005B2031">
            <w:pPr>
              <w:jc w:val="both"/>
            </w:pPr>
            <w:r>
              <w:t>Descripción</w:t>
            </w:r>
          </w:p>
        </w:tc>
      </w:tr>
      <w:tr w:rsidR="0082409F" w:rsidRPr="005B2031" w14:paraId="1463A475" w14:textId="77777777">
        <w:tc>
          <w:tcPr>
            <w:tcW w:w="0" w:type="auto"/>
          </w:tcPr>
          <w:p w14:paraId="23A58451" w14:textId="77777777" w:rsidR="0082409F" w:rsidRDefault="00000000" w:rsidP="005B2031">
            <w:pPr>
              <w:jc w:val="both"/>
            </w:pPr>
            <w:r>
              <w:t>id</w:t>
            </w:r>
          </w:p>
        </w:tc>
        <w:tc>
          <w:tcPr>
            <w:tcW w:w="0" w:type="auto"/>
          </w:tcPr>
          <w:p w14:paraId="1FD1CEBA" w14:textId="77777777" w:rsidR="0082409F" w:rsidRDefault="00000000" w:rsidP="005B2031">
            <w:pPr>
              <w:jc w:val="both"/>
            </w:pPr>
            <w:r>
              <w:t>INTEGER</w:t>
            </w:r>
          </w:p>
        </w:tc>
        <w:tc>
          <w:tcPr>
            <w:tcW w:w="0" w:type="auto"/>
          </w:tcPr>
          <w:p w14:paraId="4EF46AFE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11B97FAC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Identificador único del usuario (clave primaria, autoincremental)</w:t>
            </w:r>
          </w:p>
        </w:tc>
      </w:tr>
      <w:tr w:rsidR="0082409F" w:rsidRPr="005B2031" w14:paraId="51FF0F64" w14:textId="77777777">
        <w:tc>
          <w:tcPr>
            <w:tcW w:w="0" w:type="auto"/>
          </w:tcPr>
          <w:p w14:paraId="4DA8CE1B" w14:textId="77777777" w:rsidR="0082409F" w:rsidRDefault="00000000" w:rsidP="005B2031">
            <w:pPr>
              <w:jc w:val="both"/>
            </w:pPr>
            <w:r>
              <w:t>server_id</w:t>
            </w:r>
          </w:p>
        </w:tc>
        <w:tc>
          <w:tcPr>
            <w:tcW w:w="0" w:type="auto"/>
          </w:tcPr>
          <w:p w14:paraId="5FF7C516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3F50D0AF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1A628E70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Identificador del servidor para sincronización (único)</w:t>
            </w:r>
          </w:p>
        </w:tc>
      </w:tr>
      <w:tr w:rsidR="0082409F" w14:paraId="239DD239" w14:textId="77777777">
        <w:tc>
          <w:tcPr>
            <w:tcW w:w="0" w:type="auto"/>
          </w:tcPr>
          <w:p w14:paraId="40FE4BB7" w14:textId="77777777" w:rsidR="0082409F" w:rsidRDefault="00000000" w:rsidP="005B2031">
            <w:pPr>
              <w:jc w:val="both"/>
            </w:pPr>
            <w:r>
              <w:t>name</w:t>
            </w:r>
          </w:p>
        </w:tc>
        <w:tc>
          <w:tcPr>
            <w:tcW w:w="0" w:type="auto"/>
          </w:tcPr>
          <w:p w14:paraId="76AB83E5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2CEFCEEB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06E1E86A" w14:textId="77777777" w:rsidR="0082409F" w:rsidRDefault="00000000" w:rsidP="005B2031">
            <w:pPr>
              <w:jc w:val="both"/>
            </w:pPr>
            <w:r>
              <w:t>Nombre completo del usuario</w:t>
            </w:r>
          </w:p>
        </w:tc>
      </w:tr>
      <w:tr w:rsidR="0082409F" w:rsidRPr="005B2031" w14:paraId="3C187EFE" w14:textId="77777777">
        <w:tc>
          <w:tcPr>
            <w:tcW w:w="0" w:type="auto"/>
          </w:tcPr>
          <w:p w14:paraId="78969285" w14:textId="77777777" w:rsidR="0082409F" w:rsidRDefault="00000000" w:rsidP="005B2031">
            <w:pPr>
              <w:jc w:val="both"/>
            </w:pPr>
            <w:r>
              <w:t>email</w:t>
            </w:r>
          </w:p>
        </w:tc>
        <w:tc>
          <w:tcPr>
            <w:tcW w:w="0" w:type="auto"/>
          </w:tcPr>
          <w:p w14:paraId="437FF2E6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1E9641B1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0562D881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Correo electrónico del usuario (único, índice)</w:t>
            </w:r>
          </w:p>
        </w:tc>
      </w:tr>
      <w:tr w:rsidR="0082409F" w:rsidRPr="005B2031" w14:paraId="393BF53B" w14:textId="77777777">
        <w:tc>
          <w:tcPr>
            <w:tcW w:w="0" w:type="auto"/>
          </w:tcPr>
          <w:p w14:paraId="12CC9D9C" w14:textId="77777777" w:rsidR="0082409F" w:rsidRDefault="00000000" w:rsidP="005B2031">
            <w:pPr>
              <w:jc w:val="both"/>
            </w:pPr>
            <w:r>
              <w:t>dni</w:t>
            </w:r>
          </w:p>
        </w:tc>
        <w:tc>
          <w:tcPr>
            <w:tcW w:w="0" w:type="auto"/>
          </w:tcPr>
          <w:p w14:paraId="4EC71A26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8)</w:t>
            </w:r>
          </w:p>
        </w:tc>
        <w:tc>
          <w:tcPr>
            <w:tcW w:w="0" w:type="auto"/>
          </w:tcPr>
          <w:p w14:paraId="474311A6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7308F215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Documento Nacional de Identidad peruano (único, índice)</w:t>
            </w:r>
          </w:p>
        </w:tc>
      </w:tr>
      <w:tr w:rsidR="0082409F" w:rsidRPr="005B2031" w14:paraId="678E4168" w14:textId="77777777">
        <w:tc>
          <w:tcPr>
            <w:tcW w:w="0" w:type="auto"/>
          </w:tcPr>
          <w:p w14:paraId="4C3BBDF6" w14:textId="77777777" w:rsidR="0082409F" w:rsidRDefault="00000000" w:rsidP="005B2031">
            <w:pPr>
              <w:jc w:val="both"/>
            </w:pPr>
            <w:r>
              <w:t>password_hash</w:t>
            </w:r>
          </w:p>
        </w:tc>
        <w:tc>
          <w:tcPr>
            <w:tcW w:w="0" w:type="auto"/>
          </w:tcPr>
          <w:p w14:paraId="2AF364EE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5673BAC7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30D1469A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Hash de contraseña con bcrypt</w:t>
            </w:r>
          </w:p>
        </w:tc>
      </w:tr>
      <w:tr w:rsidR="0082409F" w14:paraId="26908B05" w14:textId="77777777">
        <w:tc>
          <w:tcPr>
            <w:tcW w:w="0" w:type="auto"/>
          </w:tcPr>
          <w:p w14:paraId="57702D37" w14:textId="77777777" w:rsidR="0082409F" w:rsidRDefault="00000000" w:rsidP="005B2031">
            <w:pPr>
              <w:jc w:val="both"/>
            </w:pPr>
            <w:r>
              <w:t>role</w:t>
            </w:r>
          </w:p>
        </w:tc>
        <w:tc>
          <w:tcPr>
            <w:tcW w:w="0" w:type="auto"/>
          </w:tcPr>
          <w:p w14:paraId="0583692E" w14:textId="77777777" w:rsidR="0082409F" w:rsidRDefault="00000000" w:rsidP="005B2031">
            <w:pPr>
              <w:jc w:val="both"/>
            </w:pPr>
            <w:r>
              <w:t>ENUM</w:t>
            </w:r>
          </w:p>
        </w:tc>
        <w:tc>
          <w:tcPr>
            <w:tcW w:w="0" w:type="auto"/>
          </w:tcPr>
          <w:p w14:paraId="1D66C728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0AF2FAEA" w14:textId="77777777" w:rsidR="0082409F" w:rsidRDefault="00000000" w:rsidP="005B2031">
            <w:pPr>
              <w:jc w:val="both"/>
            </w:pPr>
            <w:r>
              <w:t>Rol del usuario: farmer, admin, supervisor, researcher (índice)</w:t>
            </w:r>
          </w:p>
        </w:tc>
      </w:tr>
      <w:tr w:rsidR="0082409F" w:rsidRPr="005B2031" w14:paraId="3EE45944" w14:textId="77777777">
        <w:tc>
          <w:tcPr>
            <w:tcW w:w="0" w:type="auto"/>
          </w:tcPr>
          <w:p w14:paraId="12321882" w14:textId="77777777" w:rsidR="0082409F" w:rsidRDefault="00000000" w:rsidP="005B2031">
            <w:pPr>
              <w:jc w:val="both"/>
            </w:pPr>
            <w:r>
              <w:t>status</w:t>
            </w:r>
          </w:p>
        </w:tc>
        <w:tc>
          <w:tcPr>
            <w:tcW w:w="0" w:type="auto"/>
          </w:tcPr>
          <w:p w14:paraId="26E2F6F7" w14:textId="77777777" w:rsidR="0082409F" w:rsidRDefault="00000000" w:rsidP="005B2031">
            <w:pPr>
              <w:jc w:val="both"/>
            </w:pPr>
            <w:r>
              <w:t>ENUM</w:t>
            </w:r>
          </w:p>
        </w:tc>
        <w:tc>
          <w:tcPr>
            <w:tcW w:w="0" w:type="auto"/>
          </w:tcPr>
          <w:p w14:paraId="6C291CFF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004A567B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Estado del usuario: active, inactive, pending, suspended (índice)</w:t>
            </w:r>
          </w:p>
        </w:tc>
      </w:tr>
      <w:tr w:rsidR="0082409F" w:rsidRPr="005B2031" w14:paraId="06C13294" w14:textId="77777777">
        <w:tc>
          <w:tcPr>
            <w:tcW w:w="0" w:type="auto"/>
          </w:tcPr>
          <w:p w14:paraId="59416277" w14:textId="77777777" w:rsidR="0082409F" w:rsidRDefault="00000000" w:rsidP="005B2031">
            <w:pPr>
              <w:jc w:val="both"/>
            </w:pPr>
            <w:r>
              <w:t>phone</w:t>
            </w:r>
          </w:p>
        </w:tc>
        <w:tc>
          <w:tcPr>
            <w:tcW w:w="0" w:type="auto"/>
          </w:tcPr>
          <w:p w14:paraId="3C6B5283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7C4938EA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2019543C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Número de teléfono del usuario</w:t>
            </w:r>
          </w:p>
        </w:tc>
      </w:tr>
      <w:tr w:rsidR="0082409F" w14:paraId="4E8C462D" w14:textId="77777777">
        <w:tc>
          <w:tcPr>
            <w:tcW w:w="0" w:type="auto"/>
          </w:tcPr>
          <w:p w14:paraId="3CBE14C2" w14:textId="77777777" w:rsidR="0082409F" w:rsidRDefault="00000000" w:rsidP="005B2031">
            <w:pPr>
              <w:jc w:val="both"/>
            </w:pPr>
            <w:r>
              <w:t>location</w:t>
            </w:r>
          </w:p>
        </w:tc>
        <w:tc>
          <w:tcPr>
            <w:tcW w:w="0" w:type="auto"/>
          </w:tcPr>
          <w:p w14:paraId="632F2AC5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2388AEAB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4DA1AD90" w14:textId="77777777" w:rsidR="0082409F" w:rsidRDefault="00000000" w:rsidP="005B2031">
            <w:pPr>
              <w:jc w:val="both"/>
            </w:pPr>
            <w:r>
              <w:t>Ubicación geográfica del usuario</w:t>
            </w:r>
          </w:p>
        </w:tc>
      </w:tr>
      <w:tr w:rsidR="0082409F" w14:paraId="2FCB1254" w14:textId="77777777">
        <w:tc>
          <w:tcPr>
            <w:tcW w:w="0" w:type="auto"/>
          </w:tcPr>
          <w:p w14:paraId="766D1685" w14:textId="77777777" w:rsidR="0082409F" w:rsidRDefault="00000000" w:rsidP="005B2031">
            <w:pPr>
              <w:jc w:val="both"/>
            </w:pPr>
            <w:r>
              <w:t>address</w:t>
            </w:r>
          </w:p>
        </w:tc>
        <w:tc>
          <w:tcPr>
            <w:tcW w:w="0" w:type="auto"/>
          </w:tcPr>
          <w:p w14:paraId="5205D4EA" w14:textId="77777777" w:rsidR="0082409F" w:rsidRDefault="00000000" w:rsidP="005B2031">
            <w:pPr>
              <w:jc w:val="both"/>
            </w:pPr>
            <w:r>
              <w:t>TEXT</w:t>
            </w:r>
          </w:p>
        </w:tc>
        <w:tc>
          <w:tcPr>
            <w:tcW w:w="0" w:type="auto"/>
          </w:tcPr>
          <w:p w14:paraId="44C604BA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7BB026BD" w14:textId="77777777" w:rsidR="0082409F" w:rsidRDefault="00000000" w:rsidP="005B2031">
            <w:pPr>
              <w:jc w:val="both"/>
            </w:pPr>
            <w:r>
              <w:t>Dirección completa del usuario</w:t>
            </w:r>
          </w:p>
        </w:tc>
      </w:tr>
      <w:tr w:rsidR="0082409F" w:rsidRPr="005B2031" w14:paraId="64E3D11F" w14:textId="77777777">
        <w:tc>
          <w:tcPr>
            <w:tcW w:w="0" w:type="auto"/>
          </w:tcPr>
          <w:p w14:paraId="1C8AE920" w14:textId="77777777" w:rsidR="0082409F" w:rsidRDefault="00000000" w:rsidP="005B2031">
            <w:pPr>
              <w:jc w:val="both"/>
            </w:pPr>
            <w:r>
              <w:t>notes</w:t>
            </w:r>
          </w:p>
        </w:tc>
        <w:tc>
          <w:tcPr>
            <w:tcW w:w="0" w:type="auto"/>
          </w:tcPr>
          <w:p w14:paraId="181E247A" w14:textId="77777777" w:rsidR="0082409F" w:rsidRDefault="00000000" w:rsidP="005B2031">
            <w:pPr>
              <w:jc w:val="both"/>
            </w:pPr>
            <w:r>
              <w:t>TEXT</w:t>
            </w:r>
          </w:p>
        </w:tc>
        <w:tc>
          <w:tcPr>
            <w:tcW w:w="0" w:type="auto"/>
          </w:tcPr>
          <w:p w14:paraId="576A2A78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1EEC28BE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Notas adicionales sobre el usuario</w:t>
            </w:r>
          </w:p>
        </w:tc>
      </w:tr>
      <w:tr w:rsidR="0082409F" w:rsidRPr="005B2031" w14:paraId="344FE5C4" w14:textId="77777777">
        <w:tc>
          <w:tcPr>
            <w:tcW w:w="0" w:type="auto"/>
          </w:tcPr>
          <w:p w14:paraId="12DA72C6" w14:textId="77777777" w:rsidR="0082409F" w:rsidRDefault="00000000" w:rsidP="005B2031">
            <w:pPr>
              <w:jc w:val="both"/>
            </w:pPr>
            <w:r>
              <w:t>last_login</w:t>
            </w:r>
          </w:p>
        </w:tc>
        <w:tc>
          <w:tcPr>
            <w:tcW w:w="0" w:type="auto"/>
          </w:tcPr>
          <w:p w14:paraId="6171C79B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65036F8E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4FDB8A27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Fecha y hora del último inicio de sesión</w:t>
            </w:r>
          </w:p>
        </w:tc>
      </w:tr>
      <w:tr w:rsidR="0082409F" w:rsidRPr="005B2031" w14:paraId="69897776" w14:textId="77777777">
        <w:tc>
          <w:tcPr>
            <w:tcW w:w="0" w:type="auto"/>
          </w:tcPr>
          <w:p w14:paraId="782E63BF" w14:textId="77777777" w:rsidR="0082409F" w:rsidRDefault="00000000" w:rsidP="005B2031">
            <w:pPr>
              <w:jc w:val="both"/>
            </w:pPr>
            <w:r>
              <w:t>login_count</w:t>
            </w:r>
          </w:p>
        </w:tc>
        <w:tc>
          <w:tcPr>
            <w:tcW w:w="0" w:type="auto"/>
          </w:tcPr>
          <w:p w14:paraId="26B58488" w14:textId="77777777" w:rsidR="0082409F" w:rsidRDefault="00000000" w:rsidP="005B2031">
            <w:pPr>
              <w:jc w:val="both"/>
            </w:pPr>
            <w:r>
              <w:t>INTEGER</w:t>
            </w:r>
          </w:p>
        </w:tc>
        <w:tc>
          <w:tcPr>
            <w:tcW w:w="0" w:type="auto"/>
          </w:tcPr>
          <w:p w14:paraId="1CAA2FD9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47FA5486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Contador de inicios de sesión (default: 0)</w:t>
            </w:r>
          </w:p>
        </w:tc>
      </w:tr>
      <w:tr w:rsidR="0082409F" w:rsidRPr="005B2031" w14:paraId="4777E5F5" w14:textId="77777777">
        <w:tc>
          <w:tcPr>
            <w:tcW w:w="0" w:type="auto"/>
          </w:tcPr>
          <w:p w14:paraId="59B8E174" w14:textId="77777777" w:rsidR="0082409F" w:rsidRDefault="00000000" w:rsidP="005B2031">
            <w:pPr>
              <w:jc w:val="both"/>
            </w:pPr>
            <w:r>
              <w:t>failed_login_attempts</w:t>
            </w:r>
          </w:p>
        </w:tc>
        <w:tc>
          <w:tcPr>
            <w:tcW w:w="0" w:type="auto"/>
          </w:tcPr>
          <w:p w14:paraId="24ADF516" w14:textId="77777777" w:rsidR="0082409F" w:rsidRDefault="00000000" w:rsidP="005B2031">
            <w:pPr>
              <w:jc w:val="both"/>
            </w:pPr>
            <w:r>
              <w:t>INTEGER</w:t>
            </w:r>
          </w:p>
        </w:tc>
        <w:tc>
          <w:tcPr>
            <w:tcW w:w="0" w:type="auto"/>
          </w:tcPr>
          <w:p w14:paraId="40A00D95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5735D6A2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Intentos fallidos de inicio de sesión (default: 0)</w:t>
            </w:r>
          </w:p>
        </w:tc>
      </w:tr>
      <w:tr w:rsidR="0082409F" w:rsidRPr="005B2031" w14:paraId="4AEC74CB" w14:textId="77777777">
        <w:tc>
          <w:tcPr>
            <w:tcW w:w="0" w:type="auto"/>
          </w:tcPr>
          <w:p w14:paraId="5DBDD16D" w14:textId="77777777" w:rsidR="0082409F" w:rsidRDefault="00000000" w:rsidP="005B2031">
            <w:pPr>
              <w:jc w:val="both"/>
            </w:pPr>
            <w:r>
              <w:t>last_failed_login</w:t>
            </w:r>
          </w:p>
        </w:tc>
        <w:tc>
          <w:tcPr>
            <w:tcW w:w="0" w:type="auto"/>
          </w:tcPr>
          <w:p w14:paraId="5618323D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794C40B9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7D5BEEFE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Fecha del último intento fallido</w:t>
            </w:r>
          </w:p>
        </w:tc>
      </w:tr>
      <w:tr w:rsidR="0082409F" w:rsidRPr="005B2031" w14:paraId="72EA092D" w14:textId="77777777">
        <w:tc>
          <w:tcPr>
            <w:tcW w:w="0" w:type="auto"/>
          </w:tcPr>
          <w:p w14:paraId="6C496696" w14:textId="77777777" w:rsidR="0082409F" w:rsidRDefault="00000000" w:rsidP="005B2031">
            <w:pPr>
              <w:jc w:val="both"/>
            </w:pPr>
            <w:r>
              <w:t>is_verified</w:t>
            </w:r>
          </w:p>
        </w:tc>
        <w:tc>
          <w:tcPr>
            <w:tcW w:w="0" w:type="auto"/>
          </w:tcPr>
          <w:p w14:paraId="56F17656" w14:textId="77777777" w:rsidR="0082409F" w:rsidRDefault="00000000" w:rsidP="005B2031">
            <w:pPr>
              <w:jc w:val="both"/>
            </w:pPr>
            <w:r>
              <w:t>BOOLEAN</w:t>
            </w:r>
          </w:p>
        </w:tc>
        <w:tc>
          <w:tcPr>
            <w:tcW w:w="0" w:type="auto"/>
          </w:tcPr>
          <w:p w14:paraId="0855A62D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58D4B329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Indica si el email está verificado (default: false)</w:t>
            </w:r>
          </w:p>
        </w:tc>
      </w:tr>
      <w:tr w:rsidR="0082409F" w:rsidRPr="005B2031" w14:paraId="406159C0" w14:textId="77777777">
        <w:tc>
          <w:tcPr>
            <w:tcW w:w="0" w:type="auto"/>
          </w:tcPr>
          <w:p w14:paraId="176F0906" w14:textId="77777777" w:rsidR="0082409F" w:rsidRDefault="00000000" w:rsidP="005B2031">
            <w:pPr>
              <w:jc w:val="both"/>
            </w:pPr>
            <w:r>
              <w:t>verification_token</w:t>
            </w:r>
          </w:p>
        </w:tc>
        <w:tc>
          <w:tcPr>
            <w:tcW w:w="0" w:type="auto"/>
          </w:tcPr>
          <w:p w14:paraId="19B9E075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0AE4A19A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00185429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Token de verificación de email</w:t>
            </w:r>
          </w:p>
        </w:tc>
      </w:tr>
      <w:tr w:rsidR="0082409F" w:rsidRPr="005B2031" w14:paraId="512EFC00" w14:textId="77777777">
        <w:tc>
          <w:tcPr>
            <w:tcW w:w="0" w:type="auto"/>
          </w:tcPr>
          <w:p w14:paraId="71BCDEB5" w14:textId="77777777" w:rsidR="0082409F" w:rsidRDefault="00000000" w:rsidP="005B2031">
            <w:pPr>
              <w:jc w:val="both"/>
            </w:pPr>
            <w:r>
              <w:t>reset_token</w:t>
            </w:r>
          </w:p>
        </w:tc>
        <w:tc>
          <w:tcPr>
            <w:tcW w:w="0" w:type="auto"/>
          </w:tcPr>
          <w:p w14:paraId="75B8C9ED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4D2772D2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7D6CC78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Token de recuperación de contraseña</w:t>
            </w:r>
          </w:p>
        </w:tc>
      </w:tr>
      <w:tr w:rsidR="0082409F" w:rsidRPr="005B2031" w14:paraId="6F04FDAE" w14:textId="77777777">
        <w:tc>
          <w:tcPr>
            <w:tcW w:w="0" w:type="auto"/>
          </w:tcPr>
          <w:p w14:paraId="12867F51" w14:textId="77777777" w:rsidR="0082409F" w:rsidRDefault="00000000" w:rsidP="005B2031">
            <w:pPr>
              <w:jc w:val="both"/>
            </w:pPr>
            <w:r>
              <w:t>reset_token_expires</w:t>
            </w:r>
          </w:p>
        </w:tc>
        <w:tc>
          <w:tcPr>
            <w:tcW w:w="0" w:type="auto"/>
          </w:tcPr>
          <w:p w14:paraId="4CCF0ECE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3E77E082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17ECB5BE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Fecha de expiración del token de recuperación</w:t>
            </w:r>
          </w:p>
        </w:tc>
      </w:tr>
      <w:tr w:rsidR="0082409F" w:rsidRPr="005B2031" w14:paraId="4D36E8B3" w14:textId="77777777">
        <w:tc>
          <w:tcPr>
            <w:tcW w:w="0" w:type="auto"/>
          </w:tcPr>
          <w:p w14:paraId="2D84FD3D" w14:textId="77777777" w:rsidR="0082409F" w:rsidRDefault="00000000" w:rsidP="005B2031">
            <w:pPr>
              <w:jc w:val="both"/>
            </w:pPr>
            <w:r>
              <w:t>created_at</w:t>
            </w:r>
          </w:p>
        </w:tc>
        <w:tc>
          <w:tcPr>
            <w:tcW w:w="0" w:type="auto"/>
          </w:tcPr>
          <w:p w14:paraId="61F3DEE8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63BB4AA3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232B3FAF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 xml:space="preserve">Fecha de creación del registro (default: </w:t>
            </w:r>
            <w:proofErr w:type="gramStart"/>
            <w:r w:rsidRPr="005B2031">
              <w:rPr>
                <w:lang w:val="es-PE"/>
              </w:rPr>
              <w:t>now(</w:t>
            </w:r>
            <w:proofErr w:type="gramEnd"/>
            <w:r w:rsidRPr="005B2031">
              <w:rPr>
                <w:lang w:val="es-PE"/>
              </w:rPr>
              <w:t>))</w:t>
            </w:r>
          </w:p>
        </w:tc>
      </w:tr>
      <w:tr w:rsidR="0082409F" w:rsidRPr="005B2031" w14:paraId="5B261942" w14:textId="77777777">
        <w:tc>
          <w:tcPr>
            <w:tcW w:w="0" w:type="auto"/>
          </w:tcPr>
          <w:p w14:paraId="4E8A09D9" w14:textId="77777777" w:rsidR="0082409F" w:rsidRDefault="00000000" w:rsidP="005B2031">
            <w:pPr>
              <w:jc w:val="both"/>
            </w:pPr>
            <w:r>
              <w:t>updated_at</w:t>
            </w:r>
          </w:p>
        </w:tc>
        <w:tc>
          <w:tcPr>
            <w:tcW w:w="0" w:type="auto"/>
          </w:tcPr>
          <w:p w14:paraId="20A8961C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7E938690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7C9E2CB5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 xml:space="preserve">Fecha de última actualización (default: </w:t>
            </w:r>
            <w:proofErr w:type="gramStart"/>
            <w:r w:rsidRPr="005B2031">
              <w:rPr>
                <w:lang w:val="es-PE"/>
              </w:rPr>
              <w:t>now(</w:t>
            </w:r>
            <w:proofErr w:type="gramEnd"/>
            <w:r w:rsidRPr="005B2031">
              <w:rPr>
                <w:lang w:val="es-PE"/>
              </w:rPr>
              <w:t>), auto-update)</w:t>
            </w:r>
          </w:p>
        </w:tc>
      </w:tr>
      <w:tr w:rsidR="0082409F" w14:paraId="49F1318F" w14:textId="77777777">
        <w:tc>
          <w:tcPr>
            <w:tcW w:w="0" w:type="auto"/>
          </w:tcPr>
          <w:p w14:paraId="5FA3DC68" w14:textId="77777777" w:rsidR="0082409F" w:rsidRDefault="00000000" w:rsidP="005B2031">
            <w:pPr>
              <w:jc w:val="both"/>
            </w:pPr>
            <w:r>
              <w:t>synced_at</w:t>
            </w:r>
          </w:p>
        </w:tc>
        <w:tc>
          <w:tcPr>
            <w:tcW w:w="0" w:type="auto"/>
          </w:tcPr>
          <w:p w14:paraId="2C4B5D0C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623D51F9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657EBBA2" w14:textId="77777777" w:rsidR="0082409F" w:rsidRDefault="00000000" w:rsidP="005B2031">
            <w:pPr>
              <w:jc w:val="both"/>
            </w:pPr>
            <w:r>
              <w:t>Fecha de última sincronización</w:t>
            </w:r>
          </w:p>
        </w:tc>
      </w:tr>
      <w:tr w:rsidR="0082409F" w:rsidRPr="005B2031" w14:paraId="48E99994" w14:textId="77777777">
        <w:tc>
          <w:tcPr>
            <w:tcW w:w="0" w:type="auto"/>
          </w:tcPr>
          <w:p w14:paraId="45071084" w14:textId="77777777" w:rsidR="0082409F" w:rsidRDefault="00000000" w:rsidP="005B2031">
            <w:pPr>
              <w:jc w:val="both"/>
            </w:pPr>
            <w:r>
              <w:lastRenderedPageBreak/>
              <w:t>sync_status</w:t>
            </w:r>
          </w:p>
        </w:tc>
        <w:tc>
          <w:tcPr>
            <w:tcW w:w="0" w:type="auto"/>
          </w:tcPr>
          <w:p w14:paraId="3B11826D" w14:textId="77777777" w:rsidR="0082409F" w:rsidRDefault="00000000" w:rsidP="005B2031">
            <w:pPr>
              <w:jc w:val="both"/>
            </w:pPr>
            <w:r>
              <w:t>ENUM</w:t>
            </w:r>
          </w:p>
        </w:tc>
        <w:tc>
          <w:tcPr>
            <w:tcW w:w="0" w:type="auto"/>
          </w:tcPr>
          <w:p w14:paraId="29C56DB6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160E97FE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Estado de sincronización: pending, synced, error (índice)</w:t>
            </w:r>
          </w:p>
        </w:tc>
      </w:tr>
      <w:tr w:rsidR="0082409F" w:rsidRPr="005B2031" w14:paraId="1128E437" w14:textId="77777777">
        <w:tc>
          <w:tcPr>
            <w:tcW w:w="0" w:type="auto"/>
          </w:tcPr>
          <w:p w14:paraId="44B5A658" w14:textId="77777777" w:rsidR="0082409F" w:rsidRDefault="00000000" w:rsidP="005B2031">
            <w:pPr>
              <w:jc w:val="both"/>
            </w:pPr>
            <w:r>
              <w:t>is_deleted</w:t>
            </w:r>
          </w:p>
        </w:tc>
        <w:tc>
          <w:tcPr>
            <w:tcW w:w="0" w:type="auto"/>
          </w:tcPr>
          <w:p w14:paraId="07BB672C" w14:textId="77777777" w:rsidR="0082409F" w:rsidRDefault="00000000" w:rsidP="005B2031">
            <w:pPr>
              <w:jc w:val="both"/>
            </w:pPr>
            <w:r>
              <w:t>BOOLEAN</w:t>
            </w:r>
          </w:p>
        </w:tc>
        <w:tc>
          <w:tcPr>
            <w:tcW w:w="0" w:type="auto"/>
          </w:tcPr>
          <w:p w14:paraId="3B71B75C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14941CFD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Indica si el registro está eliminado lógicamente (default: false, índice)</w:t>
            </w:r>
          </w:p>
        </w:tc>
      </w:tr>
      <w:tr w:rsidR="0082409F" w14:paraId="774EAA29" w14:textId="77777777">
        <w:tc>
          <w:tcPr>
            <w:tcW w:w="0" w:type="auto"/>
          </w:tcPr>
          <w:p w14:paraId="68C7BE56" w14:textId="77777777" w:rsidR="0082409F" w:rsidRDefault="00000000" w:rsidP="005B2031">
            <w:pPr>
              <w:jc w:val="both"/>
            </w:pPr>
            <w:r>
              <w:t>deleted_at</w:t>
            </w:r>
          </w:p>
        </w:tc>
        <w:tc>
          <w:tcPr>
            <w:tcW w:w="0" w:type="auto"/>
          </w:tcPr>
          <w:p w14:paraId="51DDD776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469FAB20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7674BB9F" w14:textId="77777777" w:rsidR="0082409F" w:rsidRDefault="00000000" w:rsidP="005B2031">
            <w:pPr>
              <w:jc w:val="both"/>
            </w:pPr>
            <w:r>
              <w:t>Fecha de eliminación lógica</w:t>
            </w:r>
          </w:p>
        </w:tc>
      </w:tr>
    </w:tbl>
    <w:p w14:paraId="6D710D29" w14:textId="77777777" w:rsidR="0079211C" w:rsidRDefault="0079211C" w:rsidP="005B2031">
      <w:pPr>
        <w:jc w:val="both"/>
        <w:rPr>
          <w:b/>
        </w:rPr>
      </w:pPr>
    </w:p>
    <w:p w14:paraId="1FE2DA36" w14:textId="56ED6CBA" w:rsidR="0082409F" w:rsidRDefault="00000000" w:rsidP="005B2031">
      <w:pPr>
        <w:jc w:val="both"/>
      </w:pPr>
      <w:r>
        <w:rPr>
          <w:b/>
        </w:rPr>
        <w:t>Tabla: varieties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9"/>
        <w:gridCol w:w="1557"/>
        <w:gridCol w:w="641"/>
        <w:gridCol w:w="4193"/>
      </w:tblGrid>
      <w:tr w:rsidR="0082409F" w14:paraId="520C269C" w14:textId="77777777">
        <w:tc>
          <w:tcPr>
            <w:tcW w:w="0" w:type="auto"/>
          </w:tcPr>
          <w:p w14:paraId="5CDA1212" w14:textId="77777777" w:rsidR="0082409F" w:rsidRDefault="00000000" w:rsidP="005B2031">
            <w:pPr>
              <w:jc w:val="both"/>
            </w:pPr>
            <w:r>
              <w:t>Campo</w:t>
            </w:r>
          </w:p>
        </w:tc>
        <w:tc>
          <w:tcPr>
            <w:tcW w:w="0" w:type="auto"/>
          </w:tcPr>
          <w:p w14:paraId="34F42F2E" w14:textId="77777777" w:rsidR="0082409F" w:rsidRDefault="00000000" w:rsidP="005B2031">
            <w:pPr>
              <w:jc w:val="both"/>
            </w:pPr>
            <w:r>
              <w:t>Tipo</w:t>
            </w:r>
          </w:p>
        </w:tc>
        <w:tc>
          <w:tcPr>
            <w:tcW w:w="0" w:type="auto"/>
          </w:tcPr>
          <w:p w14:paraId="16C2CE1B" w14:textId="77777777" w:rsidR="0082409F" w:rsidRDefault="00000000" w:rsidP="005B2031">
            <w:pPr>
              <w:jc w:val="both"/>
            </w:pPr>
            <w:r>
              <w:t>Nulo</w:t>
            </w:r>
          </w:p>
        </w:tc>
        <w:tc>
          <w:tcPr>
            <w:tcW w:w="0" w:type="auto"/>
          </w:tcPr>
          <w:p w14:paraId="4A69A5D8" w14:textId="77777777" w:rsidR="0082409F" w:rsidRDefault="00000000" w:rsidP="005B2031">
            <w:pPr>
              <w:jc w:val="both"/>
            </w:pPr>
            <w:r>
              <w:t>Descripción</w:t>
            </w:r>
          </w:p>
        </w:tc>
      </w:tr>
      <w:tr w:rsidR="0082409F" w:rsidRPr="005B2031" w14:paraId="3544CE83" w14:textId="77777777">
        <w:tc>
          <w:tcPr>
            <w:tcW w:w="0" w:type="auto"/>
          </w:tcPr>
          <w:p w14:paraId="37321207" w14:textId="77777777" w:rsidR="0082409F" w:rsidRDefault="00000000" w:rsidP="005B2031">
            <w:pPr>
              <w:jc w:val="both"/>
            </w:pPr>
            <w:r>
              <w:t>id</w:t>
            </w:r>
          </w:p>
        </w:tc>
        <w:tc>
          <w:tcPr>
            <w:tcW w:w="0" w:type="auto"/>
          </w:tcPr>
          <w:p w14:paraId="16EA6AD7" w14:textId="77777777" w:rsidR="0082409F" w:rsidRDefault="00000000" w:rsidP="005B2031">
            <w:pPr>
              <w:jc w:val="both"/>
            </w:pPr>
            <w:r>
              <w:t>INTEGER</w:t>
            </w:r>
          </w:p>
        </w:tc>
        <w:tc>
          <w:tcPr>
            <w:tcW w:w="0" w:type="auto"/>
          </w:tcPr>
          <w:p w14:paraId="3A117AD8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4BA287E9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Identificador único de la variedad (clave primaria, autoincremental)</w:t>
            </w:r>
          </w:p>
        </w:tc>
      </w:tr>
      <w:tr w:rsidR="0082409F" w:rsidRPr="005B2031" w14:paraId="0B85B505" w14:textId="77777777">
        <w:tc>
          <w:tcPr>
            <w:tcW w:w="0" w:type="auto"/>
          </w:tcPr>
          <w:p w14:paraId="2BB33B67" w14:textId="77777777" w:rsidR="0082409F" w:rsidRDefault="00000000" w:rsidP="005B2031">
            <w:pPr>
              <w:jc w:val="both"/>
            </w:pPr>
            <w:r>
              <w:t>server_id</w:t>
            </w:r>
          </w:p>
        </w:tc>
        <w:tc>
          <w:tcPr>
            <w:tcW w:w="0" w:type="auto"/>
          </w:tcPr>
          <w:p w14:paraId="15FAA0A8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4AF21663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4451A723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Identificador del servidor para sincronización (único)</w:t>
            </w:r>
          </w:p>
        </w:tc>
      </w:tr>
      <w:tr w:rsidR="0082409F" w:rsidRPr="005B2031" w14:paraId="5ED3939D" w14:textId="77777777">
        <w:tc>
          <w:tcPr>
            <w:tcW w:w="0" w:type="auto"/>
          </w:tcPr>
          <w:p w14:paraId="237E4959" w14:textId="77777777" w:rsidR="0082409F" w:rsidRDefault="00000000" w:rsidP="005B2031">
            <w:pPr>
              <w:jc w:val="both"/>
            </w:pPr>
            <w:r>
              <w:t>scientific_name</w:t>
            </w:r>
          </w:p>
        </w:tc>
        <w:tc>
          <w:tcPr>
            <w:tcW w:w="0" w:type="auto"/>
          </w:tcPr>
          <w:p w14:paraId="3ED0AE94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66C63609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5D13E20A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Nombre científico de la variedad (índice)</w:t>
            </w:r>
          </w:p>
        </w:tc>
      </w:tr>
      <w:tr w:rsidR="0082409F" w:rsidRPr="005B2031" w14:paraId="5513AAAB" w14:textId="77777777">
        <w:tc>
          <w:tcPr>
            <w:tcW w:w="0" w:type="auto"/>
          </w:tcPr>
          <w:p w14:paraId="75D2E325" w14:textId="77777777" w:rsidR="0082409F" w:rsidRDefault="00000000" w:rsidP="005B2031">
            <w:pPr>
              <w:jc w:val="both"/>
            </w:pPr>
            <w:r>
              <w:t>common_name</w:t>
            </w:r>
          </w:p>
        </w:tc>
        <w:tc>
          <w:tcPr>
            <w:tcW w:w="0" w:type="auto"/>
          </w:tcPr>
          <w:p w14:paraId="3660FEF9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42226C1A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3D99EC86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Nombre común de la variedad (índice)</w:t>
            </w:r>
          </w:p>
        </w:tc>
      </w:tr>
      <w:tr w:rsidR="0082409F" w:rsidRPr="005B2031" w14:paraId="3C436DD6" w14:textId="77777777">
        <w:tc>
          <w:tcPr>
            <w:tcW w:w="0" w:type="auto"/>
          </w:tcPr>
          <w:p w14:paraId="6E8741BA" w14:textId="77777777" w:rsidR="0082409F" w:rsidRDefault="00000000" w:rsidP="005B2031">
            <w:pPr>
              <w:jc w:val="both"/>
            </w:pPr>
            <w:r>
              <w:t>description</w:t>
            </w:r>
          </w:p>
        </w:tc>
        <w:tc>
          <w:tcPr>
            <w:tcW w:w="0" w:type="auto"/>
          </w:tcPr>
          <w:p w14:paraId="55F17414" w14:textId="77777777" w:rsidR="0082409F" w:rsidRDefault="00000000" w:rsidP="005B2031">
            <w:pPr>
              <w:jc w:val="both"/>
            </w:pPr>
            <w:r>
              <w:t>TEXT</w:t>
            </w:r>
          </w:p>
        </w:tc>
        <w:tc>
          <w:tcPr>
            <w:tcW w:w="0" w:type="auto"/>
          </w:tcPr>
          <w:p w14:paraId="2AFF18AE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176296E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Descripción detallada de la variedad</w:t>
            </w:r>
          </w:p>
        </w:tc>
      </w:tr>
      <w:tr w:rsidR="0082409F" w:rsidRPr="005B2031" w14:paraId="5B71519E" w14:textId="77777777">
        <w:tc>
          <w:tcPr>
            <w:tcW w:w="0" w:type="auto"/>
          </w:tcPr>
          <w:p w14:paraId="01D98FC0" w14:textId="77777777" w:rsidR="0082409F" w:rsidRDefault="00000000" w:rsidP="005B2031">
            <w:pPr>
              <w:jc w:val="both"/>
            </w:pPr>
            <w:r>
              <w:t>origin_region</w:t>
            </w:r>
          </w:p>
        </w:tc>
        <w:tc>
          <w:tcPr>
            <w:tcW w:w="0" w:type="auto"/>
          </w:tcPr>
          <w:p w14:paraId="126C6689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63A64892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7D3AFFB9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Región de origen de la variedad (índice)</w:t>
            </w:r>
          </w:p>
        </w:tc>
      </w:tr>
      <w:tr w:rsidR="0082409F" w14:paraId="0AA4D30F" w14:textId="77777777">
        <w:tc>
          <w:tcPr>
            <w:tcW w:w="0" w:type="auto"/>
          </w:tcPr>
          <w:p w14:paraId="25550C84" w14:textId="77777777" w:rsidR="0082409F" w:rsidRDefault="00000000" w:rsidP="005B2031">
            <w:pPr>
              <w:jc w:val="both"/>
            </w:pPr>
            <w:r>
              <w:t>season</w:t>
            </w:r>
          </w:p>
        </w:tc>
        <w:tc>
          <w:tcPr>
            <w:tcW w:w="0" w:type="auto"/>
          </w:tcPr>
          <w:p w14:paraId="4ACDEFEE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597A5E58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46822A7D" w14:textId="77777777" w:rsidR="0082409F" w:rsidRDefault="00000000" w:rsidP="005B2031">
            <w:pPr>
              <w:jc w:val="both"/>
            </w:pPr>
            <w:r>
              <w:t>Temporada de cultivo (índice)</w:t>
            </w:r>
          </w:p>
        </w:tc>
      </w:tr>
      <w:tr w:rsidR="0082409F" w:rsidRPr="005B2031" w14:paraId="6B720262" w14:textId="77777777">
        <w:tc>
          <w:tcPr>
            <w:tcW w:w="0" w:type="auto"/>
          </w:tcPr>
          <w:p w14:paraId="70418B29" w14:textId="77777777" w:rsidR="0082409F" w:rsidRDefault="00000000" w:rsidP="005B2031">
            <w:pPr>
              <w:jc w:val="both"/>
            </w:pPr>
            <w:r>
              <w:t>characteristics</w:t>
            </w:r>
          </w:p>
        </w:tc>
        <w:tc>
          <w:tcPr>
            <w:tcW w:w="0" w:type="auto"/>
          </w:tcPr>
          <w:p w14:paraId="1D84A440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049DE493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38568D28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Características físicas y agronómicas (default: {})</w:t>
            </w:r>
          </w:p>
        </w:tc>
      </w:tr>
      <w:tr w:rsidR="0082409F" w:rsidRPr="005B2031" w14:paraId="7EFE2911" w14:textId="77777777">
        <w:tc>
          <w:tcPr>
            <w:tcW w:w="0" w:type="auto"/>
          </w:tcPr>
          <w:p w14:paraId="0FD2550D" w14:textId="77777777" w:rsidR="0082409F" w:rsidRDefault="00000000" w:rsidP="005B2031">
            <w:pPr>
              <w:jc w:val="both"/>
            </w:pPr>
            <w:r>
              <w:t>culinary_uses</w:t>
            </w:r>
          </w:p>
        </w:tc>
        <w:tc>
          <w:tcPr>
            <w:tcW w:w="0" w:type="auto"/>
          </w:tcPr>
          <w:p w14:paraId="1315997C" w14:textId="77777777" w:rsidR="0082409F" w:rsidRDefault="00000000" w:rsidP="005B2031">
            <w:pPr>
              <w:jc w:val="both"/>
            </w:pPr>
            <w:r>
              <w:t>TEXT</w:t>
            </w:r>
          </w:p>
        </w:tc>
        <w:tc>
          <w:tcPr>
            <w:tcW w:w="0" w:type="auto"/>
          </w:tcPr>
          <w:p w14:paraId="3EADE1A5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2FB6483D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Usos culinarios de la variedad</w:t>
            </w:r>
          </w:p>
        </w:tc>
      </w:tr>
      <w:tr w:rsidR="0082409F" w14:paraId="70809442" w14:textId="77777777">
        <w:tc>
          <w:tcPr>
            <w:tcW w:w="0" w:type="auto"/>
          </w:tcPr>
          <w:p w14:paraId="777A7A5E" w14:textId="77777777" w:rsidR="0082409F" w:rsidRDefault="00000000" w:rsidP="005B2031">
            <w:pPr>
              <w:jc w:val="both"/>
            </w:pPr>
            <w:r>
              <w:t>nutritional_value</w:t>
            </w:r>
          </w:p>
        </w:tc>
        <w:tc>
          <w:tcPr>
            <w:tcW w:w="0" w:type="auto"/>
          </w:tcPr>
          <w:p w14:paraId="30B55878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380FB1DC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4D271C96" w14:textId="77777777" w:rsidR="0082409F" w:rsidRDefault="00000000" w:rsidP="005B2031">
            <w:pPr>
              <w:jc w:val="both"/>
            </w:pPr>
            <w:r>
              <w:t>Valor nutricional (default: {})</w:t>
            </w:r>
          </w:p>
        </w:tc>
      </w:tr>
      <w:tr w:rsidR="0082409F" w:rsidRPr="005B2031" w14:paraId="6B98B4CF" w14:textId="77777777">
        <w:tc>
          <w:tcPr>
            <w:tcW w:w="0" w:type="auto"/>
          </w:tcPr>
          <w:p w14:paraId="0FC4AC27" w14:textId="77777777" w:rsidR="0082409F" w:rsidRDefault="00000000" w:rsidP="005B2031">
            <w:pPr>
              <w:jc w:val="both"/>
            </w:pPr>
            <w:r>
              <w:t>images</w:t>
            </w:r>
          </w:p>
        </w:tc>
        <w:tc>
          <w:tcPr>
            <w:tcW w:w="0" w:type="auto"/>
          </w:tcPr>
          <w:p w14:paraId="070D1788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1C4C7B33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3D1F0F3F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Array de URLs de imágenes (default: [])</w:t>
            </w:r>
          </w:p>
        </w:tc>
      </w:tr>
      <w:tr w:rsidR="0082409F" w:rsidRPr="005B2031" w14:paraId="2F477F8A" w14:textId="77777777">
        <w:tc>
          <w:tcPr>
            <w:tcW w:w="0" w:type="auto"/>
          </w:tcPr>
          <w:p w14:paraId="5C5D49A1" w14:textId="77777777" w:rsidR="0082409F" w:rsidRDefault="00000000" w:rsidP="005B2031">
            <w:pPr>
              <w:jc w:val="both"/>
            </w:pPr>
            <w:r>
              <w:t>rarity</w:t>
            </w:r>
          </w:p>
        </w:tc>
        <w:tc>
          <w:tcPr>
            <w:tcW w:w="0" w:type="auto"/>
          </w:tcPr>
          <w:p w14:paraId="01DE9D01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5439D7F9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4A1F5688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Nivel de rareza: common, uncommon, rare (índice)</w:t>
            </w:r>
          </w:p>
        </w:tc>
      </w:tr>
      <w:tr w:rsidR="0082409F" w:rsidRPr="005B2031" w14:paraId="48F16C78" w14:textId="77777777">
        <w:tc>
          <w:tcPr>
            <w:tcW w:w="0" w:type="auto"/>
          </w:tcPr>
          <w:p w14:paraId="64F4ACB1" w14:textId="77777777" w:rsidR="0082409F" w:rsidRDefault="00000000" w:rsidP="005B2031">
            <w:pPr>
              <w:jc w:val="both"/>
            </w:pPr>
            <w:r>
              <w:t>difficulty_level</w:t>
            </w:r>
          </w:p>
        </w:tc>
        <w:tc>
          <w:tcPr>
            <w:tcW w:w="0" w:type="auto"/>
          </w:tcPr>
          <w:p w14:paraId="19920128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114322DE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579D4F20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Dificultad de cultivo: easy, medium, hard</w:t>
            </w:r>
          </w:p>
        </w:tc>
      </w:tr>
      <w:tr w:rsidR="0082409F" w14:paraId="7C4C0730" w14:textId="77777777">
        <w:tc>
          <w:tcPr>
            <w:tcW w:w="0" w:type="auto"/>
          </w:tcPr>
          <w:p w14:paraId="70DB1C5F" w14:textId="77777777" w:rsidR="0082409F" w:rsidRDefault="00000000" w:rsidP="005B2031">
            <w:pPr>
              <w:jc w:val="both"/>
            </w:pPr>
            <w:r>
              <w:t>growing_conditions</w:t>
            </w:r>
          </w:p>
        </w:tc>
        <w:tc>
          <w:tcPr>
            <w:tcW w:w="0" w:type="auto"/>
          </w:tcPr>
          <w:p w14:paraId="20DC4E1E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3EAD9410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24160860" w14:textId="77777777" w:rsidR="0082409F" w:rsidRDefault="00000000" w:rsidP="005B2031">
            <w:pPr>
              <w:jc w:val="both"/>
            </w:pPr>
            <w:r>
              <w:t>Condiciones de cultivo (default: {})</w:t>
            </w:r>
          </w:p>
        </w:tc>
      </w:tr>
      <w:tr w:rsidR="0082409F" w14:paraId="58CF5D49" w14:textId="77777777">
        <w:tc>
          <w:tcPr>
            <w:tcW w:w="0" w:type="auto"/>
          </w:tcPr>
          <w:p w14:paraId="0BBCC51C" w14:textId="77777777" w:rsidR="0082409F" w:rsidRDefault="00000000" w:rsidP="005B2031">
            <w:pPr>
              <w:jc w:val="both"/>
            </w:pPr>
            <w:r>
              <w:t>harvest_time</w:t>
            </w:r>
          </w:p>
        </w:tc>
        <w:tc>
          <w:tcPr>
            <w:tcW w:w="0" w:type="auto"/>
          </w:tcPr>
          <w:p w14:paraId="63E282A2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03BA7B4A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241871B8" w14:textId="77777777" w:rsidR="0082409F" w:rsidRDefault="00000000" w:rsidP="005B2031">
            <w:pPr>
              <w:jc w:val="both"/>
            </w:pPr>
            <w:r>
              <w:t>Tiempo de cosecha</w:t>
            </w:r>
          </w:p>
        </w:tc>
      </w:tr>
      <w:tr w:rsidR="0082409F" w14:paraId="67591279" w14:textId="77777777">
        <w:tc>
          <w:tcPr>
            <w:tcW w:w="0" w:type="auto"/>
          </w:tcPr>
          <w:p w14:paraId="263A9143" w14:textId="77777777" w:rsidR="0082409F" w:rsidRDefault="00000000" w:rsidP="005B2031">
            <w:pPr>
              <w:jc w:val="both"/>
            </w:pPr>
            <w:r>
              <w:t>yield_info</w:t>
            </w:r>
          </w:p>
        </w:tc>
        <w:tc>
          <w:tcPr>
            <w:tcW w:w="0" w:type="auto"/>
          </w:tcPr>
          <w:p w14:paraId="2FE385B7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468D972B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40ED36B8" w14:textId="77777777" w:rsidR="0082409F" w:rsidRDefault="00000000" w:rsidP="005B2031">
            <w:pPr>
              <w:jc w:val="both"/>
            </w:pPr>
            <w:r>
              <w:t>Información de rendimiento (default: {})</w:t>
            </w:r>
          </w:p>
        </w:tc>
      </w:tr>
      <w:tr w:rsidR="0082409F" w14:paraId="0A208B4A" w14:textId="77777777">
        <w:tc>
          <w:tcPr>
            <w:tcW w:w="0" w:type="auto"/>
          </w:tcPr>
          <w:p w14:paraId="5F269FCB" w14:textId="77777777" w:rsidR="0082409F" w:rsidRDefault="00000000" w:rsidP="005B2031">
            <w:pPr>
              <w:jc w:val="both"/>
            </w:pPr>
            <w:r>
              <w:t>market_price</w:t>
            </w:r>
          </w:p>
        </w:tc>
        <w:tc>
          <w:tcPr>
            <w:tcW w:w="0" w:type="auto"/>
          </w:tcPr>
          <w:p w14:paraId="67CD27E7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4480BE1B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1A09EEF2" w14:textId="77777777" w:rsidR="0082409F" w:rsidRDefault="00000000" w:rsidP="005B2031">
            <w:pPr>
              <w:jc w:val="both"/>
            </w:pPr>
            <w:r>
              <w:t>Precio de mercado</w:t>
            </w:r>
          </w:p>
        </w:tc>
      </w:tr>
      <w:tr w:rsidR="0082409F" w14:paraId="2310F241" w14:textId="77777777">
        <w:tc>
          <w:tcPr>
            <w:tcW w:w="0" w:type="auto"/>
          </w:tcPr>
          <w:p w14:paraId="1D8C5367" w14:textId="77777777" w:rsidR="0082409F" w:rsidRDefault="00000000" w:rsidP="005B2031">
            <w:pPr>
              <w:jc w:val="both"/>
            </w:pPr>
            <w:r>
              <w:t>commercial_availability</w:t>
            </w:r>
          </w:p>
        </w:tc>
        <w:tc>
          <w:tcPr>
            <w:tcW w:w="0" w:type="auto"/>
          </w:tcPr>
          <w:p w14:paraId="2B684EC4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5BA27F75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04008592" w14:textId="77777777" w:rsidR="0082409F" w:rsidRDefault="00000000" w:rsidP="005B2031">
            <w:pPr>
              <w:jc w:val="both"/>
            </w:pPr>
            <w:r>
              <w:t>Disponibilidad comercial</w:t>
            </w:r>
          </w:p>
        </w:tc>
      </w:tr>
      <w:tr w:rsidR="0082409F" w14:paraId="542DCE4D" w14:textId="77777777">
        <w:tc>
          <w:tcPr>
            <w:tcW w:w="0" w:type="auto"/>
          </w:tcPr>
          <w:p w14:paraId="5C2A74A3" w14:textId="77777777" w:rsidR="0082409F" w:rsidRDefault="00000000" w:rsidP="005B2031">
            <w:pPr>
              <w:jc w:val="both"/>
            </w:pPr>
            <w:r>
              <w:t>conservation_status</w:t>
            </w:r>
          </w:p>
        </w:tc>
        <w:tc>
          <w:tcPr>
            <w:tcW w:w="0" w:type="auto"/>
          </w:tcPr>
          <w:p w14:paraId="63C986ED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454A19A6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46C6D031" w14:textId="77777777" w:rsidR="0082409F" w:rsidRDefault="00000000" w:rsidP="005B2031">
            <w:pPr>
              <w:jc w:val="both"/>
            </w:pPr>
            <w:r>
              <w:t>Estado de conservación</w:t>
            </w:r>
          </w:p>
        </w:tc>
      </w:tr>
      <w:tr w:rsidR="0082409F" w14:paraId="4F73A8CD" w14:textId="77777777">
        <w:tc>
          <w:tcPr>
            <w:tcW w:w="0" w:type="auto"/>
          </w:tcPr>
          <w:p w14:paraId="7C504C64" w14:textId="77777777" w:rsidR="0082409F" w:rsidRDefault="00000000" w:rsidP="005B2031">
            <w:pPr>
              <w:jc w:val="both"/>
            </w:pPr>
            <w:r>
              <w:t>cultivation_notes</w:t>
            </w:r>
          </w:p>
        </w:tc>
        <w:tc>
          <w:tcPr>
            <w:tcW w:w="0" w:type="auto"/>
          </w:tcPr>
          <w:p w14:paraId="2F8F922A" w14:textId="77777777" w:rsidR="0082409F" w:rsidRDefault="00000000" w:rsidP="005B2031">
            <w:pPr>
              <w:jc w:val="both"/>
            </w:pPr>
            <w:r>
              <w:t>TEXT</w:t>
            </w:r>
          </w:p>
        </w:tc>
        <w:tc>
          <w:tcPr>
            <w:tcW w:w="0" w:type="auto"/>
          </w:tcPr>
          <w:p w14:paraId="31E71639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094C4EB2" w14:textId="77777777" w:rsidR="0082409F" w:rsidRDefault="00000000" w:rsidP="005B2031">
            <w:pPr>
              <w:jc w:val="both"/>
            </w:pPr>
            <w:r>
              <w:t>Notas de cultivo</w:t>
            </w:r>
          </w:p>
        </w:tc>
      </w:tr>
      <w:tr w:rsidR="0082409F" w14:paraId="7E9B7EFC" w14:textId="77777777">
        <w:tc>
          <w:tcPr>
            <w:tcW w:w="0" w:type="auto"/>
          </w:tcPr>
          <w:p w14:paraId="231FABC6" w14:textId="77777777" w:rsidR="0082409F" w:rsidRDefault="00000000" w:rsidP="005B2031">
            <w:pPr>
              <w:jc w:val="both"/>
            </w:pPr>
            <w:r>
              <w:t>identification_tips</w:t>
            </w:r>
          </w:p>
        </w:tc>
        <w:tc>
          <w:tcPr>
            <w:tcW w:w="0" w:type="auto"/>
          </w:tcPr>
          <w:p w14:paraId="110D829B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4E582636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26BEBE69" w14:textId="77777777" w:rsidR="0082409F" w:rsidRDefault="00000000" w:rsidP="005B2031">
            <w:pPr>
              <w:jc w:val="both"/>
            </w:pPr>
            <w:r>
              <w:t>Consejos de identificación (default: [])</w:t>
            </w:r>
          </w:p>
        </w:tc>
      </w:tr>
      <w:tr w:rsidR="0082409F" w:rsidRPr="005B2031" w14:paraId="6BF598B6" w14:textId="77777777">
        <w:tc>
          <w:tcPr>
            <w:tcW w:w="0" w:type="auto"/>
          </w:tcPr>
          <w:p w14:paraId="2E637645" w14:textId="77777777" w:rsidR="0082409F" w:rsidRDefault="00000000" w:rsidP="005B2031">
            <w:pPr>
              <w:jc w:val="both"/>
            </w:pPr>
            <w:r>
              <w:t>common_mistakes</w:t>
            </w:r>
          </w:p>
        </w:tc>
        <w:tc>
          <w:tcPr>
            <w:tcW w:w="0" w:type="auto"/>
          </w:tcPr>
          <w:p w14:paraId="38BCFE1F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456DC8EC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1FC1E186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 xml:space="preserve">Errores comunes de identificación (default: </w:t>
            </w:r>
            <w:r w:rsidRPr="005B2031">
              <w:rPr>
                <w:lang w:val="es-PE"/>
              </w:rPr>
              <w:lastRenderedPageBreak/>
              <w:t>[])</w:t>
            </w:r>
          </w:p>
        </w:tc>
      </w:tr>
      <w:tr w:rsidR="0082409F" w14:paraId="1A35E190" w14:textId="77777777">
        <w:tc>
          <w:tcPr>
            <w:tcW w:w="0" w:type="auto"/>
          </w:tcPr>
          <w:p w14:paraId="47F05F73" w14:textId="77777777" w:rsidR="0082409F" w:rsidRDefault="00000000" w:rsidP="005B2031">
            <w:pPr>
              <w:jc w:val="both"/>
            </w:pPr>
            <w:r>
              <w:t>distinguishing_features</w:t>
            </w:r>
          </w:p>
        </w:tc>
        <w:tc>
          <w:tcPr>
            <w:tcW w:w="0" w:type="auto"/>
          </w:tcPr>
          <w:p w14:paraId="6B8A96D1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3EC8BA2D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359B19B4" w14:textId="77777777" w:rsidR="0082409F" w:rsidRDefault="00000000" w:rsidP="005B2031">
            <w:pPr>
              <w:jc w:val="both"/>
            </w:pPr>
            <w:r>
              <w:t>Características distintivas (default: {})</w:t>
            </w:r>
          </w:p>
        </w:tc>
      </w:tr>
      <w:tr w:rsidR="0082409F" w14:paraId="5F5C051A" w14:textId="77777777">
        <w:tc>
          <w:tcPr>
            <w:tcW w:w="0" w:type="auto"/>
          </w:tcPr>
          <w:p w14:paraId="201B1C9E" w14:textId="77777777" w:rsidR="0082409F" w:rsidRDefault="00000000" w:rsidP="005B2031">
            <w:pPr>
              <w:jc w:val="both"/>
            </w:pPr>
            <w:r>
              <w:t>size_range</w:t>
            </w:r>
          </w:p>
        </w:tc>
        <w:tc>
          <w:tcPr>
            <w:tcW w:w="0" w:type="auto"/>
          </w:tcPr>
          <w:p w14:paraId="4B25A1EE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7DC1FAB4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15BBC407" w14:textId="77777777" w:rsidR="0082409F" w:rsidRDefault="00000000" w:rsidP="005B2031">
            <w:pPr>
              <w:jc w:val="both"/>
            </w:pPr>
            <w:r>
              <w:t>Rango de tamaño (default: {})</w:t>
            </w:r>
          </w:p>
        </w:tc>
      </w:tr>
      <w:tr w:rsidR="0082409F" w14:paraId="482A204D" w14:textId="77777777">
        <w:tc>
          <w:tcPr>
            <w:tcW w:w="0" w:type="auto"/>
          </w:tcPr>
          <w:p w14:paraId="683C9800" w14:textId="77777777" w:rsidR="0082409F" w:rsidRDefault="00000000" w:rsidP="005B2031">
            <w:pPr>
              <w:jc w:val="both"/>
            </w:pPr>
            <w:r>
              <w:t>weight_range</w:t>
            </w:r>
          </w:p>
        </w:tc>
        <w:tc>
          <w:tcPr>
            <w:tcW w:w="0" w:type="auto"/>
          </w:tcPr>
          <w:p w14:paraId="77A024DE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55B355ED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5BF459E9" w14:textId="77777777" w:rsidR="0082409F" w:rsidRDefault="00000000" w:rsidP="005B2031">
            <w:pPr>
              <w:jc w:val="both"/>
            </w:pPr>
            <w:r>
              <w:t>Rango de peso (default: {})</w:t>
            </w:r>
          </w:p>
        </w:tc>
      </w:tr>
      <w:tr w:rsidR="0082409F" w14:paraId="21AE654A" w14:textId="77777777">
        <w:tc>
          <w:tcPr>
            <w:tcW w:w="0" w:type="auto"/>
          </w:tcPr>
          <w:p w14:paraId="13260FF4" w14:textId="77777777" w:rsidR="0082409F" w:rsidRDefault="00000000" w:rsidP="005B2031">
            <w:pPr>
              <w:jc w:val="both"/>
            </w:pPr>
            <w:r>
              <w:t>color_variations</w:t>
            </w:r>
          </w:p>
        </w:tc>
        <w:tc>
          <w:tcPr>
            <w:tcW w:w="0" w:type="auto"/>
          </w:tcPr>
          <w:p w14:paraId="363EBF49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203D1D7A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63A08F82" w14:textId="77777777" w:rsidR="0082409F" w:rsidRDefault="00000000" w:rsidP="005B2031">
            <w:pPr>
              <w:jc w:val="both"/>
            </w:pPr>
            <w:r>
              <w:t>Variaciones de color (default: [])</w:t>
            </w:r>
          </w:p>
        </w:tc>
      </w:tr>
      <w:tr w:rsidR="0082409F" w14:paraId="20F91642" w14:textId="77777777">
        <w:tc>
          <w:tcPr>
            <w:tcW w:w="0" w:type="auto"/>
          </w:tcPr>
          <w:p w14:paraId="3A709369" w14:textId="77777777" w:rsidR="0082409F" w:rsidRDefault="00000000" w:rsidP="005B2031">
            <w:pPr>
              <w:jc w:val="both"/>
            </w:pPr>
            <w:r>
              <w:t>texture_description</w:t>
            </w:r>
          </w:p>
        </w:tc>
        <w:tc>
          <w:tcPr>
            <w:tcW w:w="0" w:type="auto"/>
          </w:tcPr>
          <w:p w14:paraId="0BD40095" w14:textId="77777777" w:rsidR="0082409F" w:rsidRDefault="00000000" w:rsidP="005B2031">
            <w:pPr>
              <w:jc w:val="both"/>
            </w:pPr>
            <w:r>
              <w:t>TEXT</w:t>
            </w:r>
          </w:p>
        </w:tc>
        <w:tc>
          <w:tcPr>
            <w:tcW w:w="0" w:type="auto"/>
          </w:tcPr>
          <w:p w14:paraId="5F271B02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7A44157B" w14:textId="77777777" w:rsidR="0082409F" w:rsidRDefault="00000000" w:rsidP="005B2031">
            <w:pPr>
              <w:jc w:val="both"/>
            </w:pPr>
            <w:r>
              <w:t>Descripción de textura</w:t>
            </w:r>
          </w:p>
        </w:tc>
      </w:tr>
      <w:tr w:rsidR="0082409F" w:rsidRPr="005B2031" w14:paraId="44D8A0AB" w14:textId="77777777">
        <w:tc>
          <w:tcPr>
            <w:tcW w:w="0" w:type="auto"/>
          </w:tcPr>
          <w:p w14:paraId="0ED79E26" w14:textId="77777777" w:rsidR="0082409F" w:rsidRDefault="00000000" w:rsidP="005B2031">
            <w:pPr>
              <w:jc w:val="both"/>
            </w:pPr>
            <w:r>
              <w:t>created_at</w:t>
            </w:r>
          </w:p>
        </w:tc>
        <w:tc>
          <w:tcPr>
            <w:tcW w:w="0" w:type="auto"/>
          </w:tcPr>
          <w:p w14:paraId="00DAC5D1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63E38444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2A561E6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 xml:space="preserve">Fecha de creación del registro (default: </w:t>
            </w:r>
            <w:proofErr w:type="gramStart"/>
            <w:r w:rsidRPr="005B2031">
              <w:rPr>
                <w:lang w:val="es-PE"/>
              </w:rPr>
              <w:t>now(</w:t>
            </w:r>
            <w:proofErr w:type="gramEnd"/>
            <w:r w:rsidRPr="005B2031">
              <w:rPr>
                <w:lang w:val="es-PE"/>
              </w:rPr>
              <w:t>))</w:t>
            </w:r>
          </w:p>
        </w:tc>
      </w:tr>
      <w:tr w:rsidR="0082409F" w:rsidRPr="005B2031" w14:paraId="49D1D226" w14:textId="77777777">
        <w:tc>
          <w:tcPr>
            <w:tcW w:w="0" w:type="auto"/>
          </w:tcPr>
          <w:p w14:paraId="45989EC1" w14:textId="77777777" w:rsidR="0082409F" w:rsidRDefault="00000000" w:rsidP="005B2031">
            <w:pPr>
              <w:jc w:val="both"/>
            </w:pPr>
            <w:r>
              <w:t>updated_at</w:t>
            </w:r>
          </w:p>
        </w:tc>
        <w:tc>
          <w:tcPr>
            <w:tcW w:w="0" w:type="auto"/>
          </w:tcPr>
          <w:p w14:paraId="0B0F3BC4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62748606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2B467A62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 xml:space="preserve">Fecha de última actualización (default: </w:t>
            </w:r>
            <w:proofErr w:type="gramStart"/>
            <w:r w:rsidRPr="005B2031">
              <w:rPr>
                <w:lang w:val="es-PE"/>
              </w:rPr>
              <w:t>now(</w:t>
            </w:r>
            <w:proofErr w:type="gramEnd"/>
            <w:r w:rsidRPr="005B2031">
              <w:rPr>
                <w:lang w:val="es-PE"/>
              </w:rPr>
              <w:t>), auto-update)</w:t>
            </w:r>
          </w:p>
        </w:tc>
      </w:tr>
      <w:tr w:rsidR="0082409F" w14:paraId="1810B039" w14:textId="77777777">
        <w:tc>
          <w:tcPr>
            <w:tcW w:w="0" w:type="auto"/>
          </w:tcPr>
          <w:p w14:paraId="1177DFC3" w14:textId="77777777" w:rsidR="0082409F" w:rsidRDefault="00000000" w:rsidP="005B2031">
            <w:pPr>
              <w:jc w:val="both"/>
            </w:pPr>
            <w:r>
              <w:t>synced_at</w:t>
            </w:r>
          </w:p>
        </w:tc>
        <w:tc>
          <w:tcPr>
            <w:tcW w:w="0" w:type="auto"/>
          </w:tcPr>
          <w:p w14:paraId="3ECFFB28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4BE2F3AA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5CAA9B32" w14:textId="77777777" w:rsidR="0082409F" w:rsidRDefault="00000000" w:rsidP="005B2031">
            <w:pPr>
              <w:jc w:val="both"/>
            </w:pPr>
            <w:r>
              <w:t>Fecha de última sincronización</w:t>
            </w:r>
          </w:p>
        </w:tc>
      </w:tr>
      <w:tr w:rsidR="0082409F" w:rsidRPr="005B2031" w14:paraId="6C3B726C" w14:textId="77777777">
        <w:tc>
          <w:tcPr>
            <w:tcW w:w="0" w:type="auto"/>
          </w:tcPr>
          <w:p w14:paraId="53453321" w14:textId="77777777" w:rsidR="0082409F" w:rsidRDefault="00000000" w:rsidP="005B2031">
            <w:pPr>
              <w:jc w:val="both"/>
            </w:pPr>
            <w:r>
              <w:t>sync_status</w:t>
            </w:r>
          </w:p>
        </w:tc>
        <w:tc>
          <w:tcPr>
            <w:tcW w:w="0" w:type="auto"/>
          </w:tcPr>
          <w:p w14:paraId="20C74A36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1876CF90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210587E7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Estado de sincronización (default: pending, índice)</w:t>
            </w:r>
          </w:p>
        </w:tc>
      </w:tr>
      <w:tr w:rsidR="0082409F" w:rsidRPr="005B2031" w14:paraId="3F418101" w14:textId="77777777">
        <w:tc>
          <w:tcPr>
            <w:tcW w:w="0" w:type="auto"/>
          </w:tcPr>
          <w:p w14:paraId="3FA17A57" w14:textId="77777777" w:rsidR="0082409F" w:rsidRDefault="00000000" w:rsidP="005B2031">
            <w:pPr>
              <w:jc w:val="both"/>
            </w:pPr>
            <w:r>
              <w:t>is_deleted</w:t>
            </w:r>
          </w:p>
        </w:tc>
        <w:tc>
          <w:tcPr>
            <w:tcW w:w="0" w:type="auto"/>
          </w:tcPr>
          <w:p w14:paraId="30DF4508" w14:textId="77777777" w:rsidR="0082409F" w:rsidRDefault="00000000" w:rsidP="005B2031">
            <w:pPr>
              <w:jc w:val="both"/>
            </w:pPr>
            <w:r>
              <w:t>BOOLEAN</w:t>
            </w:r>
          </w:p>
        </w:tc>
        <w:tc>
          <w:tcPr>
            <w:tcW w:w="0" w:type="auto"/>
          </w:tcPr>
          <w:p w14:paraId="00680D31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32CEB6A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Indica si el registro está eliminado lógicamente (default: false, índice)</w:t>
            </w:r>
          </w:p>
        </w:tc>
      </w:tr>
      <w:tr w:rsidR="0082409F" w14:paraId="2641CDEB" w14:textId="77777777">
        <w:tc>
          <w:tcPr>
            <w:tcW w:w="0" w:type="auto"/>
          </w:tcPr>
          <w:p w14:paraId="4EFED9E8" w14:textId="77777777" w:rsidR="0082409F" w:rsidRDefault="00000000" w:rsidP="005B2031">
            <w:pPr>
              <w:jc w:val="both"/>
            </w:pPr>
            <w:r>
              <w:t>deleted_at</w:t>
            </w:r>
          </w:p>
        </w:tc>
        <w:tc>
          <w:tcPr>
            <w:tcW w:w="0" w:type="auto"/>
          </w:tcPr>
          <w:p w14:paraId="21FA6B41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1EF16B84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2EB664B2" w14:textId="77777777" w:rsidR="0082409F" w:rsidRDefault="00000000" w:rsidP="005B2031">
            <w:pPr>
              <w:jc w:val="both"/>
            </w:pPr>
            <w:r>
              <w:t>Fecha de eliminación lógica</w:t>
            </w:r>
          </w:p>
        </w:tc>
      </w:tr>
      <w:tr w:rsidR="0082409F" w:rsidRPr="005B2031" w14:paraId="665C1226" w14:textId="77777777">
        <w:tc>
          <w:tcPr>
            <w:tcW w:w="0" w:type="auto"/>
          </w:tcPr>
          <w:p w14:paraId="45856E43" w14:textId="77777777" w:rsidR="0082409F" w:rsidRDefault="00000000" w:rsidP="005B2031">
            <w:pPr>
              <w:jc w:val="both"/>
            </w:pPr>
            <w:r>
              <w:t>is_active</w:t>
            </w:r>
          </w:p>
        </w:tc>
        <w:tc>
          <w:tcPr>
            <w:tcW w:w="0" w:type="auto"/>
          </w:tcPr>
          <w:p w14:paraId="2AE3DB87" w14:textId="77777777" w:rsidR="0082409F" w:rsidRDefault="00000000" w:rsidP="005B2031">
            <w:pPr>
              <w:jc w:val="both"/>
            </w:pPr>
            <w:r>
              <w:t>BOOLEAN</w:t>
            </w:r>
          </w:p>
        </w:tc>
        <w:tc>
          <w:tcPr>
            <w:tcW w:w="0" w:type="auto"/>
          </w:tcPr>
          <w:p w14:paraId="0269A60F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2A144306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Indica si la variedad está activa (default: true, índice)</w:t>
            </w:r>
          </w:p>
        </w:tc>
      </w:tr>
      <w:tr w:rsidR="0082409F" w:rsidRPr="005B2031" w14:paraId="2B1F83C2" w14:textId="77777777">
        <w:tc>
          <w:tcPr>
            <w:tcW w:w="0" w:type="auto"/>
          </w:tcPr>
          <w:p w14:paraId="75312BE5" w14:textId="77777777" w:rsidR="0082409F" w:rsidRDefault="00000000" w:rsidP="005B2031">
            <w:pPr>
              <w:jc w:val="both"/>
            </w:pPr>
            <w:r>
              <w:t>is_featured</w:t>
            </w:r>
          </w:p>
        </w:tc>
        <w:tc>
          <w:tcPr>
            <w:tcW w:w="0" w:type="auto"/>
          </w:tcPr>
          <w:p w14:paraId="7A6DE633" w14:textId="77777777" w:rsidR="0082409F" w:rsidRDefault="00000000" w:rsidP="005B2031">
            <w:pPr>
              <w:jc w:val="both"/>
            </w:pPr>
            <w:r>
              <w:t>BOOLEAN</w:t>
            </w:r>
          </w:p>
        </w:tc>
        <w:tc>
          <w:tcPr>
            <w:tcW w:w="0" w:type="auto"/>
          </w:tcPr>
          <w:p w14:paraId="65253606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5F967BFD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Indica si la variedad es destacada (default: false, índice)</w:t>
            </w:r>
          </w:p>
        </w:tc>
      </w:tr>
    </w:tbl>
    <w:p w14:paraId="5C3BE0BB" w14:textId="77777777" w:rsidR="0079211C" w:rsidRDefault="0079211C" w:rsidP="005B2031">
      <w:pPr>
        <w:jc w:val="both"/>
        <w:rPr>
          <w:b/>
        </w:rPr>
      </w:pPr>
    </w:p>
    <w:p w14:paraId="730E8410" w14:textId="2512C5D2" w:rsidR="0082409F" w:rsidRDefault="00000000" w:rsidP="005B2031">
      <w:pPr>
        <w:jc w:val="both"/>
      </w:pPr>
      <w:r>
        <w:rPr>
          <w:b/>
        </w:rPr>
        <w:t>Tabla: identifications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8"/>
        <w:gridCol w:w="1557"/>
        <w:gridCol w:w="641"/>
        <w:gridCol w:w="4224"/>
      </w:tblGrid>
      <w:tr w:rsidR="0082409F" w14:paraId="3047A00F" w14:textId="77777777">
        <w:tc>
          <w:tcPr>
            <w:tcW w:w="0" w:type="auto"/>
          </w:tcPr>
          <w:p w14:paraId="0EED4ACF" w14:textId="77777777" w:rsidR="0082409F" w:rsidRDefault="00000000" w:rsidP="005B2031">
            <w:pPr>
              <w:jc w:val="both"/>
            </w:pPr>
            <w:r>
              <w:t>Campo</w:t>
            </w:r>
          </w:p>
        </w:tc>
        <w:tc>
          <w:tcPr>
            <w:tcW w:w="0" w:type="auto"/>
          </w:tcPr>
          <w:p w14:paraId="405B9761" w14:textId="77777777" w:rsidR="0082409F" w:rsidRDefault="00000000" w:rsidP="005B2031">
            <w:pPr>
              <w:jc w:val="both"/>
            </w:pPr>
            <w:r>
              <w:t>Tipo</w:t>
            </w:r>
          </w:p>
        </w:tc>
        <w:tc>
          <w:tcPr>
            <w:tcW w:w="0" w:type="auto"/>
          </w:tcPr>
          <w:p w14:paraId="14CB3636" w14:textId="77777777" w:rsidR="0082409F" w:rsidRDefault="00000000" w:rsidP="005B2031">
            <w:pPr>
              <w:jc w:val="both"/>
            </w:pPr>
            <w:r>
              <w:t>Nulo</w:t>
            </w:r>
          </w:p>
        </w:tc>
        <w:tc>
          <w:tcPr>
            <w:tcW w:w="0" w:type="auto"/>
          </w:tcPr>
          <w:p w14:paraId="52EB8484" w14:textId="77777777" w:rsidR="0082409F" w:rsidRDefault="00000000" w:rsidP="005B2031">
            <w:pPr>
              <w:jc w:val="both"/>
            </w:pPr>
            <w:r>
              <w:t>Descripción</w:t>
            </w:r>
          </w:p>
        </w:tc>
      </w:tr>
      <w:tr w:rsidR="0082409F" w:rsidRPr="005B2031" w14:paraId="3B56841F" w14:textId="77777777">
        <w:tc>
          <w:tcPr>
            <w:tcW w:w="0" w:type="auto"/>
          </w:tcPr>
          <w:p w14:paraId="46D42CB3" w14:textId="77777777" w:rsidR="0082409F" w:rsidRDefault="00000000" w:rsidP="005B2031">
            <w:pPr>
              <w:jc w:val="both"/>
            </w:pPr>
            <w:r>
              <w:t>id</w:t>
            </w:r>
          </w:p>
        </w:tc>
        <w:tc>
          <w:tcPr>
            <w:tcW w:w="0" w:type="auto"/>
          </w:tcPr>
          <w:p w14:paraId="54C3B348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36)</w:t>
            </w:r>
          </w:p>
        </w:tc>
        <w:tc>
          <w:tcPr>
            <w:tcW w:w="0" w:type="auto"/>
          </w:tcPr>
          <w:p w14:paraId="72C1AC57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0AFD87FC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Identificador único UUID de la identificación (clave primaria, índice)</w:t>
            </w:r>
          </w:p>
        </w:tc>
      </w:tr>
      <w:tr w:rsidR="0082409F" w:rsidRPr="005B2031" w14:paraId="26ECBA06" w14:textId="77777777">
        <w:tc>
          <w:tcPr>
            <w:tcW w:w="0" w:type="auto"/>
          </w:tcPr>
          <w:p w14:paraId="01176E3C" w14:textId="77777777" w:rsidR="0082409F" w:rsidRDefault="00000000" w:rsidP="005B2031">
            <w:pPr>
              <w:jc w:val="both"/>
            </w:pPr>
            <w:r>
              <w:t>user_id</w:t>
            </w:r>
          </w:p>
        </w:tc>
        <w:tc>
          <w:tcPr>
            <w:tcW w:w="0" w:type="auto"/>
          </w:tcPr>
          <w:p w14:paraId="7AECA685" w14:textId="77777777" w:rsidR="0082409F" w:rsidRDefault="00000000" w:rsidP="005B2031">
            <w:pPr>
              <w:jc w:val="both"/>
            </w:pPr>
            <w:r>
              <w:t>INTEGER</w:t>
            </w:r>
          </w:p>
        </w:tc>
        <w:tc>
          <w:tcPr>
            <w:tcW w:w="0" w:type="auto"/>
          </w:tcPr>
          <w:p w14:paraId="63BD3B65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6D9C7977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Identificador del usuario que realizó la identificación (FK a users, índice)</w:t>
            </w:r>
          </w:p>
        </w:tc>
      </w:tr>
      <w:tr w:rsidR="0082409F" w:rsidRPr="005B2031" w14:paraId="2233A542" w14:textId="77777777">
        <w:tc>
          <w:tcPr>
            <w:tcW w:w="0" w:type="auto"/>
          </w:tcPr>
          <w:p w14:paraId="62A95251" w14:textId="77777777" w:rsidR="0082409F" w:rsidRDefault="00000000" w:rsidP="005B2031">
            <w:pPr>
              <w:jc w:val="both"/>
            </w:pPr>
            <w:r>
              <w:t>image_url</w:t>
            </w:r>
          </w:p>
        </w:tc>
        <w:tc>
          <w:tcPr>
            <w:tcW w:w="0" w:type="auto"/>
          </w:tcPr>
          <w:p w14:paraId="14C7DAF9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0" w:type="auto"/>
          </w:tcPr>
          <w:p w14:paraId="52284B5D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6EDFFE82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URL de la imagen procesada</w:t>
            </w:r>
          </w:p>
        </w:tc>
      </w:tr>
      <w:tr w:rsidR="0082409F" w:rsidRPr="005B2031" w14:paraId="20856264" w14:textId="77777777">
        <w:tc>
          <w:tcPr>
            <w:tcW w:w="0" w:type="auto"/>
          </w:tcPr>
          <w:p w14:paraId="32579B56" w14:textId="77777777" w:rsidR="0082409F" w:rsidRDefault="00000000" w:rsidP="005B2031">
            <w:pPr>
              <w:jc w:val="both"/>
            </w:pPr>
            <w:r>
              <w:t>image_filename</w:t>
            </w:r>
          </w:p>
        </w:tc>
        <w:tc>
          <w:tcPr>
            <w:tcW w:w="0" w:type="auto"/>
          </w:tcPr>
          <w:p w14:paraId="65EEFB38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1C289067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5B3878F6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Nombre del archivo de imagen</w:t>
            </w:r>
          </w:p>
        </w:tc>
      </w:tr>
      <w:tr w:rsidR="0082409F" w:rsidRPr="005B2031" w14:paraId="103A1D20" w14:textId="77777777">
        <w:tc>
          <w:tcPr>
            <w:tcW w:w="0" w:type="auto"/>
          </w:tcPr>
          <w:p w14:paraId="381C54D2" w14:textId="77777777" w:rsidR="0082409F" w:rsidRDefault="00000000" w:rsidP="005B2031">
            <w:pPr>
              <w:jc w:val="both"/>
            </w:pPr>
            <w:r>
              <w:t>image_size</w:t>
            </w:r>
          </w:p>
        </w:tc>
        <w:tc>
          <w:tcPr>
            <w:tcW w:w="0" w:type="auto"/>
          </w:tcPr>
          <w:p w14:paraId="31EEC280" w14:textId="77777777" w:rsidR="0082409F" w:rsidRDefault="00000000" w:rsidP="005B2031">
            <w:pPr>
              <w:jc w:val="both"/>
            </w:pPr>
            <w:r>
              <w:t>INTEGER</w:t>
            </w:r>
          </w:p>
        </w:tc>
        <w:tc>
          <w:tcPr>
            <w:tcW w:w="0" w:type="auto"/>
          </w:tcPr>
          <w:p w14:paraId="2FA8638B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69FFAA6E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Tamaño del archivo en bytes</w:t>
            </w:r>
          </w:p>
        </w:tc>
      </w:tr>
      <w:tr w:rsidR="0082409F" w:rsidRPr="005B2031" w14:paraId="5B511825" w14:textId="77777777">
        <w:tc>
          <w:tcPr>
            <w:tcW w:w="0" w:type="auto"/>
          </w:tcPr>
          <w:p w14:paraId="207BFBF7" w14:textId="77777777" w:rsidR="0082409F" w:rsidRDefault="00000000" w:rsidP="005B2031">
            <w:pPr>
              <w:jc w:val="both"/>
            </w:pPr>
            <w:r>
              <w:t>image_dimensions</w:t>
            </w:r>
          </w:p>
        </w:tc>
        <w:tc>
          <w:tcPr>
            <w:tcW w:w="0" w:type="auto"/>
          </w:tcPr>
          <w:p w14:paraId="4F7DF411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2E091900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2E10F343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Dimensiones de la imagen (width, height) (default: {})</w:t>
            </w:r>
          </w:p>
        </w:tc>
      </w:tr>
      <w:tr w:rsidR="0082409F" w:rsidRPr="005B2031" w14:paraId="3504545C" w14:textId="77777777">
        <w:tc>
          <w:tcPr>
            <w:tcW w:w="0" w:type="auto"/>
          </w:tcPr>
          <w:p w14:paraId="5118363B" w14:textId="77777777" w:rsidR="0082409F" w:rsidRDefault="00000000" w:rsidP="005B2031">
            <w:pPr>
              <w:jc w:val="both"/>
            </w:pPr>
            <w:r>
              <w:t>variety_id</w:t>
            </w:r>
          </w:p>
        </w:tc>
        <w:tc>
          <w:tcPr>
            <w:tcW w:w="0" w:type="auto"/>
          </w:tcPr>
          <w:p w14:paraId="28E559C4" w14:textId="77777777" w:rsidR="0082409F" w:rsidRDefault="00000000" w:rsidP="005B2031">
            <w:pPr>
              <w:jc w:val="both"/>
            </w:pPr>
            <w:r>
              <w:t>INTEGER</w:t>
            </w:r>
          </w:p>
        </w:tc>
        <w:tc>
          <w:tcPr>
            <w:tcW w:w="0" w:type="auto"/>
          </w:tcPr>
          <w:p w14:paraId="01B17000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0F226188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Identificador de la variedad identificada (FK a varieties, índice)</w:t>
            </w:r>
          </w:p>
        </w:tc>
      </w:tr>
      <w:tr w:rsidR="0082409F" w:rsidRPr="005B2031" w14:paraId="739D19DF" w14:textId="77777777">
        <w:tc>
          <w:tcPr>
            <w:tcW w:w="0" w:type="auto"/>
          </w:tcPr>
          <w:p w14:paraId="02250F83" w14:textId="77777777" w:rsidR="0082409F" w:rsidRDefault="00000000" w:rsidP="005B2031">
            <w:pPr>
              <w:jc w:val="both"/>
            </w:pPr>
            <w:r>
              <w:t>variety_name</w:t>
            </w:r>
          </w:p>
        </w:tc>
        <w:tc>
          <w:tcPr>
            <w:tcW w:w="0" w:type="auto"/>
          </w:tcPr>
          <w:p w14:paraId="62D0D002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7FC8B823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524D1EA2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Nombre de la variedad identificada</w:t>
            </w:r>
          </w:p>
        </w:tc>
      </w:tr>
      <w:tr w:rsidR="0082409F" w:rsidRPr="005B2031" w14:paraId="0F151537" w14:textId="77777777">
        <w:tc>
          <w:tcPr>
            <w:tcW w:w="0" w:type="auto"/>
          </w:tcPr>
          <w:p w14:paraId="6CF664DD" w14:textId="77777777" w:rsidR="0082409F" w:rsidRDefault="00000000" w:rsidP="005B2031">
            <w:pPr>
              <w:jc w:val="both"/>
            </w:pPr>
            <w:r>
              <w:lastRenderedPageBreak/>
              <w:t>scientific_name</w:t>
            </w:r>
          </w:p>
        </w:tc>
        <w:tc>
          <w:tcPr>
            <w:tcW w:w="0" w:type="auto"/>
          </w:tcPr>
          <w:p w14:paraId="43885F02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61B198C8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753F0E50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Nombre científico de la variedad</w:t>
            </w:r>
          </w:p>
        </w:tc>
      </w:tr>
      <w:tr w:rsidR="0082409F" w:rsidRPr="005B2031" w14:paraId="0B405E0C" w14:textId="77777777">
        <w:tc>
          <w:tcPr>
            <w:tcW w:w="0" w:type="auto"/>
          </w:tcPr>
          <w:p w14:paraId="36DBA617" w14:textId="77777777" w:rsidR="0082409F" w:rsidRDefault="00000000" w:rsidP="005B2031">
            <w:pPr>
              <w:jc w:val="both"/>
            </w:pPr>
            <w:r>
              <w:t>confidence</w:t>
            </w:r>
          </w:p>
        </w:tc>
        <w:tc>
          <w:tcPr>
            <w:tcW w:w="0" w:type="auto"/>
          </w:tcPr>
          <w:p w14:paraId="237F824B" w14:textId="77777777" w:rsidR="0082409F" w:rsidRDefault="00000000" w:rsidP="005B2031">
            <w:pPr>
              <w:jc w:val="both"/>
            </w:pPr>
            <w:r>
              <w:t>FLOAT</w:t>
            </w:r>
          </w:p>
        </w:tc>
        <w:tc>
          <w:tcPr>
            <w:tcW w:w="0" w:type="auto"/>
          </w:tcPr>
          <w:p w14:paraId="6DB64B17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056B950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Nivel de confianza de la identificación (0.0 a 1.0)</w:t>
            </w:r>
          </w:p>
        </w:tc>
      </w:tr>
      <w:tr w:rsidR="0082409F" w:rsidRPr="005B2031" w14:paraId="49D11A40" w14:textId="77777777">
        <w:tc>
          <w:tcPr>
            <w:tcW w:w="0" w:type="auto"/>
          </w:tcPr>
          <w:p w14:paraId="3F64B08D" w14:textId="77777777" w:rsidR="0082409F" w:rsidRDefault="00000000" w:rsidP="005B2031">
            <w:pPr>
              <w:jc w:val="both"/>
            </w:pPr>
            <w:r>
              <w:t>alternative_predictions</w:t>
            </w:r>
          </w:p>
        </w:tc>
        <w:tc>
          <w:tcPr>
            <w:tcW w:w="0" w:type="auto"/>
          </w:tcPr>
          <w:p w14:paraId="14D5E1EC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6C48E642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43B675C7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Predicciones alternativas (top N) (default: [])</w:t>
            </w:r>
          </w:p>
        </w:tc>
      </w:tr>
      <w:tr w:rsidR="0082409F" w14:paraId="49E059F4" w14:textId="77777777">
        <w:tc>
          <w:tcPr>
            <w:tcW w:w="0" w:type="auto"/>
          </w:tcPr>
          <w:p w14:paraId="75E8E39C" w14:textId="77777777" w:rsidR="0082409F" w:rsidRDefault="00000000" w:rsidP="005B2031">
            <w:pPr>
              <w:jc w:val="both"/>
            </w:pPr>
            <w:r>
              <w:t>characteristics</w:t>
            </w:r>
          </w:p>
        </w:tc>
        <w:tc>
          <w:tcPr>
            <w:tcW w:w="0" w:type="auto"/>
          </w:tcPr>
          <w:p w14:paraId="0270DA20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3E6CBA3E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6C31B457" w14:textId="77777777" w:rsidR="0082409F" w:rsidRDefault="00000000" w:rsidP="005B2031">
            <w:pPr>
              <w:jc w:val="both"/>
            </w:pPr>
            <w:r>
              <w:t>Características detectadas (default: [])</w:t>
            </w:r>
          </w:p>
        </w:tc>
      </w:tr>
      <w:tr w:rsidR="0082409F" w14:paraId="5FDE0E2C" w14:textId="77777777">
        <w:tc>
          <w:tcPr>
            <w:tcW w:w="0" w:type="auto"/>
          </w:tcPr>
          <w:p w14:paraId="3EE7B24B" w14:textId="77777777" w:rsidR="0082409F" w:rsidRDefault="00000000" w:rsidP="005B2031">
            <w:pPr>
              <w:jc w:val="both"/>
            </w:pPr>
            <w:r>
              <w:t>description</w:t>
            </w:r>
          </w:p>
        </w:tc>
        <w:tc>
          <w:tcPr>
            <w:tcW w:w="0" w:type="auto"/>
          </w:tcPr>
          <w:p w14:paraId="59AFBA1E" w14:textId="77777777" w:rsidR="0082409F" w:rsidRDefault="00000000" w:rsidP="005B2031">
            <w:pPr>
              <w:jc w:val="both"/>
            </w:pPr>
            <w:r>
              <w:t>TEXT</w:t>
            </w:r>
          </w:p>
        </w:tc>
        <w:tc>
          <w:tcPr>
            <w:tcW w:w="0" w:type="auto"/>
          </w:tcPr>
          <w:p w14:paraId="4583E6B1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7035ED50" w14:textId="77777777" w:rsidR="0082409F" w:rsidRDefault="00000000" w:rsidP="005B2031">
            <w:pPr>
              <w:jc w:val="both"/>
            </w:pPr>
            <w:r>
              <w:t>Descripción de la identificación</w:t>
            </w:r>
          </w:p>
        </w:tc>
      </w:tr>
      <w:tr w:rsidR="0082409F" w14:paraId="1807FF4E" w14:textId="77777777">
        <w:tc>
          <w:tcPr>
            <w:tcW w:w="0" w:type="auto"/>
          </w:tcPr>
          <w:p w14:paraId="64D28E6A" w14:textId="77777777" w:rsidR="0082409F" w:rsidRDefault="00000000" w:rsidP="005B2031">
            <w:pPr>
              <w:jc w:val="both"/>
            </w:pPr>
            <w:r>
              <w:t>status</w:t>
            </w:r>
          </w:p>
        </w:tc>
        <w:tc>
          <w:tcPr>
            <w:tcW w:w="0" w:type="auto"/>
          </w:tcPr>
          <w:p w14:paraId="7CAE6FF1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4B095EEB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418B4CA4" w14:textId="77777777" w:rsidR="0082409F" w:rsidRDefault="00000000" w:rsidP="005B2031">
            <w:pPr>
              <w:jc w:val="both"/>
            </w:pPr>
            <w:r>
              <w:t>Estado: pending, processing, completed, failed (default: pending, índice)</w:t>
            </w:r>
          </w:p>
        </w:tc>
      </w:tr>
      <w:tr w:rsidR="0082409F" w:rsidRPr="005B2031" w14:paraId="6783F8B1" w14:textId="77777777">
        <w:tc>
          <w:tcPr>
            <w:tcW w:w="0" w:type="auto"/>
          </w:tcPr>
          <w:p w14:paraId="05DA1101" w14:textId="77777777" w:rsidR="0082409F" w:rsidRDefault="00000000" w:rsidP="005B2031">
            <w:pPr>
              <w:jc w:val="both"/>
            </w:pPr>
            <w:r>
              <w:t>processing_time</w:t>
            </w:r>
          </w:p>
        </w:tc>
        <w:tc>
          <w:tcPr>
            <w:tcW w:w="0" w:type="auto"/>
          </w:tcPr>
          <w:p w14:paraId="19CB19A6" w14:textId="77777777" w:rsidR="0082409F" w:rsidRDefault="00000000" w:rsidP="005B2031">
            <w:pPr>
              <w:jc w:val="both"/>
            </w:pPr>
            <w:r>
              <w:t>INTEGER</w:t>
            </w:r>
          </w:p>
        </w:tc>
        <w:tc>
          <w:tcPr>
            <w:tcW w:w="0" w:type="auto"/>
          </w:tcPr>
          <w:p w14:paraId="1FA3B752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66BC793D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Tiempo de procesamiento en milisegundos</w:t>
            </w:r>
          </w:p>
        </w:tc>
      </w:tr>
      <w:tr w:rsidR="0082409F" w14:paraId="4153C8E5" w14:textId="77777777">
        <w:tc>
          <w:tcPr>
            <w:tcW w:w="0" w:type="auto"/>
          </w:tcPr>
          <w:p w14:paraId="4CE88ED8" w14:textId="77777777" w:rsidR="0082409F" w:rsidRDefault="00000000" w:rsidP="005B2031">
            <w:pPr>
              <w:jc w:val="both"/>
            </w:pPr>
            <w:r>
              <w:t>retry_count</w:t>
            </w:r>
          </w:p>
        </w:tc>
        <w:tc>
          <w:tcPr>
            <w:tcW w:w="0" w:type="auto"/>
          </w:tcPr>
          <w:p w14:paraId="10BCC791" w14:textId="77777777" w:rsidR="0082409F" w:rsidRDefault="00000000" w:rsidP="005B2031">
            <w:pPr>
              <w:jc w:val="both"/>
            </w:pPr>
            <w:r>
              <w:t>INTEGER</w:t>
            </w:r>
          </w:p>
        </w:tc>
        <w:tc>
          <w:tcPr>
            <w:tcW w:w="0" w:type="auto"/>
          </w:tcPr>
          <w:p w14:paraId="3540CA03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1192A1BF" w14:textId="77777777" w:rsidR="0082409F" w:rsidRDefault="00000000" w:rsidP="005B2031">
            <w:pPr>
              <w:jc w:val="both"/>
            </w:pPr>
            <w:r>
              <w:t>Número de reintentos (default: 0)</w:t>
            </w:r>
          </w:p>
        </w:tc>
      </w:tr>
      <w:tr w:rsidR="0082409F" w:rsidRPr="005B2031" w14:paraId="7CA9624D" w14:textId="77777777">
        <w:tc>
          <w:tcPr>
            <w:tcW w:w="0" w:type="auto"/>
          </w:tcPr>
          <w:p w14:paraId="464ECEFC" w14:textId="77777777" w:rsidR="0082409F" w:rsidRDefault="00000000" w:rsidP="005B2031">
            <w:pPr>
              <w:jc w:val="both"/>
            </w:pPr>
            <w:r>
              <w:t>error_message</w:t>
            </w:r>
          </w:p>
        </w:tc>
        <w:tc>
          <w:tcPr>
            <w:tcW w:w="0" w:type="auto"/>
          </w:tcPr>
          <w:p w14:paraId="5867728F" w14:textId="77777777" w:rsidR="0082409F" w:rsidRDefault="00000000" w:rsidP="005B2031">
            <w:pPr>
              <w:jc w:val="both"/>
            </w:pPr>
            <w:r>
              <w:t>TEXT</w:t>
            </w:r>
          </w:p>
        </w:tc>
        <w:tc>
          <w:tcPr>
            <w:tcW w:w="0" w:type="auto"/>
          </w:tcPr>
          <w:p w14:paraId="13A2D010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6814AFCE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Mensaje de error si falló</w:t>
            </w:r>
          </w:p>
        </w:tc>
      </w:tr>
      <w:tr w:rsidR="0082409F" w14:paraId="5EE2FDE9" w14:textId="77777777">
        <w:tc>
          <w:tcPr>
            <w:tcW w:w="0" w:type="auto"/>
          </w:tcPr>
          <w:p w14:paraId="092D1677" w14:textId="77777777" w:rsidR="0082409F" w:rsidRDefault="00000000" w:rsidP="005B2031">
            <w:pPr>
              <w:jc w:val="both"/>
            </w:pPr>
            <w:r>
              <w:t>model_version</w:t>
            </w:r>
          </w:p>
        </w:tc>
        <w:tc>
          <w:tcPr>
            <w:tcW w:w="0" w:type="auto"/>
          </w:tcPr>
          <w:p w14:paraId="21C39BB0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68387B36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59DBC35F" w14:textId="77777777" w:rsidR="0082409F" w:rsidRDefault="00000000" w:rsidP="005B2031">
            <w:pPr>
              <w:jc w:val="both"/>
            </w:pPr>
            <w:r>
              <w:t>Versión del modelo utilizado</w:t>
            </w:r>
          </w:p>
        </w:tc>
      </w:tr>
      <w:tr w:rsidR="0082409F" w14:paraId="09338BA7" w14:textId="77777777">
        <w:tc>
          <w:tcPr>
            <w:tcW w:w="0" w:type="auto"/>
          </w:tcPr>
          <w:p w14:paraId="4533AAC9" w14:textId="77777777" w:rsidR="0082409F" w:rsidRDefault="00000000" w:rsidP="005B2031">
            <w:pPr>
              <w:jc w:val="both"/>
            </w:pPr>
            <w:r>
              <w:t>model_name</w:t>
            </w:r>
          </w:p>
        </w:tc>
        <w:tc>
          <w:tcPr>
            <w:tcW w:w="0" w:type="auto"/>
          </w:tcPr>
          <w:p w14:paraId="6A2BC45F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2C196B2C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663137B8" w14:textId="77777777" w:rsidR="0082409F" w:rsidRDefault="00000000" w:rsidP="005B2031">
            <w:pPr>
              <w:jc w:val="both"/>
            </w:pPr>
            <w:r>
              <w:t>Nombre del modelo utilizado</w:t>
            </w:r>
          </w:p>
        </w:tc>
      </w:tr>
      <w:tr w:rsidR="0082409F" w14:paraId="49C6E91C" w14:textId="77777777">
        <w:tc>
          <w:tcPr>
            <w:tcW w:w="0" w:type="auto"/>
          </w:tcPr>
          <w:p w14:paraId="1981382C" w14:textId="77777777" w:rsidR="0082409F" w:rsidRDefault="00000000" w:rsidP="005B2031">
            <w:pPr>
              <w:jc w:val="both"/>
            </w:pPr>
            <w:r>
              <w:t>processing_method</w:t>
            </w:r>
          </w:p>
        </w:tc>
        <w:tc>
          <w:tcPr>
            <w:tcW w:w="0" w:type="auto"/>
          </w:tcPr>
          <w:p w14:paraId="0D54B3CC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05825B5A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74F72EAF" w14:textId="77777777" w:rsidR="0082409F" w:rsidRDefault="00000000" w:rsidP="005B2031">
            <w:pPr>
              <w:jc w:val="both"/>
            </w:pPr>
            <w:r>
              <w:t>Método de procesamiento utilizado</w:t>
            </w:r>
          </w:p>
        </w:tc>
      </w:tr>
      <w:tr w:rsidR="0082409F" w14:paraId="01215416" w14:textId="77777777">
        <w:tc>
          <w:tcPr>
            <w:tcW w:w="0" w:type="auto"/>
          </w:tcPr>
          <w:p w14:paraId="6EE9A29F" w14:textId="77777777" w:rsidR="0082409F" w:rsidRDefault="00000000" w:rsidP="005B2031">
            <w:pPr>
              <w:jc w:val="both"/>
            </w:pPr>
            <w:r>
              <w:t>location_lat</w:t>
            </w:r>
          </w:p>
        </w:tc>
        <w:tc>
          <w:tcPr>
            <w:tcW w:w="0" w:type="auto"/>
          </w:tcPr>
          <w:p w14:paraId="1410AA98" w14:textId="77777777" w:rsidR="0082409F" w:rsidRDefault="00000000" w:rsidP="005B2031">
            <w:pPr>
              <w:jc w:val="both"/>
            </w:pPr>
            <w:r>
              <w:t>FLOAT</w:t>
            </w:r>
          </w:p>
        </w:tc>
        <w:tc>
          <w:tcPr>
            <w:tcW w:w="0" w:type="auto"/>
          </w:tcPr>
          <w:p w14:paraId="5E6D545F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234AA179" w14:textId="77777777" w:rsidR="0082409F" w:rsidRDefault="00000000" w:rsidP="005B2031">
            <w:pPr>
              <w:jc w:val="both"/>
            </w:pPr>
            <w:r>
              <w:t>Latitud de la ubicación</w:t>
            </w:r>
          </w:p>
        </w:tc>
      </w:tr>
      <w:tr w:rsidR="0082409F" w14:paraId="159F86A2" w14:textId="77777777">
        <w:tc>
          <w:tcPr>
            <w:tcW w:w="0" w:type="auto"/>
          </w:tcPr>
          <w:p w14:paraId="76A37B26" w14:textId="77777777" w:rsidR="0082409F" w:rsidRDefault="00000000" w:rsidP="005B2031">
            <w:pPr>
              <w:jc w:val="both"/>
            </w:pPr>
            <w:r>
              <w:t>location_lng</w:t>
            </w:r>
          </w:p>
        </w:tc>
        <w:tc>
          <w:tcPr>
            <w:tcW w:w="0" w:type="auto"/>
          </w:tcPr>
          <w:p w14:paraId="78B8529E" w14:textId="77777777" w:rsidR="0082409F" w:rsidRDefault="00000000" w:rsidP="005B2031">
            <w:pPr>
              <w:jc w:val="both"/>
            </w:pPr>
            <w:r>
              <w:t>FLOAT</w:t>
            </w:r>
          </w:p>
        </w:tc>
        <w:tc>
          <w:tcPr>
            <w:tcW w:w="0" w:type="auto"/>
          </w:tcPr>
          <w:p w14:paraId="52467FD8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75A35277" w14:textId="77777777" w:rsidR="0082409F" w:rsidRDefault="00000000" w:rsidP="005B2031">
            <w:pPr>
              <w:jc w:val="both"/>
            </w:pPr>
            <w:r>
              <w:t>Longitud de la ubicación</w:t>
            </w:r>
          </w:p>
        </w:tc>
      </w:tr>
      <w:tr w:rsidR="0082409F" w14:paraId="0B7190BD" w14:textId="77777777">
        <w:tc>
          <w:tcPr>
            <w:tcW w:w="0" w:type="auto"/>
          </w:tcPr>
          <w:p w14:paraId="23FCC1CE" w14:textId="77777777" w:rsidR="0082409F" w:rsidRDefault="00000000" w:rsidP="005B2031">
            <w:pPr>
              <w:jc w:val="both"/>
            </w:pPr>
            <w:r>
              <w:t>location_name</w:t>
            </w:r>
          </w:p>
        </w:tc>
        <w:tc>
          <w:tcPr>
            <w:tcW w:w="0" w:type="auto"/>
          </w:tcPr>
          <w:p w14:paraId="32A3C438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4FAB5DA7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7C34AA2E" w14:textId="77777777" w:rsidR="0082409F" w:rsidRDefault="00000000" w:rsidP="005B2031">
            <w:pPr>
              <w:jc w:val="both"/>
            </w:pPr>
            <w:r>
              <w:t>Nombre de la ubicación</w:t>
            </w:r>
          </w:p>
        </w:tc>
      </w:tr>
      <w:tr w:rsidR="0082409F" w14:paraId="1996CEB4" w14:textId="77777777">
        <w:tc>
          <w:tcPr>
            <w:tcW w:w="0" w:type="auto"/>
          </w:tcPr>
          <w:p w14:paraId="1ECA570A" w14:textId="77777777" w:rsidR="0082409F" w:rsidRDefault="00000000" w:rsidP="005B2031">
            <w:pPr>
              <w:jc w:val="both"/>
            </w:pPr>
            <w:r>
              <w:t>notes</w:t>
            </w:r>
          </w:p>
        </w:tc>
        <w:tc>
          <w:tcPr>
            <w:tcW w:w="0" w:type="auto"/>
          </w:tcPr>
          <w:p w14:paraId="5379CCD5" w14:textId="77777777" w:rsidR="0082409F" w:rsidRDefault="00000000" w:rsidP="005B2031">
            <w:pPr>
              <w:jc w:val="both"/>
            </w:pPr>
            <w:r>
              <w:t>TEXT</w:t>
            </w:r>
          </w:p>
        </w:tc>
        <w:tc>
          <w:tcPr>
            <w:tcW w:w="0" w:type="auto"/>
          </w:tcPr>
          <w:p w14:paraId="02B3FC0C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4DD904B7" w14:textId="77777777" w:rsidR="0082409F" w:rsidRDefault="00000000" w:rsidP="005B2031">
            <w:pPr>
              <w:jc w:val="both"/>
            </w:pPr>
            <w:r>
              <w:t>Notas adicionales del usuario</w:t>
            </w:r>
          </w:p>
        </w:tc>
      </w:tr>
      <w:tr w:rsidR="0082409F" w:rsidRPr="005B2031" w14:paraId="14001624" w14:textId="77777777">
        <w:tc>
          <w:tcPr>
            <w:tcW w:w="0" w:type="auto"/>
          </w:tcPr>
          <w:p w14:paraId="4984A149" w14:textId="77777777" w:rsidR="0082409F" w:rsidRDefault="00000000" w:rsidP="005B2031">
            <w:pPr>
              <w:jc w:val="both"/>
            </w:pPr>
            <w:r>
              <w:t>is_online</w:t>
            </w:r>
          </w:p>
        </w:tc>
        <w:tc>
          <w:tcPr>
            <w:tcW w:w="0" w:type="auto"/>
          </w:tcPr>
          <w:p w14:paraId="002C5BD1" w14:textId="77777777" w:rsidR="0082409F" w:rsidRDefault="00000000" w:rsidP="005B2031">
            <w:pPr>
              <w:jc w:val="both"/>
            </w:pPr>
            <w:r>
              <w:t>BOOLEAN</w:t>
            </w:r>
          </w:p>
        </w:tc>
        <w:tc>
          <w:tcPr>
            <w:tcW w:w="0" w:type="auto"/>
          </w:tcPr>
          <w:p w14:paraId="40CB22CA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4C026C43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Indica si se realizó online (default: true)</w:t>
            </w:r>
          </w:p>
        </w:tc>
      </w:tr>
      <w:tr w:rsidR="0082409F" w14:paraId="20D88221" w14:textId="77777777">
        <w:tc>
          <w:tcPr>
            <w:tcW w:w="0" w:type="auto"/>
          </w:tcPr>
          <w:p w14:paraId="625E27B6" w14:textId="77777777" w:rsidR="0082409F" w:rsidRDefault="00000000" w:rsidP="005B2031">
            <w:pPr>
              <w:jc w:val="both"/>
            </w:pPr>
            <w:r>
              <w:t>device_info</w:t>
            </w:r>
          </w:p>
        </w:tc>
        <w:tc>
          <w:tcPr>
            <w:tcW w:w="0" w:type="auto"/>
          </w:tcPr>
          <w:p w14:paraId="512659A4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4749D154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75F05ACE" w14:textId="77777777" w:rsidR="0082409F" w:rsidRDefault="00000000" w:rsidP="005B2031">
            <w:pPr>
              <w:jc w:val="both"/>
            </w:pPr>
            <w:r>
              <w:t>Información del dispositivo (default: {})</w:t>
            </w:r>
          </w:p>
        </w:tc>
      </w:tr>
      <w:tr w:rsidR="0082409F" w:rsidRPr="005B2031" w14:paraId="27AB90E2" w14:textId="77777777">
        <w:tc>
          <w:tcPr>
            <w:tcW w:w="0" w:type="auto"/>
          </w:tcPr>
          <w:p w14:paraId="2D04F80B" w14:textId="77777777" w:rsidR="0082409F" w:rsidRDefault="00000000" w:rsidP="005B2031">
            <w:pPr>
              <w:jc w:val="both"/>
            </w:pPr>
            <w:r>
              <w:t>origin</w:t>
            </w:r>
          </w:p>
        </w:tc>
        <w:tc>
          <w:tcPr>
            <w:tcW w:w="0" w:type="auto"/>
          </w:tcPr>
          <w:p w14:paraId="32AC7F7C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1EA38873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02B65370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Región de origen de la variedad (cache)</w:t>
            </w:r>
          </w:p>
        </w:tc>
      </w:tr>
      <w:tr w:rsidR="0082409F" w:rsidRPr="005B2031" w14:paraId="26AD43F8" w14:textId="77777777">
        <w:tc>
          <w:tcPr>
            <w:tcW w:w="0" w:type="auto"/>
          </w:tcPr>
          <w:p w14:paraId="7BE1F37C" w14:textId="77777777" w:rsidR="0082409F" w:rsidRDefault="00000000" w:rsidP="005B2031">
            <w:pPr>
              <w:jc w:val="both"/>
            </w:pPr>
            <w:r>
              <w:t>season</w:t>
            </w:r>
          </w:p>
        </w:tc>
        <w:tc>
          <w:tcPr>
            <w:tcW w:w="0" w:type="auto"/>
          </w:tcPr>
          <w:p w14:paraId="2646D489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0654423F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697E2062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Temporada de la variedad (cache)</w:t>
            </w:r>
          </w:p>
        </w:tc>
      </w:tr>
      <w:tr w:rsidR="0082409F" w14:paraId="4F50D37F" w14:textId="77777777">
        <w:tc>
          <w:tcPr>
            <w:tcW w:w="0" w:type="auto"/>
          </w:tcPr>
          <w:p w14:paraId="601537F1" w14:textId="77777777" w:rsidR="0082409F" w:rsidRDefault="00000000" w:rsidP="005B2031">
            <w:pPr>
              <w:jc w:val="both"/>
            </w:pPr>
            <w:r>
              <w:t>culinary_uses</w:t>
            </w:r>
          </w:p>
        </w:tc>
        <w:tc>
          <w:tcPr>
            <w:tcW w:w="0" w:type="auto"/>
          </w:tcPr>
          <w:p w14:paraId="290FF0E5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63993A96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08696B94" w14:textId="77777777" w:rsidR="0082409F" w:rsidRDefault="00000000" w:rsidP="005B2031">
            <w:pPr>
              <w:jc w:val="both"/>
            </w:pPr>
            <w:r>
              <w:t>Usos culinarios (cache) (default: [])</w:t>
            </w:r>
          </w:p>
        </w:tc>
      </w:tr>
      <w:tr w:rsidR="0082409F" w14:paraId="0BA57525" w14:textId="77777777">
        <w:tc>
          <w:tcPr>
            <w:tcW w:w="0" w:type="auto"/>
          </w:tcPr>
          <w:p w14:paraId="6ACE9AF5" w14:textId="77777777" w:rsidR="0082409F" w:rsidRDefault="00000000" w:rsidP="005B2031">
            <w:pPr>
              <w:jc w:val="both"/>
            </w:pPr>
            <w:r>
              <w:t>nutritional_highlights</w:t>
            </w:r>
          </w:p>
        </w:tc>
        <w:tc>
          <w:tcPr>
            <w:tcW w:w="0" w:type="auto"/>
          </w:tcPr>
          <w:p w14:paraId="131B9175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23A7F113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7CD828E3" w14:textId="77777777" w:rsidR="0082409F" w:rsidRDefault="00000000" w:rsidP="005B2031">
            <w:pPr>
              <w:jc w:val="both"/>
            </w:pPr>
            <w:r>
              <w:t>Destacados nutricionales (cache) (default: [])</w:t>
            </w:r>
          </w:p>
        </w:tc>
      </w:tr>
      <w:tr w:rsidR="0082409F" w:rsidRPr="005B2031" w14:paraId="79598A0F" w14:textId="77777777">
        <w:tc>
          <w:tcPr>
            <w:tcW w:w="0" w:type="auto"/>
          </w:tcPr>
          <w:p w14:paraId="658BB679" w14:textId="77777777" w:rsidR="0082409F" w:rsidRDefault="00000000" w:rsidP="005B2031">
            <w:pPr>
              <w:jc w:val="both"/>
            </w:pPr>
            <w:r>
              <w:t>identification_tips</w:t>
            </w:r>
          </w:p>
        </w:tc>
        <w:tc>
          <w:tcPr>
            <w:tcW w:w="0" w:type="auto"/>
          </w:tcPr>
          <w:p w14:paraId="3BE43C57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3DEB9D2A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12F919A5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Consejos de identificación (cache) (default: [])</w:t>
            </w:r>
          </w:p>
        </w:tc>
      </w:tr>
      <w:tr w:rsidR="0082409F" w14:paraId="07BF5891" w14:textId="77777777">
        <w:tc>
          <w:tcPr>
            <w:tcW w:w="0" w:type="auto"/>
          </w:tcPr>
          <w:p w14:paraId="7B124759" w14:textId="77777777" w:rsidR="0082409F" w:rsidRDefault="00000000" w:rsidP="005B2031">
            <w:pPr>
              <w:jc w:val="both"/>
            </w:pPr>
            <w:r>
              <w:t>common_mistakes</w:t>
            </w:r>
          </w:p>
        </w:tc>
        <w:tc>
          <w:tcPr>
            <w:tcW w:w="0" w:type="auto"/>
          </w:tcPr>
          <w:p w14:paraId="074822BD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75695472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64D9848F" w14:textId="77777777" w:rsidR="0082409F" w:rsidRDefault="00000000" w:rsidP="005B2031">
            <w:pPr>
              <w:jc w:val="both"/>
            </w:pPr>
            <w:r>
              <w:t>Errores comunes (cache) (default: [])</w:t>
            </w:r>
          </w:p>
        </w:tc>
      </w:tr>
      <w:tr w:rsidR="0082409F" w:rsidRPr="005B2031" w14:paraId="7FFF0315" w14:textId="77777777">
        <w:tc>
          <w:tcPr>
            <w:tcW w:w="0" w:type="auto"/>
          </w:tcPr>
          <w:p w14:paraId="52B55465" w14:textId="77777777" w:rsidR="0082409F" w:rsidRDefault="00000000" w:rsidP="005B2031">
            <w:pPr>
              <w:jc w:val="both"/>
            </w:pPr>
            <w:r>
              <w:t>rarity</w:t>
            </w:r>
          </w:p>
        </w:tc>
        <w:tc>
          <w:tcPr>
            <w:tcW w:w="0" w:type="auto"/>
          </w:tcPr>
          <w:p w14:paraId="1173767E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15958469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2405724F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Rareza de la variedad (cache)</w:t>
            </w:r>
          </w:p>
        </w:tc>
      </w:tr>
      <w:tr w:rsidR="0082409F" w14:paraId="345BCB24" w14:textId="77777777">
        <w:tc>
          <w:tcPr>
            <w:tcW w:w="0" w:type="auto"/>
          </w:tcPr>
          <w:p w14:paraId="75263A48" w14:textId="77777777" w:rsidR="0082409F" w:rsidRDefault="00000000" w:rsidP="005B2031">
            <w:pPr>
              <w:jc w:val="both"/>
            </w:pPr>
            <w:r>
              <w:t>difficulty</w:t>
            </w:r>
          </w:p>
        </w:tc>
        <w:tc>
          <w:tcPr>
            <w:tcW w:w="0" w:type="auto"/>
          </w:tcPr>
          <w:p w14:paraId="5696CD86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725760C6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1D2876A1" w14:textId="77777777" w:rsidR="0082409F" w:rsidRDefault="00000000" w:rsidP="005B2031">
            <w:pPr>
              <w:jc w:val="both"/>
            </w:pPr>
            <w:r>
              <w:t>Dificultad de identificación (cache)</w:t>
            </w:r>
          </w:p>
        </w:tc>
      </w:tr>
      <w:tr w:rsidR="0082409F" w:rsidRPr="005B2031" w14:paraId="600AEB3C" w14:textId="77777777">
        <w:tc>
          <w:tcPr>
            <w:tcW w:w="0" w:type="auto"/>
          </w:tcPr>
          <w:p w14:paraId="408CF6F3" w14:textId="77777777" w:rsidR="0082409F" w:rsidRDefault="00000000" w:rsidP="005B2031">
            <w:pPr>
              <w:jc w:val="both"/>
            </w:pPr>
            <w:r>
              <w:t>image_quality_score</w:t>
            </w:r>
          </w:p>
        </w:tc>
        <w:tc>
          <w:tcPr>
            <w:tcW w:w="0" w:type="auto"/>
          </w:tcPr>
          <w:p w14:paraId="7AEA9E11" w14:textId="77777777" w:rsidR="0082409F" w:rsidRDefault="00000000" w:rsidP="005B2031">
            <w:pPr>
              <w:jc w:val="both"/>
            </w:pPr>
            <w:r>
              <w:t>FLOAT</w:t>
            </w:r>
          </w:p>
        </w:tc>
        <w:tc>
          <w:tcPr>
            <w:tcW w:w="0" w:type="auto"/>
          </w:tcPr>
          <w:p w14:paraId="15BEF18F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5945A655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Puntuación de calidad de imagen (0.0 a 1.0)</w:t>
            </w:r>
          </w:p>
        </w:tc>
      </w:tr>
      <w:tr w:rsidR="0082409F" w14:paraId="0F399BC0" w14:textId="77777777">
        <w:tc>
          <w:tcPr>
            <w:tcW w:w="0" w:type="auto"/>
          </w:tcPr>
          <w:p w14:paraId="1DEF4D44" w14:textId="77777777" w:rsidR="0082409F" w:rsidRDefault="00000000" w:rsidP="005B2031">
            <w:pPr>
              <w:jc w:val="both"/>
            </w:pPr>
            <w:r>
              <w:t>lighting_conditions</w:t>
            </w:r>
          </w:p>
        </w:tc>
        <w:tc>
          <w:tcPr>
            <w:tcW w:w="0" w:type="auto"/>
          </w:tcPr>
          <w:p w14:paraId="0073F5D6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7BAAB4D5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5EE84205" w14:textId="77777777" w:rsidR="0082409F" w:rsidRDefault="00000000" w:rsidP="005B2031">
            <w:pPr>
              <w:jc w:val="both"/>
            </w:pPr>
            <w:r>
              <w:t>Condiciones de iluminación</w:t>
            </w:r>
          </w:p>
        </w:tc>
      </w:tr>
      <w:tr w:rsidR="0082409F" w14:paraId="4D6D416E" w14:textId="77777777">
        <w:tc>
          <w:tcPr>
            <w:tcW w:w="0" w:type="auto"/>
          </w:tcPr>
          <w:p w14:paraId="3018D7BD" w14:textId="77777777" w:rsidR="0082409F" w:rsidRDefault="00000000" w:rsidP="005B2031">
            <w:pPr>
              <w:jc w:val="both"/>
            </w:pPr>
            <w:r>
              <w:t>background_quality</w:t>
            </w:r>
          </w:p>
        </w:tc>
        <w:tc>
          <w:tcPr>
            <w:tcW w:w="0" w:type="auto"/>
          </w:tcPr>
          <w:p w14:paraId="44192FF9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155233C8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0D994EB6" w14:textId="77777777" w:rsidR="0082409F" w:rsidRDefault="00000000" w:rsidP="005B2031">
            <w:pPr>
              <w:jc w:val="both"/>
            </w:pPr>
            <w:r>
              <w:t>Calidad del fondo</w:t>
            </w:r>
          </w:p>
        </w:tc>
      </w:tr>
      <w:tr w:rsidR="0082409F" w14:paraId="0FD2DF69" w14:textId="77777777">
        <w:tc>
          <w:tcPr>
            <w:tcW w:w="0" w:type="auto"/>
          </w:tcPr>
          <w:p w14:paraId="73740455" w14:textId="77777777" w:rsidR="0082409F" w:rsidRDefault="00000000" w:rsidP="005B2031">
            <w:pPr>
              <w:jc w:val="both"/>
            </w:pPr>
            <w:r>
              <w:t>user_rating</w:t>
            </w:r>
          </w:p>
        </w:tc>
        <w:tc>
          <w:tcPr>
            <w:tcW w:w="0" w:type="auto"/>
          </w:tcPr>
          <w:p w14:paraId="44D715E2" w14:textId="77777777" w:rsidR="0082409F" w:rsidRDefault="00000000" w:rsidP="005B2031">
            <w:pPr>
              <w:jc w:val="both"/>
            </w:pPr>
            <w:r>
              <w:t>INTEGER</w:t>
            </w:r>
          </w:p>
        </w:tc>
        <w:tc>
          <w:tcPr>
            <w:tcW w:w="0" w:type="auto"/>
          </w:tcPr>
          <w:p w14:paraId="0A6F5340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6BD9710D" w14:textId="77777777" w:rsidR="0082409F" w:rsidRDefault="00000000" w:rsidP="005B2031">
            <w:pPr>
              <w:jc w:val="both"/>
            </w:pPr>
            <w:r>
              <w:t>Calificación del usuario (1-5 estrellas)</w:t>
            </w:r>
          </w:p>
        </w:tc>
      </w:tr>
      <w:tr w:rsidR="0082409F" w14:paraId="60FE5963" w14:textId="77777777">
        <w:tc>
          <w:tcPr>
            <w:tcW w:w="0" w:type="auto"/>
          </w:tcPr>
          <w:p w14:paraId="27D170F9" w14:textId="77777777" w:rsidR="0082409F" w:rsidRDefault="00000000" w:rsidP="005B2031">
            <w:pPr>
              <w:jc w:val="both"/>
            </w:pPr>
            <w:r>
              <w:lastRenderedPageBreak/>
              <w:t>user_feedback</w:t>
            </w:r>
          </w:p>
        </w:tc>
        <w:tc>
          <w:tcPr>
            <w:tcW w:w="0" w:type="auto"/>
          </w:tcPr>
          <w:p w14:paraId="28E7D248" w14:textId="77777777" w:rsidR="0082409F" w:rsidRDefault="00000000" w:rsidP="005B2031">
            <w:pPr>
              <w:jc w:val="both"/>
            </w:pPr>
            <w:r>
              <w:t>TEXT</w:t>
            </w:r>
          </w:p>
        </w:tc>
        <w:tc>
          <w:tcPr>
            <w:tcW w:w="0" w:type="auto"/>
          </w:tcPr>
          <w:p w14:paraId="607AD51E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634ECC3E" w14:textId="77777777" w:rsidR="0082409F" w:rsidRDefault="00000000" w:rsidP="005B2031">
            <w:pPr>
              <w:jc w:val="both"/>
            </w:pPr>
            <w:r>
              <w:t>Retroalimentación del usuario</w:t>
            </w:r>
          </w:p>
        </w:tc>
      </w:tr>
      <w:tr w:rsidR="0082409F" w:rsidRPr="005B2031" w14:paraId="31A321DB" w14:textId="77777777">
        <w:tc>
          <w:tcPr>
            <w:tcW w:w="0" w:type="auto"/>
          </w:tcPr>
          <w:p w14:paraId="18B81644" w14:textId="77777777" w:rsidR="0082409F" w:rsidRDefault="00000000" w:rsidP="005B2031">
            <w:pPr>
              <w:jc w:val="both"/>
            </w:pPr>
            <w:r>
              <w:t>is_correct</w:t>
            </w:r>
          </w:p>
        </w:tc>
        <w:tc>
          <w:tcPr>
            <w:tcW w:w="0" w:type="auto"/>
          </w:tcPr>
          <w:p w14:paraId="693AE65F" w14:textId="77777777" w:rsidR="0082409F" w:rsidRDefault="00000000" w:rsidP="005B2031">
            <w:pPr>
              <w:jc w:val="both"/>
            </w:pPr>
            <w:r>
              <w:t>BOOLEAN</w:t>
            </w:r>
          </w:p>
        </w:tc>
        <w:tc>
          <w:tcPr>
            <w:tcW w:w="0" w:type="auto"/>
          </w:tcPr>
          <w:p w14:paraId="13A4C925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33C542DF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Confirmación de precisión por el usuario</w:t>
            </w:r>
          </w:p>
        </w:tc>
      </w:tr>
      <w:tr w:rsidR="0082409F" w:rsidRPr="005B2031" w14:paraId="533A1808" w14:textId="77777777">
        <w:tc>
          <w:tcPr>
            <w:tcW w:w="0" w:type="auto"/>
          </w:tcPr>
          <w:p w14:paraId="5A5694EA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469BC45A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60C88763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07FEC0E0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 xml:space="preserve">Fecha y hora de la identificación (default: </w:t>
            </w:r>
            <w:proofErr w:type="gramStart"/>
            <w:r w:rsidRPr="005B2031">
              <w:rPr>
                <w:lang w:val="es-PE"/>
              </w:rPr>
              <w:t>now(</w:t>
            </w:r>
            <w:proofErr w:type="gramEnd"/>
            <w:r w:rsidRPr="005B2031">
              <w:rPr>
                <w:lang w:val="es-PE"/>
              </w:rPr>
              <w:t>))</w:t>
            </w:r>
          </w:p>
        </w:tc>
      </w:tr>
      <w:tr w:rsidR="0082409F" w:rsidRPr="005B2031" w14:paraId="0057DCC5" w14:textId="77777777">
        <w:tc>
          <w:tcPr>
            <w:tcW w:w="0" w:type="auto"/>
          </w:tcPr>
          <w:p w14:paraId="76B8CFC2" w14:textId="77777777" w:rsidR="0082409F" w:rsidRDefault="00000000" w:rsidP="005B2031">
            <w:pPr>
              <w:jc w:val="both"/>
            </w:pPr>
            <w:r>
              <w:t>started_at</w:t>
            </w:r>
          </w:p>
        </w:tc>
        <w:tc>
          <w:tcPr>
            <w:tcW w:w="0" w:type="auto"/>
          </w:tcPr>
          <w:p w14:paraId="2B07320D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4E17D7D7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03C03903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Fecha de inicio del procesamiento</w:t>
            </w:r>
          </w:p>
        </w:tc>
      </w:tr>
      <w:tr w:rsidR="0082409F" w:rsidRPr="005B2031" w14:paraId="7CB266C1" w14:textId="77777777">
        <w:tc>
          <w:tcPr>
            <w:tcW w:w="0" w:type="auto"/>
          </w:tcPr>
          <w:p w14:paraId="45BD1947" w14:textId="77777777" w:rsidR="0082409F" w:rsidRDefault="00000000" w:rsidP="005B2031">
            <w:pPr>
              <w:jc w:val="both"/>
            </w:pPr>
            <w:r>
              <w:t>completed_at</w:t>
            </w:r>
          </w:p>
        </w:tc>
        <w:tc>
          <w:tcPr>
            <w:tcW w:w="0" w:type="auto"/>
          </w:tcPr>
          <w:p w14:paraId="027F9CFA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74B5DF0F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003B4428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Fecha de finalización del procesamiento</w:t>
            </w:r>
          </w:p>
        </w:tc>
      </w:tr>
      <w:tr w:rsidR="0082409F" w14:paraId="7604A0EC" w14:textId="77777777">
        <w:tc>
          <w:tcPr>
            <w:tcW w:w="0" w:type="auto"/>
          </w:tcPr>
          <w:p w14:paraId="631CEB1B" w14:textId="77777777" w:rsidR="0082409F" w:rsidRDefault="00000000" w:rsidP="005B2031">
            <w:pPr>
              <w:jc w:val="both"/>
            </w:pPr>
            <w:r>
              <w:t>synced_at</w:t>
            </w:r>
          </w:p>
        </w:tc>
        <w:tc>
          <w:tcPr>
            <w:tcW w:w="0" w:type="auto"/>
          </w:tcPr>
          <w:p w14:paraId="67744FBC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7423D2D5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1D5C3908" w14:textId="77777777" w:rsidR="0082409F" w:rsidRDefault="00000000" w:rsidP="005B2031">
            <w:pPr>
              <w:jc w:val="both"/>
            </w:pPr>
            <w:r>
              <w:t>Fecha de última sincronización</w:t>
            </w:r>
          </w:p>
        </w:tc>
      </w:tr>
      <w:tr w:rsidR="0082409F" w:rsidRPr="005B2031" w14:paraId="6DE71DCE" w14:textId="77777777">
        <w:tc>
          <w:tcPr>
            <w:tcW w:w="0" w:type="auto"/>
          </w:tcPr>
          <w:p w14:paraId="2A9E86B4" w14:textId="77777777" w:rsidR="0082409F" w:rsidRDefault="00000000" w:rsidP="005B2031">
            <w:pPr>
              <w:jc w:val="both"/>
            </w:pPr>
            <w:r>
              <w:t>sync_status</w:t>
            </w:r>
          </w:p>
        </w:tc>
        <w:tc>
          <w:tcPr>
            <w:tcW w:w="0" w:type="auto"/>
          </w:tcPr>
          <w:p w14:paraId="1EA282BB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5B7E0384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0C59D90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Estado de sincronización (default: pending, índice)</w:t>
            </w:r>
          </w:p>
        </w:tc>
      </w:tr>
    </w:tbl>
    <w:p w14:paraId="495B0248" w14:textId="77777777" w:rsidR="0079211C" w:rsidRDefault="0079211C" w:rsidP="005B2031">
      <w:pPr>
        <w:jc w:val="both"/>
        <w:rPr>
          <w:b/>
        </w:rPr>
      </w:pPr>
    </w:p>
    <w:p w14:paraId="566F603F" w14:textId="00293ECE" w:rsidR="0082409F" w:rsidRDefault="00000000" w:rsidP="005B2031">
      <w:pPr>
        <w:jc w:val="both"/>
      </w:pPr>
      <w:r>
        <w:rPr>
          <w:b/>
        </w:rPr>
        <w:t>Tabla: auth_tokens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557"/>
        <w:gridCol w:w="641"/>
        <w:gridCol w:w="5109"/>
      </w:tblGrid>
      <w:tr w:rsidR="0082409F" w14:paraId="10CB273C" w14:textId="77777777">
        <w:tc>
          <w:tcPr>
            <w:tcW w:w="0" w:type="auto"/>
          </w:tcPr>
          <w:p w14:paraId="09CC26D5" w14:textId="77777777" w:rsidR="0082409F" w:rsidRDefault="00000000" w:rsidP="005B2031">
            <w:pPr>
              <w:jc w:val="both"/>
            </w:pPr>
            <w:r>
              <w:t>Campo</w:t>
            </w:r>
          </w:p>
        </w:tc>
        <w:tc>
          <w:tcPr>
            <w:tcW w:w="0" w:type="auto"/>
          </w:tcPr>
          <w:p w14:paraId="77FA79F7" w14:textId="77777777" w:rsidR="0082409F" w:rsidRDefault="00000000" w:rsidP="005B2031">
            <w:pPr>
              <w:jc w:val="both"/>
            </w:pPr>
            <w:r>
              <w:t>Tipo</w:t>
            </w:r>
          </w:p>
        </w:tc>
        <w:tc>
          <w:tcPr>
            <w:tcW w:w="0" w:type="auto"/>
          </w:tcPr>
          <w:p w14:paraId="5F25E899" w14:textId="77777777" w:rsidR="0082409F" w:rsidRDefault="00000000" w:rsidP="005B2031">
            <w:pPr>
              <w:jc w:val="both"/>
            </w:pPr>
            <w:r>
              <w:t>Nulo</w:t>
            </w:r>
          </w:p>
        </w:tc>
        <w:tc>
          <w:tcPr>
            <w:tcW w:w="0" w:type="auto"/>
          </w:tcPr>
          <w:p w14:paraId="4C5916C3" w14:textId="77777777" w:rsidR="0082409F" w:rsidRDefault="00000000" w:rsidP="005B2031">
            <w:pPr>
              <w:jc w:val="both"/>
            </w:pPr>
            <w:r>
              <w:t>Descripción</w:t>
            </w:r>
          </w:p>
        </w:tc>
      </w:tr>
      <w:tr w:rsidR="0082409F" w:rsidRPr="005B2031" w14:paraId="2E1DB8CD" w14:textId="77777777">
        <w:tc>
          <w:tcPr>
            <w:tcW w:w="0" w:type="auto"/>
          </w:tcPr>
          <w:p w14:paraId="5CACEDF4" w14:textId="77777777" w:rsidR="0082409F" w:rsidRDefault="00000000" w:rsidP="005B2031">
            <w:pPr>
              <w:jc w:val="both"/>
            </w:pPr>
            <w:r>
              <w:t>id</w:t>
            </w:r>
          </w:p>
        </w:tc>
        <w:tc>
          <w:tcPr>
            <w:tcW w:w="0" w:type="auto"/>
          </w:tcPr>
          <w:p w14:paraId="71319C94" w14:textId="77777777" w:rsidR="0082409F" w:rsidRDefault="00000000" w:rsidP="005B2031">
            <w:pPr>
              <w:jc w:val="both"/>
            </w:pPr>
            <w:r>
              <w:t>INTEGER</w:t>
            </w:r>
          </w:p>
        </w:tc>
        <w:tc>
          <w:tcPr>
            <w:tcW w:w="0" w:type="auto"/>
          </w:tcPr>
          <w:p w14:paraId="1750CC09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11B028E6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Identificador único del token (clave primaria, autoincremental)</w:t>
            </w:r>
          </w:p>
        </w:tc>
      </w:tr>
      <w:tr w:rsidR="0082409F" w:rsidRPr="005B2031" w14:paraId="5C86B335" w14:textId="77777777">
        <w:tc>
          <w:tcPr>
            <w:tcW w:w="0" w:type="auto"/>
          </w:tcPr>
          <w:p w14:paraId="4547619F" w14:textId="77777777" w:rsidR="0082409F" w:rsidRDefault="00000000" w:rsidP="005B2031">
            <w:pPr>
              <w:jc w:val="both"/>
            </w:pPr>
            <w:r>
              <w:t>token_hash</w:t>
            </w:r>
          </w:p>
        </w:tc>
        <w:tc>
          <w:tcPr>
            <w:tcW w:w="0" w:type="auto"/>
          </w:tcPr>
          <w:p w14:paraId="5E78DFBC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5E2C1A5E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5CFC77A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Hash del token JWT (único, índice)</w:t>
            </w:r>
          </w:p>
        </w:tc>
      </w:tr>
      <w:tr w:rsidR="0082409F" w:rsidRPr="005B2031" w14:paraId="46F41697" w14:textId="77777777">
        <w:tc>
          <w:tcPr>
            <w:tcW w:w="0" w:type="auto"/>
          </w:tcPr>
          <w:p w14:paraId="3695CFEC" w14:textId="77777777" w:rsidR="0082409F" w:rsidRDefault="00000000" w:rsidP="005B2031">
            <w:pPr>
              <w:jc w:val="both"/>
            </w:pPr>
            <w:r>
              <w:t>token_type</w:t>
            </w:r>
          </w:p>
        </w:tc>
        <w:tc>
          <w:tcPr>
            <w:tcW w:w="0" w:type="auto"/>
          </w:tcPr>
          <w:p w14:paraId="2C565824" w14:textId="77777777" w:rsidR="0082409F" w:rsidRDefault="00000000" w:rsidP="005B2031">
            <w:pPr>
              <w:jc w:val="both"/>
            </w:pPr>
            <w:r>
              <w:t>ENUM</w:t>
            </w:r>
          </w:p>
        </w:tc>
        <w:tc>
          <w:tcPr>
            <w:tcW w:w="0" w:type="auto"/>
          </w:tcPr>
          <w:p w14:paraId="07803AE4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5D600030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Tipo de token: access, refresh (índice)</w:t>
            </w:r>
          </w:p>
        </w:tc>
      </w:tr>
      <w:tr w:rsidR="0082409F" w:rsidRPr="005B2031" w14:paraId="2B2600C2" w14:textId="77777777">
        <w:tc>
          <w:tcPr>
            <w:tcW w:w="0" w:type="auto"/>
          </w:tcPr>
          <w:p w14:paraId="1D1380F0" w14:textId="77777777" w:rsidR="0082409F" w:rsidRDefault="00000000" w:rsidP="005B2031">
            <w:pPr>
              <w:jc w:val="both"/>
            </w:pPr>
            <w:r>
              <w:t>user_id</w:t>
            </w:r>
          </w:p>
        </w:tc>
        <w:tc>
          <w:tcPr>
            <w:tcW w:w="0" w:type="auto"/>
          </w:tcPr>
          <w:p w14:paraId="1046481D" w14:textId="77777777" w:rsidR="0082409F" w:rsidRDefault="00000000" w:rsidP="005B2031">
            <w:pPr>
              <w:jc w:val="both"/>
            </w:pPr>
            <w:r>
              <w:t>INTEGER</w:t>
            </w:r>
          </w:p>
        </w:tc>
        <w:tc>
          <w:tcPr>
            <w:tcW w:w="0" w:type="auto"/>
          </w:tcPr>
          <w:p w14:paraId="73493A9A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5B5A1D61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Identificador del usuario propietario (FK a users, índice, cascade delete)</w:t>
            </w:r>
          </w:p>
        </w:tc>
      </w:tr>
      <w:tr w:rsidR="0082409F" w:rsidRPr="005B2031" w14:paraId="2EF4BF97" w14:textId="77777777">
        <w:tc>
          <w:tcPr>
            <w:tcW w:w="0" w:type="auto"/>
          </w:tcPr>
          <w:p w14:paraId="6BF7E93E" w14:textId="77777777" w:rsidR="0082409F" w:rsidRDefault="00000000" w:rsidP="005B2031">
            <w:pPr>
              <w:jc w:val="both"/>
            </w:pPr>
            <w:r>
              <w:t>expires_at</w:t>
            </w:r>
          </w:p>
        </w:tc>
        <w:tc>
          <w:tcPr>
            <w:tcW w:w="0" w:type="auto"/>
          </w:tcPr>
          <w:p w14:paraId="20BBD667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611CF007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2E3128BE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Fecha de expiración del token (índice)</w:t>
            </w:r>
          </w:p>
        </w:tc>
      </w:tr>
      <w:tr w:rsidR="0082409F" w:rsidRPr="005B2031" w14:paraId="02DA278D" w14:textId="77777777">
        <w:tc>
          <w:tcPr>
            <w:tcW w:w="0" w:type="auto"/>
          </w:tcPr>
          <w:p w14:paraId="7E66D107" w14:textId="77777777" w:rsidR="0082409F" w:rsidRDefault="00000000" w:rsidP="005B2031">
            <w:pPr>
              <w:jc w:val="both"/>
            </w:pPr>
            <w:r>
              <w:t>is_blacklisted</w:t>
            </w:r>
          </w:p>
        </w:tc>
        <w:tc>
          <w:tcPr>
            <w:tcW w:w="0" w:type="auto"/>
          </w:tcPr>
          <w:p w14:paraId="496DFD31" w14:textId="77777777" w:rsidR="0082409F" w:rsidRDefault="00000000" w:rsidP="005B2031">
            <w:pPr>
              <w:jc w:val="both"/>
            </w:pPr>
            <w:r>
              <w:t>BOOLEAN</w:t>
            </w:r>
          </w:p>
        </w:tc>
        <w:tc>
          <w:tcPr>
            <w:tcW w:w="0" w:type="auto"/>
          </w:tcPr>
          <w:p w14:paraId="1B972030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0FBA8DAF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Indica si el token está en lista negra (default: false, índice)</w:t>
            </w:r>
          </w:p>
        </w:tc>
      </w:tr>
      <w:tr w:rsidR="0082409F" w:rsidRPr="005B2031" w14:paraId="37BD106A" w14:textId="77777777">
        <w:tc>
          <w:tcPr>
            <w:tcW w:w="0" w:type="auto"/>
          </w:tcPr>
          <w:p w14:paraId="062C0FD0" w14:textId="77777777" w:rsidR="0082409F" w:rsidRDefault="00000000" w:rsidP="005B2031">
            <w:pPr>
              <w:jc w:val="both"/>
            </w:pPr>
            <w:r>
              <w:t>created_at</w:t>
            </w:r>
          </w:p>
        </w:tc>
        <w:tc>
          <w:tcPr>
            <w:tcW w:w="0" w:type="auto"/>
          </w:tcPr>
          <w:p w14:paraId="63674BE5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0CD77CE8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41DF89FA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 xml:space="preserve">Fecha de creación del token (default: </w:t>
            </w:r>
            <w:proofErr w:type="gramStart"/>
            <w:r w:rsidRPr="005B2031">
              <w:rPr>
                <w:lang w:val="es-PE"/>
              </w:rPr>
              <w:t>now(</w:t>
            </w:r>
            <w:proofErr w:type="gramEnd"/>
            <w:r w:rsidRPr="005B2031">
              <w:rPr>
                <w:lang w:val="es-PE"/>
              </w:rPr>
              <w:t>))</w:t>
            </w:r>
          </w:p>
        </w:tc>
      </w:tr>
      <w:tr w:rsidR="0082409F" w:rsidRPr="005B2031" w14:paraId="177F4867" w14:textId="77777777">
        <w:tc>
          <w:tcPr>
            <w:tcW w:w="0" w:type="auto"/>
          </w:tcPr>
          <w:p w14:paraId="6B2B8F1E" w14:textId="77777777" w:rsidR="0082409F" w:rsidRDefault="00000000" w:rsidP="005B2031">
            <w:pPr>
              <w:jc w:val="both"/>
            </w:pPr>
            <w:r>
              <w:t>last_used_at</w:t>
            </w:r>
          </w:p>
        </w:tc>
        <w:tc>
          <w:tcPr>
            <w:tcW w:w="0" w:type="auto"/>
          </w:tcPr>
          <w:p w14:paraId="011E5F39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0537C1C9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4711F8B6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Fecha de último uso del token</w:t>
            </w:r>
          </w:p>
        </w:tc>
      </w:tr>
      <w:tr w:rsidR="0082409F" w:rsidRPr="005B2031" w14:paraId="79FAEBE7" w14:textId="77777777">
        <w:tc>
          <w:tcPr>
            <w:tcW w:w="0" w:type="auto"/>
          </w:tcPr>
          <w:p w14:paraId="09094953" w14:textId="77777777" w:rsidR="0082409F" w:rsidRDefault="00000000" w:rsidP="005B2031">
            <w:pPr>
              <w:jc w:val="both"/>
            </w:pPr>
            <w:r>
              <w:t>client_ip</w:t>
            </w:r>
          </w:p>
        </w:tc>
        <w:tc>
          <w:tcPr>
            <w:tcW w:w="0" w:type="auto"/>
          </w:tcPr>
          <w:p w14:paraId="444EA794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45)</w:t>
            </w:r>
          </w:p>
        </w:tc>
        <w:tc>
          <w:tcPr>
            <w:tcW w:w="0" w:type="auto"/>
          </w:tcPr>
          <w:p w14:paraId="187FBBF9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775B05D0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Dirección IP del cliente (soporte IPv6)</w:t>
            </w:r>
          </w:p>
        </w:tc>
      </w:tr>
      <w:tr w:rsidR="0082409F" w14:paraId="1C3D1774" w14:textId="77777777">
        <w:tc>
          <w:tcPr>
            <w:tcW w:w="0" w:type="auto"/>
          </w:tcPr>
          <w:p w14:paraId="2A38FA20" w14:textId="77777777" w:rsidR="0082409F" w:rsidRDefault="00000000" w:rsidP="005B2031">
            <w:pPr>
              <w:jc w:val="both"/>
            </w:pPr>
            <w:r>
              <w:t>user_agent</w:t>
            </w:r>
          </w:p>
        </w:tc>
        <w:tc>
          <w:tcPr>
            <w:tcW w:w="0" w:type="auto"/>
          </w:tcPr>
          <w:p w14:paraId="66E0652E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0" w:type="auto"/>
          </w:tcPr>
          <w:p w14:paraId="49968175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2DF146FD" w14:textId="77777777" w:rsidR="0082409F" w:rsidRDefault="00000000" w:rsidP="005B2031">
            <w:pPr>
              <w:jc w:val="both"/>
            </w:pPr>
            <w:r>
              <w:t>User agent del cliente</w:t>
            </w:r>
          </w:p>
        </w:tc>
      </w:tr>
      <w:tr w:rsidR="0082409F" w:rsidRPr="005B2031" w14:paraId="1B631B61" w14:textId="77777777">
        <w:tc>
          <w:tcPr>
            <w:tcW w:w="0" w:type="auto"/>
          </w:tcPr>
          <w:p w14:paraId="6EB971D0" w14:textId="77777777" w:rsidR="0082409F" w:rsidRDefault="00000000" w:rsidP="005B2031">
            <w:pPr>
              <w:jc w:val="both"/>
            </w:pPr>
            <w:r>
              <w:t>use_count</w:t>
            </w:r>
          </w:p>
        </w:tc>
        <w:tc>
          <w:tcPr>
            <w:tcW w:w="0" w:type="auto"/>
          </w:tcPr>
          <w:p w14:paraId="5B502D00" w14:textId="77777777" w:rsidR="0082409F" w:rsidRDefault="00000000" w:rsidP="005B2031">
            <w:pPr>
              <w:jc w:val="both"/>
            </w:pPr>
            <w:r>
              <w:t>INTEGER</w:t>
            </w:r>
          </w:p>
        </w:tc>
        <w:tc>
          <w:tcPr>
            <w:tcW w:w="0" w:type="auto"/>
          </w:tcPr>
          <w:p w14:paraId="2DDB3D55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4ECCA1AC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Contador de usos del token (default: 0)</w:t>
            </w:r>
          </w:p>
        </w:tc>
      </w:tr>
      <w:tr w:rsidR="0082409F" w:rsidRPr="005B2031" w14:paraId="28AE4347" w14:textId="77777777">
        <w:tc>
          <w:tcPr>
            <w:tcW w:w="0" w:type="auto"/>
          </w:tcPr>
          <w:p w14:paraId="441E0E30" w14:textId="77777777" w:rsidR="0082409F" w:rsidRDefault="00000000" w:rsidP="005B2031">
            <w:pPr>
              <w:jc w:val="both"/>
            </w:pPr>
            <w:r>
              <w:t>updated_at</w:t>
            </w:r>
          </w:p>
        </w:tc>
        <w:tc>
          <w:tcPr>
            <w:tcW w:w="0" w:type="auto"/>
          </w:tcPr>
          <w:p w14:paraId="501318E2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07AE80F4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4C95C4DD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 xml:space="preserve">Fecha de última actualización (default: </w:t>
            </w:r>
            <w:proofErr w:type="gramStart"/>
            <w:r w:rsidRPr="005B2031">
              <w:rPr>
                <w:lang w:val="es-PE"/>
              </w:rPr>
              <w:t>now(</w:t>
            </w:r>
            <w:proofErr w:type="gramEnd"/>
            <w:r w:rsidRPr="005B2031">
              <w:rPr>
                <w:lang w:val="es-PE"/>
              </w:rPr>
              <w:t>), auto-update)</w:t>
            </w:r>
          </w:p>
        </w:tc>
      </w:tr>
    </w:tbl>
    <w:p w14:paraId="3E202638" w14:textId="77777777" w:rsidR="0079211C" w:rsidRDefault="0079211C" w:rsidP="005B2031">
      <w:pPr>
        <w:jc w:val="both"/>
        <w:rPr>
          <w:b/>
        </w:rPr>
      </w:pPr>
    </w:p>
    <w:p w14:paraId="4057D156" w14:textId="43736CC2" w:rsidR="0082409F" w:rsidRDefault="00000000" w:rsidP="005B2031">
      <w:pPr>
        <w:jc w:val="both"/>
      </w:pPr>
      <w:r>
        <w:rPr>
          <w:b/>
        </w:rPr>
        <w:t>Tabla: ai_models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1"/>
        <w:gridCol w:w="1557"/>
        <w:gridCol w:w="641"/>
        <w:gridCol w:w="4511"/>
      </w:tblGrid>
      <w:tr w:rsidR="0082409F" w14:paraId="255B472D" w14:textId="77777777">
        <w:tc>
          <w:tcPr>
            <w:tcW w:w="0" w:type="auto"/>
          </w:tcPr>
          <w:p w14:paraId="0406A238" w14:textId="77777777" w:rsidR="0082409F" w:rsidRDefault="00000000" w:rsidP="005B2031">
            <w:pPr>
              <w:jc w:val="both"/>
            </w:pPr>
            <w:r>
              <w:t>Campo</w:t>
            </w:r>
          </w:p>
        </w:tc>
        <w:tc>
          <w:tcPr>
            <w:tcW w:w="0" w:type="auto"/>
          </w:tcPr>
          <w:p w14:paraId="0D89E6E2" w14:textId="77777777" w:rsidR="0082409F" w:rsidRDefault="00000000" w:rsidP="005B2031">
            <w:pPr>
              <w:jc w:val="both"/>
            </w:pPr>
            <w:r>
              <w:t>Tipo</w:t>
            </w:r>
          </w:p>
        </w:tc>
        <w:tc>
          <w:tcPr>
            <w:tcW w:w="0" w:type="auto"/>
          </w:tcPr>
          <w:p w14:paraId="7E6B29D7" w14:textId="77777777" w:rsidR="0082409F" w:rsidRDefault="00000000" w:rsidP="005B2031">
            <w:pPr>
              <w:jc w:val="both"/>
            </w:pPr>
            <w:r>
              <w:t>Nulo</w:t>
            </w:r>
          </w:p>
        </w:tc>
        <w:tc>
          <w:tcPr>
            <w:tcW w:w="0" w:type="auto"/>
          </w:tcPr>
          <w:p w14:paraId="703110B8" w14:textId="77777777" w:rsidR="0082409F" w:rsidRDefault="00000000" w:rsidP="005B2031">
            <w:pPr>
              <w:jc w:val="both"/>
            </w:pPr>
            <w:r>
              <w:t>Descripción</w:t>
            </w:r>
          </w:p>
        </w:tc>
      </w:tr>
      <w:tr w:rsidR="0082409F" w:rsidRPr="005B2031" w14:paraId="3FE3154A" w14:textId="77777777">
        <w:tc>
          <w:tcPr>
            <w:tcW w:w="0" w:type="auto"/>
          </w:tcPr>
          <w:p w14:paraId="39C64537" w14:textId="77777777" w:rsidR="0082409F" w:rsidRDefault="00000000" w:rsidP="005B2031">
            <w:pPr>
              <w:jc w:val="both"/>
            </w:pPr>
            <w:r>
              <w:t>id</w:t>
            </w:r>
          </w:p>
        </w:tc>
        <w:tc>
          <w:tcPr>
            <w:tcW w:w="0" w:type="auto"/>
          </w:tcPr>
          <w:p w14:paraId="065A2DD8" w14:textId="77777777" w:rsidR="0082409F" w:rsidRDefault="00000000" w:rsidP="005B2031">
            <w:pPr>
              <w:jc w:val="both"/>
            </w:pPr>
            <w:r>
              <w:t>INTEGER</w:t>
            </w:r>
          </w:p>
        </w:tc>
        <w:tc>
          <w:tcPr>
            <w:tcW w:w="0" w:type="auto"/>
          </w:tcPr>
          <w:p w14:paraId="4C9D694C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4DDD5A6E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Identificador único del modelo (clave primaria, autoincremental)</w:t>
            </w:r>
          </w:p>
        </w:tc>
      </w:tr>
      <w:tr w:rsidR="0082409F" w:rsidRPr="005B2031" w14:paraId="7E81C4F2" w14:textId="77777777">
        <w:tc>
          <w:tcPr>
            <w:tcW w:w="0" w:type="auto"/>
          </w:tcPr>
          <w:p w14:paraId="05B47DDF" w14:textId="77777777" w:rsidR="0082409F" w:rsidRDefault="00000000" w:rsidP="005B2031">
            <w:pPr>
              <w:jc w:val="both"/>
            </w:pPr>
            <w:r>
              <w:t>name</w:t>
            </w:r>
          </w:p>
        </w:tc>
        <w:tc>
          <w:tcPr>
            <w:tcW w:w="0" w:type="auto"/>
          </w:tcPr>
          <w:p w14:paraId="784D7A26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4F53EF1A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6208967B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Nombre del modelo de IA (índice)</w:t>
            </w:r>
          </w:p>
        </w:tc>
      </w:tr>
      <w:tr w:rsidR="0082409F" w14:paraId="5147FA3A" w14:textId="77777777">
        <w:tc>
          <w:tcPr>
            <w:tcW w:w="0" w:type="auto"/>
          </w:tcPr>
          <w:p w14:paraId="536D7711" w14:textId="77777777" w:rsidR="0082409F" w:rsidRDefault="00000000" w:rsidP="005B2031">
            <w:pPr>
              <w:jc w:val="both"/>
            </w:pPr>
            <w:r>
              <w:lastRenderedPageBreak/>
              <w:t>description</w:t>
            </w:r>
          </w:p>
        </w:tc>
        <w:tc>
          <w:tcPr>
            <w:tcW w:w="0" w:type="auto"/>
          </w:tcPr>
          <w:p w14:paraId="297DAA75" w14:textId="77777777" w:rsidR="0082409F" w:rsidRDefault="00000000" w:rsidP="005B2031">
            <w:pPr>
              <w:jc w:val="both"/>
            </w:pPr>
            <w:r>
              <w:t>TEXT</w:t>
            </w:r>
          </w:p>
        </w:tc>
        <w:tc>
          <w:tcPr>
            <w:tcW w:w="0" w:type="auto"/>
          </w:tcPr>
          <w:p w14:paraId="550117D4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25FC0B3D" w14:textId="77777777" w:rsidR="0082409F" w:rsidRDefault="00000000" w:rsidP="005B2031">
            <w:pPr>
              <w:jc w:val="both"/>
            </w:pPr>
            <w:r>
              <w:t>Descripción del modelo</w:t>
            </w:r>
          </w:p>
        </w:tc>
      </w:tr>
      <w:tr w:rsidR="0082409F" w14:paraId="7A058277" w14:textId="77777777">
        <w:tc>
          <w:tcPr>
            <w:tcW w:w="0" w:type="auto"/>
          </w:tcPr>
          <w:p w14:paraId="51575F75" w14:textId="77777777" w:rsidR="0082409F" w:rsidRDefault="00000000" w:rsidP="005B2031">
            <w:pPr>
              <w:jc w:val="both"/>
            </w:pPr>
            <w:r>
              <w:t>version</w:t>
            </w:r>
          </w:p>
        </w:tc>
        <w:tc>
          <w:tcPr>
            <w:tcW w:w="0" w:type="auto"/>
          </w:tcPr>
          <w:p w14:paraId="1FF5E3EC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37359519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1DA5BB0C" w14:textId="77777777" w:rsidR="0082409F" w:rsidRDefault="00000000" w:rsidP="005B2031">
            <w:pPr>
              <w:jc w:val="both"/>
            </w:pPr>
            <w:r>
              <w:t>Versión del modelo (índice)</w:t>
            </w:r>
          </w:p>
        </w:tc>
      </w:tr>
      <w:tr w:rsidR="0082409F" w14:paraId="15E5329D" w14:textId="77777777">
        <w:tc>
          <w:tcPr>
            <w:tcW w:w="0" w:type="auto"/>
          </w:tcPr>
          <w:p w14:paraId="406AF788" w14:textId="77777777" w:rsidR="0082409F" w:rsidRDefault="00000000" w:rsidP="005B2031">
            <w:pPr>
              <w:jc w:val="both"/>
            </w:pPr>
            <w:r>
              <w:t>model_type</w:t>
            </w:r>
          </w:p>
        </w:tc>
        <w:tc>
          <w:tcPr>
            <w:tcW w:w="0" w:type="auto"/>
          </w:tcPr>
          <w:p w14:paraId="62A6F040" w14:textId="77777777" w:rsidR="0082409F" w:rsidRDefault="00000000" w:rsidP="005B2031">
            <w:pPr>
              <w:jc w:val="both"/>
            </w:pPr>
            <w:r>
              <w:t>ENUM</w:t>
            </w:r>
          </w:p>
        </w:tc>
        <w:tc>
          <w:tcPr>
            <w:tcW w:w="0" w:type="auto"/>
          </w:tcPr>
          <w:p w14:paraId="395BAAE8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0CB85017" w14:textId="77777777" w:rsidR="0082409F" w:rsidRDefault="00000000" w:rsidP="005B2031">
            <w:pPr>
              <w:jc w:val="both"/>
            </w:pPr>
            <w:r>
              <w:t>Tipo: classification, detection, hybrid (índice)</w:t>
            </w:r>
          </w:p>
        </w:tc>
      </w:tr>
      <w:tr w:rsidR="0082409F" w14:paraId="78AFFA37" w14:textId="77777777">
        <w:tc>
          <w:tcPr>
            <w:tcW w:w="0" w:type="auto"/>
          </w:tcPr>
          <w:p w14:paraId="14D3639D" w14:textId="77777777" w:rsidR="0082409F" w:rsidRDefault="00000000" w:rsidP="005B2031">
            <w:pPr>
              <w:jc w:val="both"/>
            </w:pPr>
            <w:r>
              <w:t>format</w:t>
            </w:r>
          </w:p>
        </w:tc>
        <w:tc>
          <w:tcPr>
            <w:tcW w:w="0" w:type="auto"/>
          </w:tcPr>
          <w:p w14:paraId="0CA148D1" w14:textId="77777777" w:rsidR="0082409F" w:rsidRDefault="00000000" w:rsidP="005B2031">
            <w:pPr>
              <w:jc w:val="both"/>
            </w:pPr>
            <w:r>
              <w:t>ENUM</w:t>
            </w:r>
          </w:p>
        </w:tc>
        <w:tc>
          <w:tcPr>
            <w:tcW w:w="0" w:type="auto"/>
          </w:tcPr>
          <w:p w14:paraId="2273380B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3939C7BA" w14:textId="77777777" w:rsidR="0082409F" w:rsidRDefault="00000000" w:rsidP="005B2031">
            <w:pPr>
              <w:jc w:val="both"/>
            </w:pPr>
            <w:r>
              <w:t>Formato: tensorflow, pytorch, onnx, tflite (índice)</w:t>
            </w:r>
          </w:p>
        </w:tc>
      </w:tr>
      <w:tr w:rsidR="0082409F" w14:paraId="14303B59" w14:textId="77777777">
        <w:tc>
          <w:tcPr>
            <w:tcW w:w="0" w:type="auto"/>
          </w:tcPr>
          <w:p w14:paraId="121F1368" w14:textId="77777777" w:rsidR="0082409F" w:rsidRDefault="00000000" w:rsidP="005B2031">
            <w:pPr>
              <w:jc w:val="both"/>
            </w:pPr>
            <w:r>
              <w:t>status</w:t>
            </w:r>
          </w:p>
        </w:tc>
        <w:tc>
          <w:tcPr>
            <w:tcW w:w="0" w:type="auto"/>
          </w:tcPr>
          <w:p w14:paraId="4D384756" w14:textId="77777777" w:rsidR="0082409F" w:rsidRDefault="00000000" w:rsidP="005B2031">
            <w:pPr>
              <w:jc w:val="both"/>
            </w:pPr>
            <w:r>
              <w:t>ENUM</w:t>
            </w:r>
          </w:p>
        </w:tc>
        <w:tc>
          <w:tcPr>
            <w:tcW w:w="0" w:type="auto"/>
          </w:tcPr>
          <w:p w14:paraId="03157DD2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6A889104" w14:textId="77777777" w:rsidR="0082409F" w:rsidRDefault="00000000" w:rsidP="005B2031">
            <w:pPr>
              <w:jc w:val="both"/>
            </w:pPr>
            <w:r>
              <w:t>Estado: active, inactive, testing, error (default: inactive, índice)</w:t>
            </w:r>
          </w:p>
        </w:tc>
      </w:tr>
      <w:tr w:rsidR="0082409F" w:rsidRPr="005B2031" w14:paraId="6EB18DF1" w14:textId="77777777">
        <w:tc>
          <w:tcPr>
            <w:tcW w:w="0" w:type="auto"/>
          </w:tcPr>
          <w:p w14:paraId="1961773D" w14:textId="77777777" w:rsidR="0082409F" w:rsidRDefault="00000000" w:rsidP="005B2031">
            <w:pPr>
              <w:jc w:val="both"/>
            </w:pPr>
            <w:r>
              <w:t>file_path</w:t>
            </w:r>
          </w:p>
        </w:tc>
        <w:tc>
          <w:tcPr>
            <w:tcW w:w="0" w:type="auto"/>
          </w:tcPr>
          <w:p w14:paraId="4B281196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0" w:type="auto"/>
          </w:tcPr>
          <w:p w14:paraId="5B378AB2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7CD0BB62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Ruta del archivo del modelo</w:t>
            </w:r>
          </w:p>
        </w:tc>
      </w:tr>
      <w:tr w:rsidR="0082409F" w:rsidRPr="005B2031" w14:paraId="75223272" w14:textId="77777777">
        <w:tc>
          <w:tcPr>
            <w:tcW w:w="0" w:type="auto"/>
          </w:tcPr>
          <w:p w14:paraId="2C9F53C2" w14:textId="77777777" w:rsidR="0082409F" w:rsidRDefault="00000000" w:rsidP="005B2031">
            <w:pPr>
              <w:jc w:val="both"/>
            </w:pPr>
            <w:r>
              <w:t>file_size</w:t>
            </w:r>
          </w:p>
        </w:tc>
        <w:tc>
          <w:tcPr>
            <w:tcW w:w="0" w:type="auto"/>
          </w:tcPr>
          <w:p w14:paraId="775D0108" w14:textId="77777777" w:rsidR="0082409F" w:rsidRDefault="00000000" w:rsidP="005B2031">
            <w:pPr>
              <w:jc w:val="both"/>
            </w:pPr>
            <w:r>
              <w:t>BIGINT</w:t>
            </w:r>
          </w:p>
        </w:tc>
        <w:tc>
          <w:tcPr>
            <w:tcW w:w="0" w:type="auto"/>
          </w:tcPr>
          <w:p w14:paraId="45FD7BA7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287D974D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Tamaño del archivo en bytes</w:t>
            </w:r>
          </w:p>
        </w:tc>
      </w:tr>
      <w:tr w:rsidR="0082409F" w:rsidRPr="005B2031" w14:paraId="4EF40C35" w14:textId="77777777">
        <w:tc>
          <w:tcPr>
            <w:tcW w:w="0" w:type="auto"/>
          </w:tcPr>
          <w:p w14:paraId="3BF63893" w14:textId="77777777" w:rsidR="0082409F" w:rsidRDefault="00000000" w:rsidP="005B2031">
            <w:pPr>
              <w:jc w:val="both"/>
            </w:pPr>
            <w:r>
              <w:t>is_default</w:t>
            </w:r>
          </w:p>
        </w:tc>
        <w:tc>
          <w:tcPr>
            <w:tcW w:w="0" w:type="auto"/>
          </w:tcPr>
          <w:p w14:paraId="6FE52E4D" w14:textId="77777777" w:rsidR="0082409F" w:rsidRDefault="00000000" w:rsidP="005B2031">
            <w:pPr>
              <w:jc w:val="both"/>
            </w:pPr>
            <w:r>
              <w:t>BOOLEAN</w:t>
            </w:r>
          </w:p>
        </w:tc>
        <w:tc>
          <w:tcPr>
            <w:tcW w:w="0" w:type="auto"/>
          </w:tcPr>
          <w:p w14:paraId="462E2414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732AE084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Indica si es el modelo por defecto (default: false, índice)</w:t>
            </w:r>
          </w:p>
        </w:tc>
      </w:tr>
      <w:tr w:rsidR="0082409F" w:rsidRPr="005B2031" w14:paraId="4654B4AC" w14:textId="77777777">
        <w:tc>
          <w:tcPr>
            <w:tcW w:w="0" w:type="auto"/>
          </w:tcPr>
          <w:p w14:paraId="03852898" w14:textId="77777777" w:rsidR="0082409F" w:rsidRDefault="00000000" w:rsidP="005B2031">
            <w:pPr>
              <w:jc w:val="both"/>
            </w:pPr>
            <w:r>
              <w:t>is_active</w:t>
            </w:r>
          </w:p>
        </w:tc>
        <w:tc>
          <w:tcPr>
            <w:tcW w:w="0" w:type="auto"/>
          </w:tcPr>
          <w:p w14:paraId="267312CE" w14:textId="77777777" w:rsidR="0082409F" w:rsidRDefault="00000000" w:rsidP="005B2031">
            <w:pPr>
              <w:jc w:val="both"/>
            </w:pPr>
            <w:r>
              <w:t>BOOLEAN</w:t>
            </w:r>
          </w:p>
        </w:tc>
        <w:tc>
          <w:tcPr>
            <w:tcW w:w="0" w:type="auto"/>
          </w:tcPr>
          <w:p w14:paraId="27A53C88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09100321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Indica si el modelo está activo (default: false, índice)</w:t>
            </w:r>
          </w:p>
        </w:tc>
      </w:tr>
      <w:tr w:rsidR="0082409F" w:rsidRPr="005B2031" w14:paraId="1A8CA4FB" w14:textId="77777777">
        <w:tc>
          <w:tcPr>
            <w:tcW w:w="0" w:type="auto"/>
          </w:tcPr>
          <w:p w14:paraId="3AA4005A" w14:textId="77777777" w:rsidR="0082409F" w:rsidRDefault="00000000" w:rsidP="005B2031">
            <w:pPr>
              <w:jc w:val="both"/>
            </w:pPr>
            <w:r>
              <w:t>is_deleted</w:t>
            </w:r>
          </w:p>
        </w:tc>
        <w:tc>
          <w:tcPr>
            <w:tcW w:w="0" w:type="auto"/>
          </w:tcPr>
          <w:p w14:paraId="40AE5CAE" w14:textId="77777777" w:rsidR="0082409F" w:rsidRDefault="00000000" w:rsidP="005B2031">
            <w:pPr>
              <w:jc w:val="both"/>
            </w:pPr>
            <w:r>
              <w:t>BOOLEAN</w:t>
            </w:r>
          </w:p>
        </w:tc>
        <w:tc>
          <w:tcPr>
            <w:tcW w:w="0" w:type="auto"/>
          </w:tcPr>
          <w:p w14:paraId="7C264CD5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645E8E79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Indica si está eliminado lógicamente (default: false, índice)</w:t>
            </w:r>
          </w:p>
        </w:tc>
      </w:tr>
      <w:tr w:rsidR="0082409F" w:rsidRPr="005B2031" w14:paraId="777BA6E9" w14:textId="77777777">
        <w:tc>
          <w:tcPr>
            <w:tcW w:w="0" w:type="auto"/>
          </w:tcPr>
          <w:p w14:paraId="20A1EFAD" w14:textId="77777777" w:rsidR="0082409F" w:rsidRDefault="00000000" w:rsidP="005B2031">
            <w:pPr>
              <w:jc w:val="both"/>
            </w:pPr>
            <w:r>
              <w:t>supported_varieties</w:t>
            </w:r>
          </w:p>
        </w:tc>
        <w:tc>
          <w:tcPr>
            <w:tcW w:w="0" w:type="auto"/>
          </w:tcPr>
          <w:p w14:paraId="7F74860D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3447A87E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3C17C8B5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Lista de variedades soportadas (default: [])</w:t>
            </w:r>
          </w:p>
        </w:tc>
      </w:tr>
      <w:tr w:rsidR="0082409F" w:rsidRPr="005B2031" w14:paraId="4A750D5C" w14:textId="77777777">
        <w:tc>
          <w:tcPr>
            <w:tcW w:w="0" w:type="auto"/>
          </w:tcPr>
          <w:p w14:paraId="5DBF2CB5" w14:textId="77777777" w:rsidR="0082409F" w:rsidRDefault="00000000" w:rsidP="005B2031">
            <w:pPr>
              <w:jc w:val="both"/>
            </w:pPr>
            <w:r>
              <w:t>metrics</w:t>
            </w:r>
          </w:p>
        </w:tc>
        <w:tc>
          <w:tcPr>
            <w:tcW w:w="0" w:type="auto"/>
          </w:tcPr>
          <w:p w14:paraId="0A230388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7C4B41D5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6E2988E1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Métricas de rendimiento (accuracy, precision, recall, F1) (default: {})</w:t>
            </w:r>
          </w:p>
        </w:tc>
      </w:tr>
      <w:tr w:rsidR="0082409F" w:rsidRPr="005B2031" w14:paraId="19A06990" w14:textId="77777777">
        <w:tc>
          <w:tcPr>
            <w:tcW w:w="0" w:type="auto"/>
          </w:tcPr>
          <w:p w14:paraId="078E5260" w14:textId="77777777" w:rsidR="0082409F" w:rsidRDefault="00000000" w:rsidP="005B2031">
            <w:pPr>
              <w:jc w:val="both"/>
            </w:pPr>
            <w:r>
              <w:t>created_at</w:t>
            </w:r>
          </w:p>
        </w:tc>
        <w:tc>
          <w:tcPr>
            <w:tcW w:w="0" w:type="auto"/>
          </w:tcPr>
          <w:p w14:paraId="79FAD914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2766DAEA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2FE90638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 xml:space="preserve">Fecha de creación (default: </w:t>
            </w:r>
            <w:proofErr w:type="gramStart"/>
            <w:r w:rsidRPr="005B2031">
              <w:rPr>
                <w:lang w:val="es-PE"/>
              </w:rPr>
              <w:t>now(</w:t>
            </w:r>
            <w:proofErr w:type="gramEnd"/>
            <w:r w:rsidRPr="005B2031">
              <w:rPr>
                <w:lang w:val="es-PE"/>
              </w:rPr>
              <w:t>))</w:t>
            </w:r>
          </w:p>
        </w:tc>
      </w:tr>
      <w:tr w:rsidR="0082409F" w:rsidRPr="005B2031" w14:paraId="774C5AA9" w14:textId="77777777">
        <w:tc>
          <w:tcPr>
            <w:tcW w:w="0" w:type="auto"/>
          </w:tcPr>
          <w:p w14:paraId="39FE7D46" w14:textId="77777777" w:rsidR="0082409F" w:rsidRDefault="00000000" w:rsidP="005B2031">
            <w:pPr>
              <w:jc w:val="both"/>
            </w:pPr>
            <w:r>
              <w:t>updated_at</w:t>
            </w:r>
          </w:p>
        </w:tc>
        <w:tc>
          <w:tcPr>
            <w:tcW w:w="0" w:type="auto"/>
          </w:tcPr>
          <w:p w14:paraId="7318B69A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1622196D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3536183B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 xml:space="preserve">Fecha de actualización (default: </w:t>
            </w:r>
            <w:proofErr w:type="gramStart"/>
            <w:r w:rsidRPr="005B2031">
              <w:rPr>
                <w:lang w:val="es-PE"/>
              </w:rPr>
              <w:t>now(</w:t>
            </w:r>
            <w:proofErr w:type="gramEnd"/>
            <w:r w:rsidRPr="005B2031">
              <w:rPr>
                <w:lang w:val="es-PE"/>
              </w:rPr>
              <w:t>), auto-update)</w:t>
            </w:r>
          </w:p>
        </w:tc>
      </w:tr>
      <w:tr w:rsidR="0082409F" w:rsidRPr="005B2031" w14:paraId="1D642C42" w14:textId="77777777">
        <w:tc>
          <w:tcPr>
            <w:tcW w:w="0" w:type="auto"/>
          </w:tcPr>
          <w:p w14:paraId="473EED52" w14:textId="77777777" w:rsidR="0082409F" w:rsidRDefault="00000000" w:rsidP="005B2031">
            <w:pPr>
              <w:jc w:val="both"/>
            </w:pPr>
            <w:r>
              <w:t>uploaded_at</w:t>
            </w:r>
          </w:p>
        </w:tc>
        <w:tc>
          <w:tcPr>
            <w:tcW w:w="0" w:type="auto"/>
          </w:tcPr>
          <w:p w14:paraId="54233A3B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667DC24C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0193C7C9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Fecha de carga del modelo</w:t>
            </w:r>
          </w:p>
        </w:tc>
      </w:tr>
      <w:tr w:rsidR="0082409F" w14:paraId="54FA1B4F" w14:textId="77777777">
        <w:tc>
          <w:tcPr>
            <w:tcW w:w="0" w:type="auto"/>
          </w:tcPr>
          <w:p w14:paraId="2702A956" w14:textId="77777777" w:rsidR="0082409F" w:rsidRDefault="00000000" w:rsidP="005B2031">
            <w:pPr>
              <w:jc w:val="both"/>
            </w:pPr>
            <w:r>
              <w:t>last_tested_at</w:t>
            </w:r>
          </w:p>
        </w:tc>
        <w:tc>
          <w:tcPr>
            <w:tcW w:w="0" w:type="auto"/>
          </w:tcPr>
          <w:p w14:paraId="2C27008D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6F4CFB2C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774CB64A" w14:textId="77777777" w:rsidR="0082409F" w:rsidRDefault="00000000" w:rsidP="005B2031">
            <w:pPr>
              <w:jc w:val="both"/>
            </w:pPr>
            <w:r>
              <w:t>Fecha de última prueba</w:t>
            </w:r>
          </w:p>
        </w:tc>
      </w:tr>
      <w:tr w:rsidR="0082409F" w14:paraId="302631ED" w14:textId="77777777">
        <w:tc>
          <w:tcPr>
            <w:tcW w:w="0" w:type="auto"/>
          </w:tcPr>
          <w:p w14:paraId="19F68B3B" w14:textId="77777777" w:rsidR="0082409F" w:rsidRDefault="00000000" w:rsidP="005B2031">
            <w:pPr>
              <w:jc w:val="both"/>
            </w:pPr>
            <w:r>
              <w:t>deleted_at</w:t>
            </w:r>
          </w:p>
        </w:tc>
        <w:tc>
          <w:tcPr>
            <w:tcW w:w="0" w:type="auto"/>
          </w:tcPr>
          <w:p w14:paraId="22480EA2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4166192B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04E068EE" w14:textId="77777777" w:rsidR="0082409F" w:rsidRDefault="00000000" w:rsidP="005B2031">
            <w:pPr>
              <w:jc w:val="both"/>
            </w:pPr>
            <w:r>
              <w:t>Fecha de eliminación lógica</w:t>
            </w:r>
          </w:p>
        </w:tc>
      </w:tr>
      <w:tr w:rsidR="0082409F" w:rsidRPr="005B2031" w14:paraId="6D932538" w14:textId="77777777">
        <w:tc>
          <w:tcPr>
            <w:tcW w:w="0" w:type="auto"/>
          </w:tcPr>
          <w:p w14:paraId="4456252B" w14:textId="77777777" w:rsidR="0082409F" w:rsidRDefault="00000000" w:rsidP="005B2031">
            <w:pPr>
              <w:jc w:val="both"/>
            </w:pPr>
            <w:r>
              <w:t>created_by_id</w:t>
            </w:r>
          </w:p>
        </w:tc>
        <w:tc>
          <w:tcPr>
            <w:tcW w:w="0" w:type="auto"/>
          </w:tcPr>
          <w:p w14:paraId="37DCB4D1" w14:textId="77777777" w:rsidR="0082409F" w:rsidRDefault="00000000" w:rsidP="005B2031">
            <w:pPr>
              <w:jc w:val="both"/>
            </w:pPr>
            <w:r>
              <w:t>INTEGER</w:t>
            </w:r>
          </w:p>
        </w:tc>
        <w:tc>
          <w:tcPr>
            <w:tcW w:w="0" w:type="auto"/>
          </w:tcPr>
          <w:p w14:paraId="291199BB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234372AD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Usuario que creó el modelo (FK a users, índice)</w:t>
            </w:r>
          </w:p>
        </w:tc>
      </w:tr>
    </w:tbl>
    <w:p w14:paraId="74936C88" w14:textId="77777777" w:rsidR="0079211C" w:rsidRDefault="0079211C" w:rsidP="005B2031">
      <w:pPr>
        <w:jc w:val="both"/>
        <w:rPr>
          <w:b/>
        </w:rPr>
      </w:pPr>
    </w:p>
    <w:p w14:paraId="4107D565" w14:textId="726700B7" w:rsidR="0082409F" w:rsidRDefault="00000000" w:rsidP="005B2031">
      <w:pPr>
        <w:jc w:val="both"/>
      </w:pPr>
      <w:r>
        <w:rPr>
          <w:b/>
        </w:rPr>
        <w:t>Tabla: system_configurations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8"/>
        <w:gridCol w:w="1557"/>
        <w:gridCol w:w="641"/>
        <w:gridCol w:w="4954"/>
      </w:tblGrid>
      <w:tr w:rsidR="0082409F" w14:paraId="796BC92B" w14:textId="77777777">
        <w:tc>
          <w:tcPr>
            <w:tcW w:w="0" w:type="auto"/>
          </w:tcPr>
          <w:p w14:paraId="64926DDD" w14:textId="77777777" w:rsidR="0082409F" w:rsidRDefault="00000000" w:rsidP="005B2031">
            <w:pPr>
              <w:jc w:val="both"/>
            </w:pPr>
            <w:r>
              <w:t>Campo</w:t>
            </w:r>
          </w:p>
        </w:tc>
        <w:tc>
          <w:tcPr>
            <w:tcW w:w="0" w:type="auto"/>
          </w:tcPr>
          <w:p w14:paraId="608D9FE2" w14:textId="77777777" w:rsidR="0082409F" w:rsidRDefault="00000000" w:rsidP="005B2031">
            <w:pPr>
              <w:jc w:val="both"/>
            </w:pPr>
            <w:r>
              <w:t>Tipo</w:t>
            </w:r>
          </w:p>
        </w:tc>
        <w:tc>
          <w:tcPr>
            <w:tcW w:w="0" w:type="auto"/>
          </w:tcPr>
          <w:p w14:paraId="343B90D2" w14:textId="77777777" w:rsidR="0082409F" w:rsidRDefault="00000000" w:rsidP="005B2031">
            <w:pPr>
              <w:jc w:val="both"/>
            </w:pPr>
            <w:r>
              <w:t>Nulo</w:t>
            </w:r>
          </w:p>
        </w:tc>
        <w:tc>
          <w:tcPr>
            <w:tcW w:w="0" w:type="auto"/>
          </w:tcPr>
          <w:p w14:paraId="6C2F9B75" w14:textId="77777777" w:rsidR="0082409F" w:rsidRDefault="00000000" w:rsidP="005B2031">
            <w:pPr>
              <w:jc w:val="both"/>
            </w:pPr>
            <w:r>
              <w:t>Descripción</w:t>
            </w:r>
          </w:p>
        </w:tc>
      </w:tr>
      <w:tr w:rsidR="0082409F" w:rsidRPr="005B2031" w14:paraId="3710074B" w14:textId="77777777">
        <w:tc>
          <w:tcPr>
            <w:tcW w:w="0" w:type="auto"/>
          </w:tcPr>
          <w:p w14:paraId="37116597" w14:textId="77777777" w:rsidR="0082409F" w:rsidRDefault="00000000" w:rsidP="005B2031">
            <w:pPr>
              <w:jc w:val="both"/>
            </w:pPr>
            <w:r>
              <w:t>id</w:t>
            </w:r>
          </w:p>
        </w:tc>
        <w:tc>
          <w:tcPr>
            <w:tcW w:w="0" w:type="auto"/>
          </w:tcPr>
          <w:p w14:paraId="31732C25" w14:textId="77777777" w:rsidR="0082409F" w:rsidRDefault="00000000" w:rsidP="005B2031">
            <w:pPr>
              <w:jc w:val="both"/>
            </w:pPr>
            <w:r>
              <w:t>INTEGER</w:t>
            </w:r>
          </w:p>
        </w:tc>
        <w:tc>
          <w:tcPr>
            <w:tcW w:w="0" w:type="auto"/>
          </w:tcPr>
          <w:p w14:paraId="2A715C90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59F8C0F9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Identificador único de la configuración (clave primaria, autoincremental)</w:t>
            </w:r>
          </w:p>
        </w:tc>
      </w:tr>
      <w:tr w:rsidR="0082409F" w:rsidRPr="005B2031" w14:paraId="0566D229" w14:textId="77777777">
        <w:tc>
          <w:tcPr>
            <w:tcW w:w="0" w:type="auto"/>
          </w:tcPr>
          <w:p w14:paraId="7CF4A53B" w14:textId="77777777" w:rsidR="0082409F" w:rsidRDefault="00000000" w:rsidP="005B2031">
            <w:pPr>
              <w:jc w:val="both"/>
            </w:pPr>
            <w:r>
              <w:t>config_key</w:t>
            </w:r>
          </w:p>
        </w:tc>
        <w:tc>
          <w:tcPr>
            <w:tcW w:w="0" w:type="auto"/>
          </w:tcPr>
          <w:p w14:paraId="5073B23B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01896D8F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103CBE8D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Clave de configuración (único, índice)</w:t>
            </w:r>
          </w:p>
        </w:tc>
      </w:tr>
      <w:tr w:rsidR="0082409F" w:rsidRPr="005B2031" w14:paraId="71E46D78" w14:textId="77777777">
        <w:tc>
          <w:tcPr>
            <w:tcW w:w="0" w:type="auto"/>
          </w:tcPr>
          <w:p w14:paraId="549930F1" w14:textId="77777777" w:rsidR="0082409F" w:rsidRDefault="00000000" w:rsidP="005B2031">
            <w:pPr>
              <w:jc w:val="both"/>
            </w:pPr>
            <w:r>
              <w:t>config_value</w:t>
            </w:r>
          </w:p>
        </w:tc>
        <w:tc>
          <w:tcPr>
            <w:tcW w:w="0" w:type="auto"/>
          </w:tcPr>
          <w:p w14:paraId="13F77F08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18D1203D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29CE7ED5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Valor de configuración en formato JSON</w:t>
            </w:r>
          </w:p>
        </w:tc>
      </w:tr>
      <w:tr w:rsidR="0082409F" w14:paraId="38F48632" w14:textId="77777777">
        <w:tc>
          <w:tcPr>
            <w:tcW w:w="0" w:type="auto"/>
          </w:tcPr>
          <w:p w14:paraId="6348885B" w14:textId="77777777" w:rsidR="0082409F" w:rsidRDefault="00000000" w:rsidP="005B2031">
            <w:pPr>
              <w:jc w:val="both"/>
            </w:pPr>
            <w:r>
              <w:t>config_type</w:t>
            </w:r>
          </w:p>
        </w:tc>
        <w:tc>
          <w:tcPr>
            <w:tcW w:w="0" w:type="auto"/>
          </w:tcPr>
          <w:p w14:paraId="70A3FD52" w14:textId="77777777" w:rsidR="0082409F" w:rsidRDefault="00000000" w:rsidP="005B2031">
            <w:pPr>
              <w:jc w:val="both"/>
            </w:pPr>
            <w:r>
              <w:t>ENUM</w:t>
            </w:r>
          </w:p>
        </w:tc>
        <w:tc>
          <w:tcPr>
            <w:tcW w:w="0" w:type="auto"/>
          </w:tcPr>
          <w:p w14:paraId="5E3A3311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79C5EBD0" w14:textId="77777777" w:rsidR="0082409F" w:rsidRDefault="00000000" w:rsidP="005B2031">
            <w:pPr>
              <w:jc w:val="both"/>
            </w:pPr>
            <w:r>
              <w:t>Tipo: ai_models, geolocation, general, notifications (índice)</w:t>
            </w:r>
          </w:p>
        </w:tc>
      </w:tr>
      <w:tr w:rsidR="0082409F" w14:paraId="0FC419E8" w14:textId="77777777">
        <w:tc>
          <w:tcPr>
            <w:tcW w:w="0" w:type="auto"/>
          </w:tcPr>
          <w:p w14:paraId="17CCFAEB" w14:textId="77777777" w:rsidR="0082409F" w:rsidRDefault="00000000" w:rsidP="005B2031">
            <w:pPr>
              <w:jc w:val="both"/>
            </w:pPr>
            <w:r>
              <w:t>description</w:t>
            </w:r>
          </w:p>
        </w:tc>
        <w:tc>
          <w:tcPr>
            <w:tcW w:w="0" w:type="auto"/>
          </w:tcPr>
          <w:p w14:paraId="2DC2B92D" w14:textId="77777777" w:rsidR="0082409F" w:rsidRDefault="00000000" w:rsidP="005B2031">
            <w:pPr>
              <w:jc w:val="both"/>
            </w:pPr>
            <w:r>
              <w:t>TEXT</w:t>
            </w:r>
          </w:p>
        </w:tc>
        <w:tc>
          <w:tcPr>
            <w:tcW w:w="0" w:type="auto"/>
          </w:tcPr>
          <w:p w14:paraId="2246C8D8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1093C39D" w14:textId="77777777" w:rsidR="0082409F" w:rsidRDefault="00000000" w:rsidP="005B2031">
            <w:pPr>
              <w:jc w:val="both"/>
            </w:pPr>
            <w:r>
              <w:t>Descripción de la configuración</w:t>
            </w:r>
          </w:p>
        </w:tc>
      </w:tr>
      <w:tr w:rsidR="0082409F" w:rsidRPr="005B2031" w14:paraId="37CA0EB2" w14:textId="77777777">
        <w:tc>
          <w:tcPr>
            <w:tcW w:w="0" w:type="auto"/>
          </w:tcPr>
          <w:p w14:paraId="712291C6" w14:textId="77777777" w:rsidR="0082409F" w:rsidRDefault="00000000" w:rsidP="005B2031">
            <w:pPr>
              <w:jc w:val="both"/>
            </w:pPr>
            <w:r>
              <w:lastRenderedPageBreak/>
              <w:t>is_active</w:t>
            </w:r>
          </w:p>
        </w:tc>
        <w:tc>
          <w:tcPr>
            <w:tcW w:w="0" w:type="auto"/>
          </w:tcPr>
          <w:p w14:paraId="563F577C" w14:textId="77777777" w:rsidR="0082409F" w:rsidRDefault="00000000" w:rsidP="005B2031">
            <w:pPr>
              <w:jc w:val="both"/>
            </w:pPr>
            <w:r>
              <w:t>BOOLEAN</w:t>
            </w:r>
          </w:p>
        </w:tc>
        <w:tc>
          <w:tcPr>
            <w:tcW w:w="0" w:type="auto"/>
          </w:tcPr>
          <w:p w14:paraId="570C01F1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02B368D9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Indica si la configuración está activa (default: true, índice)</w:t>
            </w:r>
          </w:p>
        </w:tc>
      </w:tr>
      <w:tr w:rsidR="0082409F" w:rsidRPr="005B2031" w14:paraId="61809E6D" w14:textId="77777777">
        <w:tc>
          <w:tcPr>
            <w:tcW w:w="0" w:type="auto"/>
          </w:tcPr>
          <w:p w14:paraId="5DA28F8B" w14:textId="77777777" w:rsidR="0082409F" w:rsidRDefault="00000000" w:rsidP="005B2031">
            <w:pPr>
              <w:jc w:val="both"/>
            </w:pPr>
            <w:r>
              <w:t>created_at</w:t>
            </w:r>
          </w:p>
        </w:tc>
        <w:tc>
          <w:tcPr>
            <w:tcW w:w="0" w:type="auto"/>
          </w:tcPr>
          <w:p w14:paraId="40699FE9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2F28945F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42D0DB7A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 xml:space="preserve">Fecha de creación (default: </w:t>
            </w:r>
            <w:proofErr w:type="gramStart"/>
            <w:r w:rsidRPr="005B2031">
              <w:rPr>
                <w:lang w:val="es-PE"/>
              </w:rPr>
              <w:t>now(</w:t>
            </w:r>
            <w:proofErr w:type="gramEnd"/>
            <w:r w:rsidRPr="005B2031">
              <w:rPr>
                <w:lang w:val="es-PE"/>
              </w:rPr>
              <w:t>))</w:t>
            </w:r>
          </w:p>
        </w:tc>
      </w:tr>
      <w:tr w:rsidR="0082409F" w:rsidRPr="005B2031" w14:paraId="429ABD5A" w14:textId="77777777">
        <w:tc>
          <w:tcPr>
            <w:tcW w:w="0" w:type="auto"/>
          </w:tcPr>
          <w:p w14:paraId="1E4AA3E6" w14:textId="77777777" w:rsidR="0082409F" w:rsidRDefault="00000000" w:rsidP="005B2031">
            <w:pPr>
              <w:jc w:val="both"/>
            </w:pPr>
            <w:r>
              <w:t>updated_at</w:t>
            </w:r>
          </w:p>
        </w:tc>
        <w:tc>
          <w:tcPr>
            <w:tcW w:w="0" w:type="auto"/>
          </w:tcPr>
          <w:p w14:paraId="307E8267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005D66B7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1A3A1DED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 xml:space="preserve">Fecha de actualización (default: </w:t>
            </w:r>
            <w:proofErr w:type="gramStart"/>
            <w:r w:rsidRPr="005B2031">
              <w:rPr>
                <w:lang w:val="es-PE"/>
              </w:rPr>
              <w:t>now(</w:t>
            </w:r>
            <w:proofErr w:type="gramEnd"/>
            <w:r w:rsidRPr="005B2031">
              <w:rPr>
                <w:lang w:val="es-PE"/>
              </w:rPr>
              <w:t>), auto-update)</w:t>
            </w:r>
          </w:p>
        </w:tc>
      </w:tr>
      <w:tr w:rsidR="0082409F" w:rsidRPr="005B2031" w14:paraId="1195592D" w14:textId="77777777">
        <w:tc>
          <w:tcPr>
            <w:tcW w:w="0" w:type="auto"/>
          </w:tcPr>
          <w:p w14:paraId="455F0D01" w14:textId="77777777" w:rsidR="0082409F" w:rsidRDefault="00000000" w:rsidP="005B2031">
            <w:pPr>
              <w:jc w:val="both"/>
            </w:pPr>
            <w:r>
              <w:t>updated_by_id</w:t>
            </w:r>
          </w:p>
        </w:tc>
        <w:tc>
          <w:tcPr>
            <w:tcW w:w="0" w:type="auto"/>
          </w:tcPr>
          <w:p w14:paraId="6A82AD36" w14:textId="77777777" w:rsidR="0082409F" w:rsidRDefault="00000000" w:rsidP="005B2031">
            <w:pPr>
              <w:jc w:val="both"/>
            </w:pPr>
            <w:r>
              <w:t>INTEGER</w:t>
            </w:r>
          </w:p>
        </w:tc>
        <w:tc>
          <w:tcPr>
            <w:tcW w:w="0" w:type="auto"/>
          </w:tcPr>
          <w:p w14:paraId="323BE641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3EFD2C32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Usuario que actualizó la configuración (FK a users, índice)</w:t>
            </w:r>
          </w:p>
        </w:tc>
      </w:tr>
    </w:tbl>
    <w:p w14:paraId="59D92170" w14:textId="77777777" w:rsidR="0079211C" w:rsidRDefault="0079211C" w:rsidP="005B2031">
      <w:pPr>
        <w:jc w:val="both"/>
        <w:rPr>
          <w:b/>
        </w:rPr>
      </w:pPr>
    </w:p>
    <w:p w14:paraId="298AD31D" w14:textId="56B78794" w:rsidR="0082409F" w:rsidRDefault="00000000" w:rsidP="005B2031">
      <w:pPr>
        <w:jc w:val="both"/>
      </w:pPr>
      <w:r>
        <w:rPr>
          <w:b/>
        </w:rPr>
        <w:t>Tabla: sync_queue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6"/>
        <w:gridCol w:w="1557"/>
        <w:gridCol w:w="641"/>
        <w:gridCol w:w="4626"/>
      </w:tblGrid>
      <w:tr w:rsidR="0082409F" w14:paraId="54C5D713" w14:textId="77777777">
        <w:tc>
          <w:tcPr>
            <w:tcW w:w="0" w:type="auto"/>
          </w:tcPr>
          <w:p w14:paraId="4DD1C91D" w14:textId="77777777" w:rsidR="0082409F" w:rsidRDefault="00000000" w:rsidP="005B2031">
            <w:pPr>
              <w:jc w:val="both"/>
            </w:pPr>
            <w:r>
              <w:t>Campo</w:t>
            </w:r>
          </w:p>
        </w:tc>
        <w:tc>
          <w:tcPr>
            <w:tcW w:w="0" w:type="auto"/>
          </w:tcPr>
          <w:p w14:paraId="041D459D" w14:textId="77777777" w:rsidR="0082409F" w:rsidRDefault="00000000" w:rsidP="005B2031">
            <w:pPr>
              <w:jc w:val="both"/>
            </w:pPr>
            <w:r>
              <w:t>Tipo</w:t>
            </w:r>
          </w:p>
        </w:tc>
        <w:tc>
          <w:tcPr>
            <w:tcW w:w="0" w:type="auto"/>
          </w:tcPr>
          <w:p w14:paraId="720456F9" w14:textId="77777777" w:rsidR="0082409F" w:rsidRDefault="00000000" w:rsidP="005B2031">
            <w:pPr>
              <w:jc w:val="both"/>
            </w:pPr>
            <w:r>
              <w:t>Nulo</w:t>
            </w:r>
          </w:p>
        </w:tc>
        <w:tc>
          <w:tcPr>
            <w:tcW w:w="0" w:type="auto"/>
          </w:tcPr>
          <w:p w14:paraId="2B897E7A" w14:textId="77777777" w:rsidR="0082409F" w:rsidRDefault="00000000" w:rsidP="005B2031">
            <w:pPr>
              <w:jc w:val="both"/>
            </w:pPr>
            <w:r>
              <w:t>Descripción</w:t>
            </w:r>
          </w:p>
        </w:tc>
      </w:tr>
      <w:tr w:rsidR="0082409F" w:rsidRPr="005B2031" w14:paraId="68DC685E" w14:textId="77777777">
        <w:tc>
          <w:tcPr>
            <w:tcW w:w="0" w:type="auto"/>
          </w:tcPr>
          <w:p w14:paraId="44D8DC0D" w14:textId="77777777" w:rsidR="0082409F" w:rsidRDefault="00000000" w:rsidP="005B2031">
            <w:pPr>
              <w:jc w:val="both"/>
            </w:pPr>
            <w:r>
              <w:t>id</w:t>
            </w:r>
          </w:p>
        </w:tc>
        <w:tc>
          <w:tcPr>
            <w:tcW w:w="0" w:type="auto"/>
          </w:tcPr>
          <w:p w14:paraId="4E7ECAFE" w14:textId="77777777" w:rsidR="0082409F" w:rsidRDefault="00000000" w:rsidP="005B2031">
            <w:pPr>
              <w:jc w:val="both"/>
            </w:pPr>
            <w:r>
              <w:t>INTEGER</w:t>
            </w:r>
          </w:p>
        </w:tc>
        <w:tc>
          <w:tcPr>
            <w:tcW w:w="0" w:type="auto"/>
          </w:tcPr>
          <w:p w14:paraId="713E5E2B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00AF870B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Identificador único de la operación (clave primaria, autoincremental)</w:t>
            </w:r>
          </w:p>
        </w:tc>
      </w:tr>
      <w:tr w:rsidR="0082409F" w:rsidRPr="005B2031" w14:paraId="7BCD5B2E" w14:textId="77777777">
        <w:tc>
          <w:tcPr>
            <w:tcW w:w="0" w:type="auto"/>
          </w:tcPr>
          <w:p w14:paraId="6A9CC0E7" w14:textId="77777777" w:rsidR="0082409F" w:rsidRDefault="00000000" w:rsidP="005B2031">
            <w:pPr>
              <w:jc w:val="both"/>
            </w:pPr>
            <w:r>
              <w:t>table_name</w:t>
            </w:r>
          </w:p>
        </w:tc>
        <w:tc>
          <w:tcPr>
            <w:tcW w:w="0" w:type="auto"/>
          </w:tcPr>
          <w:p w14:paraId="1AA152A9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39ECD0B9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4D100CF1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Nombre de la tabla afectada (índice)</w:t>
            </w:r>
          </w:p>
        </w:tc>
      </w:tr>
      <w:tr w:rsidR="0082409F" w:rsidRPr="005B2031" w14:paraId="45CB6755" w14:textId="77777777">
        <w:tc>
          <w:tcPr>
            <w:tcW w:w="0" w:type="auto"/>
          </w:tcPr>
          <w:p w14:paraId="102FE78E" w14:textId="77777777" w:rsidR="0082409F" w:rsidRDefault="00000000" w:rsidP="005B2031">
            <w:pPr>
              <w:jc w:val="both"/>
            </w:pPr>
            <w:r>
              <w:t>record_id</w:t>
            </w:r>
          </w:p>
        </w:tc>
        <w:tc>
          <w:tcPr>
            <w:tcW w:w="0" w:type="auto"/>
          </w:tcPr>
          <w:p w14:paraId="18D2DF2C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6CC85161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5BE6F17E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Identificador del registro afectado (índice)</w:t>
            </w:r>
          </w:p>
        </w:tc>
      </w:tr>
      <w:tr w:rsidR="0082409F" w:rsidRPr="005B2031" w14:paraId="6F5EA1FE" w14:textId="77777777">
        <w:tc>
          <w:tcPr>
            <w:tcW w:w="0" w:type="auto"/>
          </w:tcPr>
          <w:p w14:paraId="27480BAF" w14:textId="77777777" w:rsidR="0082409F" w:rsidRDefault="00000000" w:rsidP="005B2031">
            <w:pPr>
              <w:jc w:val="both"/>
            </w:pPr>
            <w:r>
              <w:t>operation</w:t>
            </w:r>
          </w:p>
        </w:tc>
        <w:tc>
          <w:tcPr>
            <w:tcW w:w="0" w:type="auto"/>
          </w:tcPr>
          <w:p w14:paraId="11F51052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017FC1CE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1D3AAF2A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Operación: create, update, delete (índice)</w:t>
            </w:r>
          </w:p>
        </w:tc>
      </w:tr>
      <w:tr w:rsidR="0082409F" w14:paraId="51CF01EF" w14:textId="77777777">
        <w:tc>
          <w:tcPr>
            <w:tcW w:w="0" w:type="auto"/>
          </w:tcPr>
          <w:p w14:paraId="1C797A69" w14:textId="77777777" w:rsidR="0082409F" w:rsidRDefault="00000000" w:rsidP="005B2031">
            <w:pPr>
              <w:jc w:val="both"/>
            </w:pPr>
            <w:r>
              <w:t>data</w:t>
            </w:r>
          </w:p>
        </w:tc>
        <w:tc>
          <w:tcPr>
            <w:tcW w:w="0" w:type="auto"/>
          </w:tcPr>
          <w:p w14:paraId="7B59C404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3DC1BE4C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4CAE325D" w14:textId="77777777" w:rsidR="0082409F" w:rsidRDefault="00000000" w:rsidP="005B2031">
            <w:pPr>
              <w:jc w:val="both"/>
            </w:pPr>
            <w:r>
              <w:t>Datos de la operación</w:t>
            </w:r>
          </w:p>
        </w:tc>
      </w:tr>
      <w:tr w:rsidR="0082409F" w14:paraId="4FE8EB42" w14:textId="77777777">
        <w:tc>
          <w:tcPr>
            <w:tcW w:w="0" w:type="auto"/>
          </w:tcPr>
          <w:p w14:paraId="0D8A1A19" w14:textId="77777777" w:rsidR="0082409F" w:rsidRDefault="00000000" w:rsidP="005B2031">
            <w:pPr>
              <w:jc w:val="both"/>
            </w:pPr>
            <w:r>
              <w:t>status</w:t>
            </w:r>
          </w:p>
        </w:tc>
        <w:tc>
          <w:tcPr>
            <w:tcW w:w="0" w:type="auto"/>
          </w:tcPr>
          <w:p w14:paraId="0617F69F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605CD474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644F43CD" w14:textId="77777777" w:rsidR="0082409F" w:rsidRDefault="00000000" w:rsidP="005B2031">
            <w:pPr>
              <w:jc w:val="both"/>
            </w:pPr>
            <w:r>
              <w:t>Estado: pending, processing, completed, failed (default: pending, índice)</w:t>
            </w:r>
          </w:p>
        </w:tc>
      </w:tr>
      <w:tr w:rsidR="0082409F" w:rsidRPr="005B2031" w14:paraId="22157FA3" w14:textId="77777777">
        <w:tc>
          <w:tcPr>
            <w:tcW w:w="0" w:type="auto"/>
          </w:tcPr>
          <w:p w14:paraId="3596305F" w14:textId="77777777" w:rsidR="0082409F" w:rsidRDefault="00000000" w:rsidP="005B2031">
            <w:pPr>
              <w:jc w:val="both"/>
            </w:pPr>
            <w:r>
              <w:t>attempts</w:t>
            </w:r>
          </w:p>
        </w:tc>
        <w:tc>
          <w:tcPr>
            <w:tcW w:w="0" w:type="auto"/>
          </w:tcPr>
          <w:p w14:paraId="5DCA8DD8" w14:textId="77777777" w:rsidR="0082409F" w:rsidRDefault="00000000" w:rsidP="005B2031">
            <w:pPr>
              <w:jc w:val="both"/>
            </w:pPr>
            <w:r>
              <w:t>INTEGER</w:t>
            </w:r>
          </w:p>
        </w:tc>
        <w:tc>
          <w:tcPr>
            <w:tcW w:w="0" w:type="auto"/>
          </w:tcPr>
          <w:p w14:paraId="3EB06F6F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11AFD89B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Número de intentos realizados (default: 0)</w:t>
            </w:r>
          </w:p>
        </w:tc>
      </w:tr>
      <w:tr w:rsidR="0082409F" w:rsidRPr="005B2031" w14:paraId="6B58F6CE" w14:textId="77777777">
        <w:tc>
          <w:tcPr>
            <w:tcW w:w="0" w:type="auto"/>
          </w:tcPr>
          <w:p w14:paraId="2DCE5513" w14:textId="77777777" w:rsidR="0082409F" w:rsidRDefault="00000000" w:rsidP="005B2031">
            <w:pPr>
              <w:jc w:val="both"/>
            </w:pPr>
            <w:r>
              <w:t>max_attempts</w:t>
            </w:r>
          </w:p>
        </w:tc>
        <w:tc>
          <w:tcPr>
            <w:tcW w:w="0" w:type="auto"/>
          </w:tcPr>
          <w:p w14:paraId="5FA290F8" w14:textId="77777777" w:rsidR="0082409F" w:rsidRDefault="00000000" w:rsidP="005B2031">
            <w:pPr>
              <w:jc w:val="both"/>
            </w:pPr>
            <w:r>
              <w:t>INTEGER</w:t>
            </w:r>
          </w:p>
        </w:tc>
        <w:tc>
          <w:tcPr>
            <w:tcW w:w="0" w:type="auto"/>
          </w:tcPr>
          <w:p w14:paraId="7AA0567A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74228519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Número máximo de intentos (default: 3)</w:t>
            </w:r>
          </w:p>
        </w:tc>
      </w:tr>
      <w:tr w:rsidR="0082409F" w:rsidRPr="005B2031" w14:paraId="2385AFB6" w14:textId="77777777">
        <w:tc>
          <w:tcPr>
            <w:tcW w:w="0" w:type="auto"/>
          </w:tcPr>
          <w:p w14:paraId="4F013E3D" w14:textId="77777777" w:rsidR="0082409F" w:rsidRDefault="00000000" w:rsidP="005B2031">
            <w:pPr>
              <w:jc w:val="both"/>
            </w:pPr>
            <w:r>
              <w:t>error_message</w:t>
            </w:r>
          </w:p>
        </w:tc>
        <w:tc>
          <w:tcPr>
            <w:tcW w:w="0" w:type="auto"/>
          </w:tcPr>
          <w:p w14:paraId="7DBD784F" w14:textId="77777777" w:rsidR="0082409F" w:rsidRDefault="00000000" w:rsidP="005B2031">
            <w:pPr>
              <w:jc w:val="both"/>
            </w:pPr>
            <w:r>
              <w:t>TEXT</w:t>
            </w:r>
          </w:p>
        </w:tc>
        <w:tc>
          <w:tcPr>
            <w:tcW w:w="0" w:type="auto"/>
          </w:tcPr>
          <w:p w14:paraId="68BD59D8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432CAA15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Mensaje de error si falló</w:t>
            </w:r>
          </w:p>
        </w:tc>
      </w:tr>
      <w:tr w:rsidR="0082409F" w14:paraId="6B284045" w14:textId="77777777">
        <w:tc>
          <w:tcPr>
            <w:tcW w:w="0" w:type="auto"/>
          </w:tcPr>
          <w:p w14:paraId="5AB2A8EA" w14:textId="77777777" w:rsidR="0082409F" w:rsidRDefault="00000000" w:rsidP="005B2031">
            <w:pPr>
              <w:jc w:val="both"/>
            </w:pPr>
            <w:r>
              <w:t>error_details</w:t>
            </w:r>
          </w:p>
        </w:tc>
        <w:tc>
          <w:tcPr>
            <w:tcW w:w="0" w:type="auto"/>
          </w:tcPr>
          <w:p w14:paraId="13070402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0F3182E4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79772736" w14:textId="77777777" w:rsidR="0082409F" w:rsidRDefault="00000000" w:rsidP="005B2031">
            <w:pPr>
              <w:jc w:val="both"/>
            </w:pPr>
            <w:r>
              <w:t>Detalles del error</w:t>
            </w:r>
          </w:p>
        </w:tc>
      </w:tr>
      <w:tr w:rsidR="0082409F" w:rsidRPr="005B2031" w14:paraId="4F3A8CFF" w14:textId="77777777">
        <w:tc>
          <w:tcPr>
            <w:tcW w:w="0" w:type="auto"/>
          </w:tcPr>
          <w:p w14:paraId="02368870" w14:textId="77777777" w:rsidR="0082409F" w:rsidRDefault="00000000" w:rsidP="005B2031">
            <w:pPr>
              <w:jc w:val="both"/>
            </w:pPr>
            <w:r>
              <w:t>priority</w:t>
            </w:r>
          </w:p>
        </w:tc>
        <w:tc>
          <w:tcPr>
            <w:tcW w:w="0" w:type="auto"/>
          </w:tcPr>
          <w:p w14:paraId="011CDD6D" w14:textId="77777777" w:rsidR="0082409F" w:rsidRDefault="00000000" w:rsidP="005B2031">
            <w:pPr>
              <w:jc w:val="both"/>
            </w:pPr>
            <w:r>
              <w:t>INTEGER</w:t>
            </w:r>
          </w:p>
        </w:tc>
        <w:tc>
          <w:tcPr>
            <w:tcW w:w="0" w:type="auto"/>
          </w:tcPr>
          <w:p w14:paraId="4B673C92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528B90B0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Prioridad de la operación (default: 0, índice)</w:t>
            </w:r>
          </w:p>
        </w:tc>
      </w:tr>
      <w:tr w:rsidR="0082409F" w:rsidRPr="005B2031" w14:paraId="092DC316" w14:textId="77777777">
        <w:tc>
          <w:tcPr>
            <w:tcW w:w="0" w:type="auto"/>
          </w:tcPr>
          <w:p w14:paraId="14400368" w14:textId="77777777" w:rsidR="0082409F" w:rsidRDefault="00000000" w:rsidP="005B2031">
            <w:pPr>
              <w:jc w:val="both"/>
            </w:pPr>
            <w:r>
              <w:t>sequence_number</w:t>
            </w:r>
          </w:p>
        </w:tc>
        <w:tc>
          <w:tcPr>
            <w:tcW w:w="0" w:type="auto"/>
          </w:tcPr>
          <w:p w14:paraId="76CF6E6A" w14:textId="77777777" w:rsidR="0082409F" w:rsidRDefault="00000000" w:rsidP="005B2031">
            <w:pPr>
              <w:jc w:val="both"/>
            </w:pPr>
            <w:r>
              <w:t>INTEGER</w:t>
            </w:r>
          </w:p>
        </w:tc>
        <w:tc>
          <w:tcPr>
            <w:tcW w:w="0" w:type="auto"/>
          </w:tcPr>
          <w:p w14:paraId="0ECBDD36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3DF2081B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Número de secuencia para operaciones ordenadas</w:t>
            </w:r>
          </w:p>
        </w:tc>
      </w:tr>
      <w:tr w:rsidR="0082409F" w14:paraId="0C4A65E1" w14:textId="77777777">
        <w:tc>
          <w:tcPr>
            <w:tcW w:w="0" w:type="auto"/>
          </w:tcPr>
          <w:p w14:paraId="3BA1DD36" w14:textId="77777777" w:rsidR="0082409F" w:rsidRDefault="00000000" w:rsidP="005B2031">
            <w:pPr>
              <w:jc w:val="both"/>
            </w:pPr>
            <w:r>
              <w:t>conflict_resolution</w:t>
            </w:r>
          </w:p>
        </w:tc>
        <w:tc>
          <w:tcPr>
            <w:tcW w:w="0" w:type="auto"/>
          </w:tcPr>
          <w:p w14:paraId="4BB03FA0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4385C341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7DA05E30" w14:textId="77777777" w:rsidR="0082409F" w:rsidRDefault="00000000" w:rsidP="005B2031">
            <w:pPr>
              <w:jc w:val="both"/>
            </w:pPr>
            <w:r>
              <w:t>Estrategia de resolución: server_wins, client_wins, merge</w:t>
            </w:r>
          </w:p>
        </w:tc>
      </w:tr>
      <w:tr w:rsidR="0082409F" w:rsidRPr="005B2031" w14:paraId="4E8A0793" w14:textId="77777777">
        <w:tc>
          <w:tcPr>
            <w:tcW w:w="0" w:type="auto"/>
          </w:tcPr>
          <w:p w14:paraId="1D3327C1" w14:textId="77777777" w:rsidR="0082409F" w:rsidRDefault="00000000" w:rsidP="005B2031">
            <w:pPr>
              <w:jc w:val="both"/>
            </w:pPr>
            <w:r>
              <w:t>original_data</w:t>
            </w:r>
          </w:p>
        </w:tc>
        <w:tc>
          <w:tcPr>
            <w:tcW w:w="0" w:type="auto"/>
          </w:tcPr>
          <w:p w14:paraId="4E88E7BC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752F0237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2774FFE7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Datos originales del servidor para resolución de conflictos</w:t>
            </w:r>
          </w:p>
        </w:tc>
      </w:tr>
      <w:tr w:rsidR="0082409F" w14:paraId="0A764A90" w14:textId="77777777">
        <w:tc>
          <w:tcPr>
            <w:tcW w:w="0" w:type="auto"/>
          </w:tcPr>
          <w:p w14:paraId="20517742" w14:textId="77777777" w:rsidR="0082409F" w:rsidRDefault="00000000" w:rsidP="005B2031">
            <w:pPr>
              <w:jc w:val="both"/>
            </w:pPr>
            <w:r>
              <w:t>device_id</w:t>
            </w:r>
          </w:p>
        </w:tc>
        <w:tc>
          <w:tcPr>
            <w:tcW w:w="0" w:type="auto"/>
          </w:tcPr>
          <w:p w14:paraId="7058E52F" w14:textId="77777777" w:rsidR="0082409F" w:rsidRDefault="00000000" w:rsidP="005B2031">
            <w:pPr>
              <w:jc w:val="both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1D5D1D7C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1840D69F" w14:textId="77777777" w:rsidR="0082409F" w:rsidRDefault="00000000" w:rsidP="005B2031">
            <w:pPr>
              <w:jc w:val="both"/>
            </w:pPr>
            <w:r>
              <w:t>Identificador del dispositivo</w:t>
            </w:r>
          </w:p>
        </w:tc>
      </w:tr>
      <w:tr w:rsidR="0082409F" w14:paraId="088568D7" w14:textId="77777777">
        <w:tc>
          <w:tcPr>
            <w:tcW w:w="0" w:type="auto"/>
          </w:tcPr>
          <w:p w14:paraId="77171DA6" w14:textId="77777777" w:rsidR="0082409F" w:rsidRDefault="00000000" w:rsidP="005B2031">
            <w:pPr>
              <w:jc w:val="both"/>
            </w:pPr>
            <w:r>
              <w:t>user_id</w:t>
            </w:r>
          </w:p>
        </w:tc>
        <w:tc>
          <w:tcPr>
            <w:tcW w:w="0" w:type="auto"/>
          </w:tcPr>
          <w:p w14:paraId="4CD95101" w14:textId="77777777" w:rsidR="0082409F" w:rsidRDefault="00000000" w:rsidP="005B2031">
            <w:pPr>
              <w:jc w:val="both"/>
            </w:pPr>
            <w:r>
              <w:t>INTEGER</w:t>
            </w:r>
          </w:p>
        </w:tc>
        <w:tc>
          <w:tcPr>
            <w:tcW w:w="0" w:type="auto"/>
          </w:tcPr>
          <w:p w14:paraId="48057C30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157A1BB3" w14:textId="77777777" w:rsidR="0082409F" w:rsidRDefault="00000000" w:rsidP="005B2031">
            <w:pPr>
              <w:jc w:val="both"/>
            </w:pPr>
            <w:r>
              <w:t>Identificador del usuario (índice)</w:t>
            </w:r>
          </w:p>
        </w:tc>
      </w:tr>
      <w:tr w:rsidR="0082409F" w14:paraId="030C1382" w14:textId="77777777">
        <w:tc>
          <w:tcPr>
            <w:tcW w:w="0" w:type="auto"/>
          </w:tcPr>
          <w:p w14:paraId="0113A62C" w14:textId="77777777" w:rsidR="0082409F" w:rsidRDefault="00000000" w:rsidP="005B2031">
            <w:pPr>
              <w:jc w:val="both"/>
            </w:pPr>
            <w:r>
              <w:t>client_timestamp</w:t>
            </w:r>
          </w:p>
        </w:tc>
        <w:tc>
          <w:tcPr>
            <w:tcW w:w="0" w:type="auto"/>
          </w:tcPr>
          <w:p w14:paraId="69DAA3F3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03D08370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714F1CAD" w14:textId="77777777" w:rsidR="0082409F" w:rsidRDefault="00000000" w:rsidP="005B2031">
            <w:pPr>
              <w:jc w:val="both"/>
            </w:pPr>
            <w:r>
              <w:t>Timestamp del cliente</w:t>
            </w:r>
          </w:p>
        </w:tc>
      </w:tr>
      <w:tr w:rsidR="0082409F" w:rsidRPr="005B2031" w14:paraId="34B071F6" w14:textId="77777777">
        <w:tc>
          <w:tcPr>
            <w:tcW w:w="0" w:type="auto"/>
          </w:tcPr>
          <w:p w14:paraId="0155230B" w14:textId="77777777" w:rsidR="0082409F" w:rsidRDefault="00000000" w:rsidP="005B2031">
            <w:pPr>
              <w:jc w:val="both"/>
            </w:pPr>
            <w:r>
              <w:t>created_at</w:t>
            </w:r>
          </w:p>
        </w:tc>
        <w:tc>
          <w:tcPr>
            <w:tcW w:w="0" w:type="auto"/>
          </w:tcPr>
          <w:p w14:paraId="3A2E150C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14EA32BD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77A94B08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 xml:space="preserve">Fecha de creación (default: </w:t>
            </w:r>
            <w:proofErr w:type="gramStart"/>
            <w:r w:rsidRPr="005B2031">
              <w:rPr>
                <w:lang w:val="es-PE"/>
              </w:rPr>
              <w:t>now(</w:t>
            </w:r>
            <w:proofErr w:type="gramEnd"/>
            <w:r w:rsidRPr="005B2031">
              <w:rPr>
                <w:lang w:val="es-PE"/>
              </w:rPr>
              <w:t>))</w:t>
            </w:r>
          </w:p>
        </w:tc>
      </w:tr>
      <w:tr w:rsidR="0082409F" w:rsidRPr="005B2031" w14:paraId="595E7AA2" w14:textId="77777777">
        <w:tc>
          <w:tcPr>
            <w:tcW w:w="0" w:type="auto"/>
          </w:tcPr>
          <w:p w14:paraId="7010AE2D" w14:textId="77777777" w:rsidR="0082409F" w:rsidRDefault="00000000" w:rsidP="005B2031">
            <w:pPr>
              <w:jc w:val="both"/>
            </w:pPr>
            <w:r>
              <w:t>updated_at</w:t>
            </w:r>
          </w:p>
        </w:tc>
        <w:tc>
          <w:tcPr>
            <w:tcW w:w="0" w:type="auto"/>
          </w:tcPr>
          <w:p w14:paraId="4AF6DCF2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7B871FA1" w14:textId="77777777" w:rsidR="0082409F" w:rsidRDefault="00000000" w:rsidP="005B2031">
            <w:pPr>
              <w:jc w:val="both"/>
            </w:pPr>
            <w:r>
              <w:t>NO</w:t>
            </w:r>
          </w:p>
        </w:tc>
        <w:tc>
          <w:tcPr>
            <w:tcW w:w="0" w:type="auto"/>
          </w:tcPr>
          <w:p w14:paraId="09D55D07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 xml:space="preserve">Fecha de actualización (default: </w:t>
            </w:r>
            <w:proofErr w:type="gramStart"/>
            <w:r w:rsidRPr="005B2031">
              <w:rPr>
                <w:lang w:val="es-PE"/>
              </w:rPr>
              <w:t>now(</w:t>
            </w:r>
            <w:proofErr w:type="gramEnd"/>
            <w:r w:rsidRPr="005B2031">
              <w:rPr>
                <w:lang w:val="es-PE"/>
              </w:rPr>
              <w:t>), auto-update)</w:t>
            </w:r>
          </w:p>
        </w:tc>
      </w:tr>
      <w:tr w:rsidR="0082409F" w14:paraId="20344C99" w14:textId="77777777">
        <w:tc>
          <w:tcPr>
            <w:tcW w:w="0" w:type="auto"/>
          </w:tcPr>
          <w:p w14:paraId="18936F52" w14:textId="77777777" w:rsidR="0082409F" w:rsidRDefault="00000000" w:rsidP="005B2031">
            <w:pPr>
              <w:jc w:val="both"/>
            </w:pPr>
            <w:r>
              <w:t>processed_at</w:t>
            </w:r>
          </w:p>
        </w:tc>
        <w:tc>
          <w:tcPr>
            <w:tcW w:w="0" w:type="auto"/>
          </w:tcPr>
          <w:p w14:paraId="6B2267CA" w14:textId="77777777" w:rsidR="0082409F" w:rsidRDefault="00000000" w:rsidP="005B2031">
            <w:pPr>
              <w:jc w:val="both"/>
            </w:pPr>
            <w:r>
              <w:t>TIMESTAMP</w:t>
            </w:r>
          </w:p>
        </w:tc>
        <w:tc>
          <w:tcPr>
            <w:tcW w:w="0" w:type="auto"/>
          </w:tcPr>
          <w:p w14:paraId="21F4A9C5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4221A7EF" w14:textId="77777777" w:rsidR="0082409F" w:rsidRDefault="00000000" w:rsidP="005B2031">
            <w:pPr>
              <w:jc w:val="both"/>
            </w:pPr>
            <w:r>
              <w:t>Fecha de procesamiento</w:t>
            </w:r>
          </w:p>
        </w:tc>
      </w:tr>
      <w:tr w:rsidR="0082409F" w:rsidRPr="005B2031" w14:paraId="47EE7BB5" w14:textId="77777777">
        <w:tc>
          <w:tcPr>
            <w:tcW w:w="0" w:type="auto"/>
          </w:tcPr>
          <w:p w14:paraId="116B5C15" w14:textId="77777777" w:rsidR="0082409F" w:rsidRDefault="00000000" w:rsidP="005B2031">
            <w:pPr>
              <w:jc w:val="both"/>
            </w:pPr>
            <w:r>
              <w:lastRenderedPageBreak/>
              <w:t>depends_on</w:t>
            </w:r>
          </w:p>
        </w:tc>
        <w:tc>
          <w:tcPr>
            <w:tcW w:w="0" w:type="auto"/>
          </w:tcPr>
          <w:p w14:paraId="5EB84494" w14:textId="77777777" w:rsidR="0082409F" w:rsidRDefault="00000000" w:rsidP="005B2031">
            <w:pPr>
              <w:jc w:val="both"/>
            </w:pPr>
            <w:r>
              <w:t>JSON</w:t>
            </w:r>
          </w:p>
        </w:tc>
        <w:tc>
          <w:tcPr>
            <w:tcW w:w="0" w:type="auto"/>
          </w:tcPr>
          <w:p w14:paraId="5E2BCF62" w14:textId="77777777" w:rsidR="0082409F" w:rsidRDefault="00000000" w:rsidP="005B2031">
            <w:pPr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51BFD8D6" w14:textId="77777777" w:rsidR="0082409F" w:rsidRPr="005B2031" w:rsidRDefault="00000000" w:rsidP="005B2031">
            <w:pPr>
              <w:jc w:val="both"/>
              <w:rPr>
                <w:lang w:val="es-PE"/>
              </w:rPr>
            </w:pPr>
            <w:r w:rsidRPr="005B2031">
              <w:rPr>
                <w:lang w:val="es-PE"/>
              </w:rPr>
              <w:t>Lista de IDs de operaciones de las que depende</w:t>
            </w:r>
          </w:p>
        </w:tc>
      </w:tr>
    </w:tbl>
    <w:p w14:paraId="230CB329" w14:textId="77777777" w:rsidR="0082409F" w:rsidRPr="005B2031" w:rsidRDefault="00000000" w:rsidP="005B2031">
      <w:pPr>
        <w:pStyle w:val="Ttulo2"/>
        <w:jc w:val="both"/>
        <w:rPr>
          <w:b w:val="0"/>
          <w:i w:val="0"/>
          <w:lang w:val="es-PE"/>
        </w:rPr>
      </w:pPr>
      <w:r w:rsidRPr="005B2031">
        <w:rPr>
          <w:b w:val="0"/>
          <w:i w:val="0"/>
          <w:lang w:val="es-PE"/>
        </w:rPr>
        <w:t>4.4.3 Fase 3: Codificación</w:t>
      </w:r>
    </w:p>
    <w:p w14:paraId="3941EEA8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La fase de codificación en XP se caracteriza por la programación en pares, integración continua, refactorización constante y adherencia a estándares de código. El desarrollo del sistema AIPAPA siguió estos principios fundamentales.</w:t>
      </w:r>
    </w:p>
    <w:p w14:paraId="316D76CD" w14:textId="77777777" w:rsidR="0082409F" w:rsidRPr="005B2031" w:rsidRDefault="00000000" w:rsidP="005B2031">
      <w:pPr>
        <w:pStyle w:val="Ttulo3"/>
        <w:jc w:val="both"/>
        <w:rPr>
          <w:b w:val="0"/>
          <w:lang w:val="es-PE"/>
        </w:rPr>
      </w:pPr>
      <w:r w:rsidRPr="005B2031">
        <w:rPr>
          <w:b w:val="0"/>
          <w:lang w:val="es-PE"/>
        </w:rPr>
        <w:t>Arquitectura del sistema</w:t>
      </w:r>
    </w:p>
    <w:p w14:paraId="4F737329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sistema AIPAPA implementa una arquitectura limpia (Clean Architecture) que separa las responsabilidades en capas bien definidas, facilitando el mantenimiento, testing y escalabilidad del código.</w:t>
      </w:r>
    </w:p>
    <w:p w14:paraId="1B15B9D3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Backend: Arquitectura en capas</w:t>
      </w:r>
    </w:p>
    <w:p w14:paraId="2B868388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La arquitectura del backend se organiza en las siguientes capas:</w:t>
      </w:r>
    </w:p>
    <w:p w14:paraId="6270D4DE" w14:textId="77777777" w:rsidR="0082409F" w:rsidRPr="005B2031" w:rsidRDefault="00000000" w:rsidP="005B2031">
      <w:pPr>
        <w:numPr>
          <w:ilvl w:val="0"/>
          <w:numId w:val="5"/>
        </w:numPr>
        <w:jc w:val="both"/>
        <w:rPr>
          <w:lang w:val="es-PE"/>
        </w:rPr>
      </w:pPr>
      <w:r w:rsidRPr="005B2031">
        <w:rPr>
          <w:lang w:val="es-PE"/>
        </w:rPr>
        <w:t>Capa de presentación (API Layer):</w:t>
      </w:r>
    </w:p>
    <w:p w14:paraId="1DA32809" w14:textId="77777777" w:rsidR="0082409F" w:rsidRDefault="00000000" w:rsidP="005B2031">
      <w:pPr>
        <w:numPr>
          <w:ilvl w:val="1"/>
          <w:numId w:val="1"/>
        </w:numPr>
        <w:jc w:val="both"/>
      </w:pPr>
      <w:r>
        <w:t>Endpoints REST organizados por dominio (auth, users, varieties, identification, reports, sync, config)</w:t>
      </w:r>
    </w:p>
    <w:p w14:paraId="17439D84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Validación de entrada con Pydantic schemas</w:t>
      </w:r>
    </w:p>
    <w:p w14:paraId="17FE85EE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Manejo de errores HTTP con códigos de estado apropiados</w:t>
      </w:r>
    </w:p>
    <w:p w14:paraId="1A64BF0D" w14:textId="77777777" w:rsidR="0082409F" w:rsidRDefault="00000000" w:rsidP="005B2031">
      <w:pPr>
        <w:numPr>
          <w:ilvl w:val="1"/>
          <w:numId w:val="1"/>
        </w:numPr>
        <w:jc w:val="both"/>
      </w:pPr>
      <w:r>
        <w:t>Documentación automática con OpenAPI/Swagger</w:t>
      </w:r>
    </w:p>
    <w:p w14:paraId="2602030E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Middleware para CORS, logging y manejo de excepciones</w:t>
      </w:r>
    </w:p>
    <w:p w14:paraId="363C05CE" w14:textId="77777777" w:rsidR="0082409F" w:rsidRPr="005B2031" w:rsidRDefault="00000000" w:rsidP="005B2031">
      <w:pPr>
        <w:numPr>
          <w:ilvl w:val="0"/>
          <w:numId w:val="5"/>
        </w:numPr>
        <w:jc w:val="both"/>
        <w:rPr>
          <w:lang w:val="es-PE"/>
        </w:rPr>
      </w:pPr>
      <w:r w:rsidRPr="005B2031">
        <w:rPr>
          <w:lang w:val="es-PE"/>
        </w:rPr>
        <w:t>Capa de lógica de negocio (Service Layer):</w:t>
      </w:r>
    </w:p>
    <w:p w14:paraId="37B781E2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AuthService: Autenticación, generación de tokens, gestión de sesiones</w:t>
      </w:r>
    </w:p>
    <w:p w14:paraId="15FE90F9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UserService: Lógica de negocio de usuarios, validaciones, operaciones en lote</w:t>
      </w:r>
    </w:p>
    <w:p w14:paraId="620C5A13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VarietyService: Gestión de variedades, validación de duplicados</w:t>
      </w:r>
    </w:p>
    <w:p w14:paraId="0EE87EE5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IdentificationService: Orquestación del proceso de identificación</w:t>
      </w:r>
    </w:p>
    <w:p w14:paraId="0858D190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AIService: Integración con modelos de Machine Learning</w:t>
      </w:r>
    </w:p>
    <w:p w14:paraId="526C47E5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ReportService: Generación de reportes y estadísticas</w:t>
      </w:r>
    </w:p>
    <w:p w14:paraId="1F0EFA14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ExportService: Exportación de datos a PDF y Excel</w:t>
      </w:r>
    </w:p>
    <w:p w14:paraId="1C9C9B99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StorageService: Gestión de archivos e imágenes</w:t>
      </w:r>
    </w:p>
    <w:p w14:paraId="3F09F740" w14:textId="77777777" w:rsidR="0082409F" w:rsidRDefault="00000000" w:rsidP="005B2031">
      <w:pPr>
        <w:numPr>
          <w:ilvl w:val="1"/>
          <w:numId w:val="1"/>
        </w:numPr>
        <w:jc w:val="both"/>
      </w:pPr>
      <w:r>
        <w:t>TokenService: Gestión de tokens JWT</w:t>
      </w:r>
    </w:p>
    <w:p w14:paraId="7C5F34B4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PasswordService: Hashing y validación de contraseñas</w:t>
      </w:r>
    </w:p>
    <w:p w14:paraId="6B75D127" w14:textId="77777777" w:rsidR="0082409F" w:rsidRPr="005B2031" w:rsidRDefault="00000000" w:rsidP="005B2031">
      <w:pPr>
        <w:numPr>
          <w:ilvl w:val="0"/>
          <w:numId w:val="5"/>
        </w:numPr>
        <w:jc w:val="both"/>
        <w:rPr>
          <w:lang w:val="es-PE"/>
        </w:rPr>
      </w:pPr>
      <w:r w:rsidRPr="005B2031">
        <w:rPr>
          <w:lang w:val="es-PE"/>
        </w:rPr>
        <w:t>Capa de acceso a datos (Repository Layer):</w:t>
      </w:r>
    </w:p>
    <w:p w14:paraId="21E5B770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BaseRepository: Repositorio base con operaciones CRUD genéricas</w:t>
      </w:r>
    </w:p>
    <w:p w14:paraId="04BAF751" w14:textId="77777777" w:rsidR="0082409F" w:rsidRDefault="00000000" w:rsidP="005B2031">
      <w:pPr>
        <w:numPr>
          <w:ilvl w:val="1"/>
          <w:numId w:val="1"/>
        </w:numPr>
        <w:jc w:val="both"/>
      </w:pPr>
      <w:r>
        <w:t>UserRepository: Operaciones específicas de usuarios</w:t>
      </w:r>
    </w:p>
    <w:p w14:paraId="13AE97AD" w14:textId="77777777" w:rsidR="0082409F" w:rsidRDefault="00000000" w:rsidP="005B2031">
      <w:pPr>
        <w:numPr>
          <w:ilvl w:val="1"/>
          <w:numId w:val="1"/>
        </w:numPr>
        <w:jc w:val="both"/>
      </w:pPr>
      <w:r>
        <w:t>VarietyRepository: Operaciones específicas de variedades</w:t>
      </w:r>
    </w:p>
    <w:p w14:paraId="2BFD72A2" w14:textId="77777777" w:rsidR="0082409F" w:rsidRDefault="00000000" w:rsidP="005B2031">
      <w:pPr>
        <w:numPr>
          <w:ilvl w:val="1"/>
          <w:numId w:val="1"/>
        </w:numPr>
        <w:jc w:val="both"/>
      </w:pPr>
      <w:r>
        <w:t>IdentificationRepository: Operaciones específicas de identificaciones</w:t>
      </w:r>
    </w:p>
    <w:p w14:paraId="35237FD4" w14:textId="77777777" w:rsidR="0082409F" w:rsidRDefault="00000000" w:rsidP="005B2031">
      <w:pPr>
        <w:numPr>
          <w:ilvl w:val="1"/>
          <w:numId w:val="1"/>
        </w:numPr>
        <w:jc w:val="both"/>
      </w:pPr>
      <w:r>
        <w:lastRenderedPageBreak/>
        <w:t>ReportRepository: Consultas agregadas para reportes</w:t>
      </w:r>
    </w:p>
    <w:p w14:paraId="2DEBACBA" w14:textId="77777777" w:rsidR="0082409F" w:rsidRDefault="00000000" w:rsidP="005B2031">
      <w:pPr>
        <w:numPr>
          <w:ilvl w:val="1"/>
          <w:numId w:val="1"/>
        </w:numPr>
        <w:jc w:val="both"/>
      </w:pPr>
      <w:r>
        <w:t>SystemConfigRepository: Gestión de configuraciones</w:t>
      </w:r>
    </w:p>
    <w:p w14:paraId="454E24B3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AIModelConfigRepository: Gestión de modelos de IA</w:t>
      </w:r>
    </w:p>
    <w:p w14:paraId="61E2CBA7" w14:textId="77777777" w:rsidR="0082409F" w:rsidRPr="005B2031" w:rsidRDefault="00000000" w:rsidP="005B2031">
      <w:pPr>
        <w:numPr>
          <w:ilvl w:val="0"/>
          <w:numId w:val="5"/>
        </w:numPr>
        <w:jc w:val="both"/>
        <w:rPr>
          <w:lang w:val="es-PE"/>
        </w:rPr>
      </w:pPr>
      <w:r w:rsidRPr="005B2031">
        <w:rPr>
          <w:lang w:val="es-PE"/>
        </w:rPr>
        <w:t>Capa de modelos (Model Layer):</w:t>
      </w:r>
    </w:p>
    <w:p w14:paraId="54ABC3B2" w14:textId="77777777" w:rsidR="0082409F" w:rsidRDefault="00000000" w:rsidP="005B2031">
      <w:pPr>
        <w:numPr>
          <w:ilvl w:val="1"/>
          <w:numId w:val="1"/>
        </w:numPr>
        <w:jc w:val="both"/>
      </w:pPr>
      <w:r>
        <w:t>Modelos SQLAlchemy con relaciones definidas</w:t>
      </w:r>
    </w:p>
    <w:p w14:paraId="5C7F716F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Enumeraciones para tipos de datos controlados</w:t>
      </w:r>
    </w:p>
    <w:p w14:paraId="202F8D23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Métodos de utilidad y propiedades calculadas</w:t>
      </w:r>
    </w:p>
    <w:p w14:paraId="5B463B13" w14:textId="77777777" w:rsidR="0082409F" w:rsidRDefault="00000000" w:rsidP="005B2031">
      <w:pPr>
        <w:numPr>
          <w:ilvl w:val="1"/>
          <w:numId w:val="1"/>
        </w:numPr>
        <w:jc w:val="both"/>
      </w:pPr>
      <w:r>
        <w:t>Validaciones a nivel de modelo</w:t>
      </w:r>
    </w:p>
    <w:p w14:paraId="30552D0F" w14:textId="77777777" w:rsidR="0082409F" w:rsidRPr="005B2031" w:rsidRDefault="00000000" w:rsidP="005B2031">
      <w:pPr>
        <w:numPr>
          <w:ilvl w:val="0"/>
          <w:numId w:val="5"/>
        </w:numPr>
        <w:jc w:val="both"/>
        <w:rPr>
          <w:lang w:val="es-PE"/>
        </w:rPr>
      </w:pPr>
      <w:r w:rsidRPr="005B2031">
        <w:rPr>
          <w:lang w:val="es-PE"/>
        </w:rPr>
        <w:t>Capa de esquemas (Schema Layer):</w:t>
      </w:r>
    </w:p>
    <w:p w14:paraId="4EAE542B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Schemas Pydantic para validación de entrada</w:t>
      </w:r>
    </w:p>
    <w:p w14:paraId="10DFC68C" w14:textId="77777777" w:rsidR="0082409F" w:rsidRDefault="00000000" w:rsidP="005B2031">
      <w:pPr>
        <w:numPr>
          <w:ilvl w:val="1"/>
          <w:numId w:val="1"/>
        </w:numPr>
        <w:jc w:val="both"/>
      </w:pPr>
      <w:r>
        <w:t>Schemas de respuesta para serialización</w:t>
      </w:r>
    </w:p>
    <w:p w14:paraId="73D0A2ED" w14:textId="77777777" w:rsidR="0082409F" w:rsidRDefault="00000000" w:rsidP="005B2031">
      <w:pPr>
        <w:numPr>
          <w:ilvl w:val="1"/>
          <w:numId w:val="1"/>
        </w:numPr>
        <w:jc w:val="both"/>
      </w:pPr>
      <w:r>
        <w:t>Validadores personalizados</w:t>
      </w:r>
    </w:p>
    <w:p w14:paraId="26075589" w14:textId="77777777" w:rsidR="0082409F" w:rsidRDefault="00000000" w:rsidP="005B2031">
      <w:pPr>
        <w:numPr>
          <w:ilvl w:val="1"/>
          <w:numId w:val="1"/>
        </w:numPr>
        <w:jc w:val="both"/>
      </w:pPr>
      <w:r>
        <w:t>Mensajes de error en español</w:t>
      </w:r>
    </w:p>
    <w:p w14:paraId="026930EE" w14:textId="77777777" w:rsidR="0082409F" w:rsidRDefault="00000000" w:rsidP="005B2031">
      <w:pPr>
        <w:jc w:val="both"/>
      </w:pPr>
      <w:r>
        <w:rPr>
          <w:b/>
        </w:rPr>
        <w:t>Frontend: Arquitectura Clean Architecture</w:t>
      </w:r>
    </w:p>
    <w:p w14:paraId="1886CADE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La arquitectura del frontend móvil sigue los principios de Clean Architecture adaptados a React Native:</w:t>
      </w:r>
    </w:p>
    <w:p w14:paraId="0621672B" w14:textId="77777777" w:rsidR="0082409F" w:rsidRPr="005B2031" w:rsidRDefault="00000000" w:rsidP="005B2031">
      <w:pPr>
        <w:numPr>
          <w:ilvl w:val="0"/>
          <w:numId w:val="5"/>
        </w:numPr>
        <w:jc w:val="both"/>
        <w:rPr>
          <w:lang w:val="es-PE"/>
        </w:rPr>
      </w:pPr>
      <w:r w:rsidRPr="005B2031">
        <w:rPr>
          <w:lang w:val="es-PE"/>
        </w:rPr>
        <w:t>Capa de dominio (Domain Layer):</w:t>
      </w:r>
    </w:p>
    <w:p w14:paraId="4A7F8FCC" w14:textId="77777777" w:rsidR="0082409F" w:rsidRDefault="00000000" w:rsidP="005B2031">
      <w:pPr>
        <w:numPr>
          <w:ilvl w:val="1"/>
          <w:numId w:val="1"/>
        </w:numPr>
        <w:jc w:val="both"/>
      </w:pPr>
      <w:r>
        <w:t>Entidades: User, Variety, Configuration, Reports</w:t>
      </w:r>
    </w:p>
    <w:p w14:paraId="1ABC6146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Interfaces de repositorios: Contratos que definen operaciones</w:t>
      </w:r>
    </w:p>
    <w:p w14:paraId="47EC7DF1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Servicios de dominio: Lógica de negocio compleja</w:t>
      </w:r>
    </w:p>
    <w:p w14:paraId="56A85347" w14:textId="77777777" w:rsidR="0082409F" w:rsidRDefault="00000000" w:rsidP="005B2031">
      <w:pPr>
        <w:numPr>
          <w:ilvl w:val="1"/>
          <w:numId w:val="1"/>
        </w:numPr>
        <w:jc w:val="both"/>
      </w:pPr>
      <w:r>
        <w:t>Validaciones de entidades</w:t>
      </w:r>
    </w:p>
    <w:p w14:paraId="128FA4A3" w14:textId="77777777" w:rsidR="0082409F" w:rsidRPr="005B2031" w:rsidRDefault="00000000" w:rsidP="005B2031">
      <w:pPr>
        <w:numPr>
          <w:ilvl w:val="0"/>
          <w:numId w:val="5"/>
        </w:numPr>
        <w:jc w:val="both"/>
        <w:rPr>
          <w:lang w:val="es-PE"/>
        </w:rPr>
      </w:pPr>
      <w:r w:rsidRPr="005B2031">
        <w:rPr>
          <w:lang w:val="es-PE"/>
        </w:rPr>
        <w:t>Capa de aplicación (Application Layer):</w:t>
      </w:r>
    </w:p>
    <w:p w14:paraId="2BABAC86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Casos de uso: Lógica de aplicación específica</w:t>
      </w:r>
    </w:p>
    <w:p w14:paraId="74066A11" w14:textId="77777777" w:rsidR="0082409F" w:rsidRDefault="00000000" w:rsidP="005B2031">
      <w:pPr>
        <w:numPr>
          <w:ilvl w:val="1"/>
          <w:numId w:val="1"/>
        </w:numPr>
        <w:jc w:val="both"/>
      </w:pPr>
      <w:r>
        <w:t>Hooks personalizados: useUserManagement, useVarietyManagement, useConfiguration</w:t>
      </w:r>
    </w:p>
    <w:p w14:paraId="352002C4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DTOs (Data Transfer Objects): Transformación de datos</w:t>
      </w:r>
    </w:p>
    <w:p w14:paraId="2816E4F5" w14:textId="77777777" w:rsidR="0082409F" w:rsidRPr="005B2031" w:rsidRDefault="00000000" w:rsidP="005B2031">
      <w:pPr>
        <w:numPr>
          <w:ilvl w:val="0"/>
          <w:numId w:val="5"/>
        </w:numPr>
        <w:jc w:val="both"/>
        <w:rPr>
          <w:lang w:val="es-PE"/>
        </w:rPr>
      </w:pPr>
      <w:r w:rsidRPr="005B2031">
        <w:rPr>
          <w:lang w:val="es-PE"/>
        </w:rPr>
        <w:t>Capa de infraestructura (Infrastructure Layer):</w:t>
      </w:r>
    </w:p>
    <w:p w14:paraId="115A56FC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Implementaciones de repositorios: ApiUserRepository, ApiVarietyRepository, MockRepositories</w:t>
      </w:r>
    </w:p>
    <w:p w14:paraId="51C7BC11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Servicios externos: API clients, servicios de conectividad</w:t>
      </w:r>
    </w:p>
    <w:p w14:paraId="7686ACB1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Mappers: Transformación entre DTOs y entidades</w:t>
      </w:r>
    </w:p>
    <w:p w14:paraId="279BFE4F" w14:textId="77777777" w:rsidR="0082409F" w:rsidRPr="005B2031" w:rsidRDefault="00000000" w:rsidP="005B2031">
      <w:pPr>
        <w:numPr>
          <w:ilvl w:val="0"/>
          <w:numId w:val="5"/>
        </w:numPr>
        <w:jc w:val="both"/>
        <w:rPr>
          <w:lang w:val="es-PE"/>
        </w:rPr>
      </w:pPr>
      <w:r w:rsidRPr="005B2031">
        <w:rPr>
          <w:lang w:val="es-PE"/>
        </w:rPr>
        <w:t>Capa de presentación (Presentation Layer):</w:t>
      </w:r>
    </w:p>
    <w:p w14:paraId="2677E7DB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Componentes de UI organizados por feature</w:t>
      </w:r>
    </w:p>
    <w:p w14:paraId="61067727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Screens: Pantallas principales de la aplicación</w:t>
      </w:r>
    </w:p>
    <w:p w14:paraId="5015EEA8" w14:textId="77777777" w:rsidR="0082409F" w:rsidRDefault="00000000" w:rsidP="005B2031">
      <w:pPr>
        <w:numPr>
          <w:ilvl w:val="1"/>
          <w:numId w:val="1"/>
        </w:numPr>
        <w:jc w:val="both"/>
      </w:pPr>
      <w:r>
        <w:lastRenderedPageBreak/>
        <w:t>Componentes reutilizables: Atoms, Molecules, Organisms</w:t>
      </w:r>
    </w:p>
    <w:p w14:paraId="7471748D" w14:textId="77777777" w:rsidR="0082409F" w:rsidRDefault="00000000" w:rsidP="005B2031">
      <w:pPr>
        <w:numPr>
          <w:ilvl w:val="1"/>
          <w:numId w:val="1"/>
        </w:numPr>
        <w:jc w:val="both"/>
      </w:pPr>
      <w:r>
        <w:t>Gestión de estado con Zustand</w:t>
      </w:r>
    </w:p>
    <w:p w14:paraId="3F91370A" w14:textId="77777777" w:rsidR="0082409F" w:rsidRDefault="00000000" w:rsidP="005B2031">
      <w:pPr>
        <w:pStyle w:val="Ttulo3"/>
        <w:jc w:val="both"/>
        <w:rPr>
          <w:b w:val="0"/>
        </w:rPr>
      </w:pPr>
      <w:r>
        <w:rPr>
          <w:b w:val="0"/>
        </w:rPr>
        <w:t>Tecnologías utilizadas</w:t>
      </w:r>
    </w:p>
    <w:p w14:paraId="40F9512D" w14:textId="77777777" w:rsidR="0082409F" w:rsidRDefault="00000000" w:rsidP="005B2031">
      <w:pPr>
        <w:jc w:val="both"/>
      </w:pPr>
      <w:r>
        <w:rPr>
          <w:b/>
        </w:rPr>
        <w:t>Backend:</w:t>
      </w:r>
    </w:p>
    <w:p w14:paraId="37ABFD52" w14:textId="77777777" w:rsidR="0082409F" w:rsidRDefault="00000000" w:rsidP="005B2031">
      <w:pPr>
        <w:numPr>
          <w:ilvl w:val="0"/>
          <w:numId w:val="1"/>
        </w:numPr>
        <w:jc w:val="both"/>
      </w:pPr>
      <w:r>
        <w:t>Framework web: FastAPI 0.104.1 (Python 3.11+)</w:t>
      </w:r>
    </w:p>
    <w:p w14:paraId="5C2201B0" w14:textId="77777777" w:rsidR="0082409F" w:rsidRPr="005B2031" w:rsidRDefault="00000000" w:rsidP="005B2031">
      <w:pPr>
        <w:numPr>
          <w:ilvl w:val="0"/>
          <w:numId w:val="1"/>
        </w:numPr>
        <w:jc w:val="both"/>
        <w:rPr>
          <w:lang w:val="es-PE"/>
        </w:rPr>
      </w:pPr>
      <w:r w:rsidRPr="005B2031">
        <w:rPr>
          <w:lang w:val="es-PE"/>
        </w:rPr>
        <w:t>Base de datos: PostgreSQL 13+ con asyncpg</w:t>
      </w:r>
    </w:p>
    <w:p w14:paraId="1FA7A10B" w14:textId="77777777" w:rsidR="0082409F" w:rsidRDefault="00000000" w:rsidP="005B2031">
      <w:pPr>
        <w:numPr>
          <w:ilvl w:val="0"/>
          <w:numId w:val="1"/>
        </w:numPr>
        <w:jc w:val="both"/>
      </w:pPr>
      <w:r>
        <w:t>ORM: SQLAlchemy 2.0 con soporte asíncrono</w:t>
      </w:r>
    </w:p>
    <w:p w14:paraId="7CD9F03E" w14:textId="77777777" w:rsidR="0082409F" w:rsidRDefault="00000000" w:rsidP="005B2031">
      <w:pPr>
        <w:numPr>
          <w:ilvl w:val="0"/>
          <w:numId w:val="1"/>
        </w:numPr>
        <w:jc w:val="both"/>
      </w:pPr>
      <w:r>
        <w:t>Migraciones: Alembic 1.12.1</w:t>
      </w:r>
    </w:p>
    <w:p w14:paraId="4FE28524" w14:textId="77777777" w:rsidR="0082409F" w:rsidRDefault="00000000" w:rsidP="005B2031">
      <w:pPr>
        <w:numPr>
          <w:ilvl w:val="0"/>
          <w:numId w:val="1"/>
        </w:numPr>
        <w:jc w:val="both"/>
      </w:pPr>
      <w:r>
        <w:t>Cache: Redis 5.0.1</w:t>
      </w:r>
    </w:p>
    <w:p w14:paraId="401A916B" w14:textId="77777777" w:rsidR="0082409F" w:rsidRDefault="00000000" w:rsidP="005B2031">
      <w:pPr>
        <w:numPr>
          <w:ilvl w:val="0"/>
          <w:numId w:val="1"/>
        </w:numPr>
        <w:jc w:val="both"/>
      </w:pPr>
      <w:r>
        <w:t>Tareas asíncronas: Celery 5.3.4</w:t>
      </w:r>
    </w:p>
    <w:p w14:paraId="56497975" w14:textId="77777777" w:rsidR="0082409F" w:rsidRDefault="00000000" w:rsidP="005B2031">
      <w:pPr>
        <w:numPr>
          <w:ilvl w:val="0"/>
          <w:numId w:val="1"/>
        </w:numPr>
        <w:jc w:val="both"/>
      </w:pPr>
      <w:r>
        <w:t>Autenticación: python-jose 3.3.0, PyJWT 2.8.0, passlib 1.7.4</w:t>
      </w:r>
    </w:p>
    <w:p w14:paraId="5BC55133" w14:textId="77777777" w:rsidR="0082409F" w:rsidRDefault="00000000" w:rsidP="005B2031">
      <w:pPr>
        <w:numPr>
          <w:ilvl w:val="0"/>
          <w:numId w:val="1"/>
        </w:numPr>
        <w:jc w:val="both"/>
      </w:pPr>
      <w:r>
        <w:t>Machine Learning: TensorFlow 2.15.0, OpenCV 4.8.1, Pillow 10.1.0, NumPy 1.24.3</w:t>
      </w:r>
    </w:p>
    <w:p w14:paraId="3BC8E73F" w14:textId="77777777" w:rsidR="0082409F" w:rsidRDefault="00000000" w:rsidP="005B2031">
      <w:pPr>
        <w:numPr>
          <w:ilvl w:val="0"/>
          <w:numId w:val="1"/>
        </w:numPr>
        <w:jc w:val="both"/>
      </w:pPr>
      <w:r>
        <w:t>Validación: Pydantic 2.5.0</w:t>
      </w:r>
    </w:p>
    <w:p w14:paraId="255C2DEF" w14:textId="77777777" w:rsidR="0082409F" w:rsidRDefault="00000000" w:rsidP="005B2031">
      <w:pPr>
        <w:numPr>
          <w:ilvl w:val="0"/>
          <w:numId w:val="1"/>
        </w:numPr>
        <w:jc w:val="both"/>
      </w:pPr>
      <w:r>
        <w:t>Testing: pytest 7.4.3, pytest-asyncio 0.21.1, pytest-cov 4.1.0</w:t>
      </w:r>
    </w:p>
    <w:p w14:paraId="5C5AFFB1" w14:textId="77777777" w:rsidR="0082409F" w:rsidRDefault="00000000" w:rsidP="005B2031">
      <w:pPr>
        <w:numPr>
          <w:ilvl w:val="0"/>
          <w:numId w:val="1"/>
        </w:numPr>
        <w:jc w:val="both"/>
      </w:pPr>
      <w:r>
        <w:t>Exportación: ReportLab 4.0.7 (PDF), openpyxl 3.1.2 (Excel)</w:t>
      </w:r>
    </w:p>
    <w:p w14:paraId="2A100949" w14:textId="77777777" w:rsidR="0082409F" w:rsidRDefault="00000000" w:rsidP="005B2031">
      <w:pPr>
        <w:numPr>
          <w:ilvl w:val="0"/>
          <w:numId w:val="1"/>
        </w:numPr>
        <w:jc w:val="both"/>
      </w:pPr>
      <w:r>
        <w:t>HTTP client: httpx 0.25.2, aiohttp 3.9.1</w:t>
      </w:r>
    </w:p>
    <w:p w14:paraId="44410325" w14:textId="77777777" w:rsidR="0082409F" w:rsidRDefault="00000000" w:rsidP="005B2031">
      <w:pPr>
        <w:numPr>
          <w:ilvl w:val="0"/>
          <w:numId w:val="1"/>
        </w:numPr>
        <w:jc w:val="both"/>
      </w:pPr>
      <w:r>
        <w:t>Formateo: Black 23.11.0, isort 5.12.0, flake8 6.1.0</w:t>
      </w:r>
    </w:p>
    <w:p w14:paraId="0D22832D" w14:textId="77777777" w:rsidR="0082409F" w:rsidRDefault="00000000" w:rsidP="005B2031">
      <w:pPr>
        <w:jc w:val="both"/>
      </w:pPr>
      <w:r>
        <w:rPr>
          <w:b/>
        </w:rPr>
        <w:t>Frontend:</w:t>
      </w:r>
    </w:p>
    <w:p w14:paraId="000F1BEF" w14:textId="77777777" w:rsidR="0082409F" w:rsidRDefault="00000000" w:rsidP="005B2031">
      <w:pPr>
        <w:numPr>
          <w:ilvl w:val="0"/>
          <w:numId w:val="1"/>
        </w:numPr>
        <w:jc w:val="both"/>
      </w:pPr>
      <w:r>
        <w:t>Framework: React Native 0.79.5</w:t>
      </w:r>
    </w:p>
    <w:p w14:paraId="5EAF5758" w14:textId="77777777" w:rsidR="0082409F" w:rsidRDefault="00000000" w:rsidP="005B2031">
      <w:pPr>
        <w:numPr>
          <w:ilvl w:val="0"/>
          <w:numId w:val="1"/>
        </w:numPr>
        <w:jc w:val="both"/>
      </w:pPr>
      <w:r>
        <w:t>Runtime: Expo ~53.0.23</w:t>
      </w:r>
    </w:p>
    <w:p w14:paraId="07B6BBAB" w14:textId="77777777" w:rsidR="0082409F" w:rsidRDefault="00000000" w:rsidP="005B2031">
      <w:pPr>
        <w:numPr>
          <w:ilvl w:val="0"/>
          <w:numId w:val="1"/>
        </w:numPr>
        <w:jc w:val="both"/>
      </w:pPr>
      <w:r>
        <w:t>Lenguaje: TypeScript ~5.8.3</w:t>
      </w:r>
    </w:p>
    <w:p w14:paraId="084A3111" w14:textId="77777777" w:rsidR="0082409F" w:rsidRDefault="00000000" w:rsidP="005B2031">
      <w:pPr>
        <w:numPr>
          <w:ilvl w:val="0"/>
          <w:numId w:val="1"/>
        </w:numPr>
        <w:jc w:val="both"/>
      </w:pPr>
      <w:r>
        <w:t>Navegación: Expo Router ~5.1.7 (file-based routing)</w:t>
      </w:r>
    </w:p>
    <w:p w14:paraId="21491785" w14:textId="77777777" w:rsidR="0082409F" w:rsidRDefault="00000000" w:rsidP="005B2031">
      <w:pPr>
        <w:numPr>
          <w:ilvl w:val="0"/>
          <w:numId w:val="1"/>
        </w:numPr>
        <w:jc w:val="both"/>
      </w:pPr>
      <w:r>
        <w:t>UI Framework: UI Kitten 5.3.1, Eva Design 2.2.0</w:t>
      </w:r>
    </w:p>
    <w:p w14:paraId="0C180197" w14:textId="77777777" w:rsidR="0082409F" w:rsidRDefault="00000000" w:rsidP="005B2031">
      <w:pPr>
        <w:numPr>
          <w:ilvl w:val="0"/>
          <w:numId w:val="1"/>
        </w:numPr>
        <w:jc w:val="both"/>
      </w:pPr>
      <w:r>
        <w:t>Iconos: Lucide React Native 0.475.0</w:t>
      </w:r>
    </w:p>
    <w:p w14:paraId="1001C125" w14:textId="77777777" w:rsidR="0082409F" w:rsidRDefault="00000000" w:rsidP="005B2031">
      <w:pPr>
        <w:numPr>
          <w:ilvl w:val="0"/>
          <w:numId w:val="1"/>
        </w:numPr>
        <w:jc w:val="both"/>
      </w:pPr>
      <w:r>
        <w:t>Estado global: Zustand 5.0.7</w:t>
      </w:r>
    </w:p>
    <w:p w14:paraId="2E5B6044" w14:textId="77777777" w:rsidR="0082409F" w:rsidRDefault="00000000" w:rsidP="005B2031">
      <w:pPr>
        <w:numPr>
          <w:ilvl w:val="0"/>
          <w:numId w:val="1"/>
        </w:numPr>
        <w:jc w:val="both"/>
      </w:pPr>
      <w:r>
        <w:t>Server state: TanStack Query 5.84.2</w:t>
      </w:r>
    </w:p>
    <w:p w14:paraId="0288D08C" w14:textId="77777777" w:rsidR="0082409F" w:rsidRDefault="00000000" w:rsidP="005B2031">
      <w:pPr>
        <w:numPr>
          <w:ilvl w:val="0"/>
          <w:numId w:val="1"/>
        </w:numPr>
        <w:jc w:val="both"/>
      </w:pPr>
      <w:r>
        <w:t>Almacenamiento local: AsyncStorage 2.1.2</w:t>
      </w:r>
    </w:p>
    <w:p w14:paraId="55B5350B" w14:textId="77777777" w:rsidR="0082409F" w:rsidRDefault="00000000" w:rsidP="005B2031">
      <w:pPr>
        <w:numPr>
          <w:ilvl w:val="0"/>
          <w:numId w:val="1"/>
        </w:numPr>
        <w:jc w:val="both"/>
      </w:pPr>
      <w:r>
        <w:t>Mapas: React Native Maps 1.20.1, Expo Location 19.0.7</w:t>
      </w:r>
    </w:p>
    <w:p w14:paraId="23C0CAF4" w14:textId="77777777" w:rsidR="0082409F" w:rsidRDefault="00000000" w:rsidP="005B2031">
      <w:pPr>
        <w:numPr>
          <w:ilvl w:val="0"/>
          <w:numId w:val="1"/>
        </w:numPr>
        <w:jc w:val="both"/>
      </w:pPr>
      <w:r>
        <w:t>Animaciones: React Native Reanimated 3.17.4</w:t>
      </w:r>
    </w:p>
    <w:p w14:paraId="3636C8F5" w14:textId="77777777" w:rsidR="0082409F" w:rsidRDefault="00000000" w:rsidP="005B2031">
      <w:pPr>
        <w:numPr>
          <w:ilvl w:val="0"/>
          <w:numId w:val="1"/>
        </w:numPr>
        <w:jc w:val="both"/>
      </w:pPr>
      <w:r>
        <w:t>Gestos: React Native Gesture Handler 2.24.0</w:t>
      </w:r>
    </w:p>
    <w:p w14:paraId="6EC8426E" w14:textId="77777777" w:rsidR="0082409F" w:rsidRDefault="00000000" w:rsidP="005B2031">
      <w:pPr>
        <w:numPr>
          <w:ilvl w:val="0"/>
          <w:numId w:val="1"/>
        </w:numPr>
        <w:jc w:val="both"/>
      </w:pPr>
      <w:r>
        <w:t>Testing: Jest 29.7.0, React Native Testing Library 12.9.0, MSW 2.11.3</w:t>
      </w:r>
    </w:p>
    <w:p w14:paraId="13A97797" w14:textId="77777777" w:rsidR="0082409F" w:rsidRDefault="00000000" w:rsidP="005B2031">
      <w:pPr>
        <w:numPr>
          <w:ilvl w:val="0"/>
          <w:numId w:val="1"/>
        </w:numPr>
        <w:jc w:val="both"/>
      </w:pPr>
      <w:r>
        <w:t>Imágenes: Expo Image 2.4.0, Expo Image Picker 16.1.4, Expo Image Manipulator 13.1.7</w:t>
      </w:r>
    </w:p>
    <w:p w14:paraId="675D989F" w14:textId="77777777" w:rsidR="0082409F" w:rsidRDefault="00000000" w:rsidP="005B2031">
      <w:pPr>
        <w:pStyle w:val="Ttulo3"/>
        <w:jc w:val="both"/>
        <w:rPr>
          <w:b w:val="0"/>
        </w:rPr>
      </w:pPr>
      <w:r>
        <w:rPr>
          <w:b w:val="0"/>
        </w:rPr>
        <w:lastRenderedPageBreak/>
        <w:t>Patrones de diseño aplicados</w:t>
      </w:r>
    </w:p>
    <w:p w14:paraId="0CB4F185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desarrollo del sistema implementó diversos patrones de diseño para garantizar código mantenible y escalable:</w:t>
      </w:r>
    </w:p>
    <w:p w14:paraId="14A2220F" w14:textId="77777777" w:rsidR="0082409F" w:rsidRDefault="00000000" w:rsidP="005B2031">
      <w:pPr>
        <w:jc w:val="both"/>
      </w:pPr>
      <w:r>
        <w:rPr>
          <w:b/>
        </w:rPr>
        <w:t>Patrones del backend:</w:t>
      </w:r>
    </w:p>
    <w:p w14:paraId="2B014968" w14:textId="77777777" w:rsidR="0082409F" w:rsidRDefault="00000000" w:rsidP="005B2031">
      <w:pPr>
        <w:numPr>
          <w:ilvl w:val="0"/>
          <w:numId w:val="6"/>
        </w:numPr>
        <w:jc w:val="both"/>
      </w:pPr>
      <w:r>
        <w:t>Repository Pattern:</w:t>
      </w:r>
    </w:p>
    <w:p w14:paraId="6B69D7D8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Abstracción de la capa de acceso a datos</w:t>
      </w:r>
    </w:p>
    <w:p w14:paraId="568A7B18" w14:textId="77777777" w:rsidR="0082409F" w:rsidRDefault="00000000" w:rsidP="005B2031">
      <w:pPr>
        <w:numPr>
          <w:ilvl w:val="1"/>
          <w:numId w:val="1"/>
        </w:numPr>
        <w:jc w:val="both"/>
      </w:pPr>
      <w:r>
        <w:t>BaseRepository con operaciones CRUD genéricas</w:t>
      </w:r>
    </w:p>
    <w:p w14:paraId="19A12ADA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Repositorios específicos que extienden la funcionalidad base</w:t>
      </w:r>
    </w:p>
    <w:p w14:paraId="56F5AC95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Facilita el testing mediante inyección de dependencias</w:t>
      </w:r>
    </w:p>
    <w:p w14:paraId="29EAC398" w14:textId="77777777" w:rsidR="0082409F" w:rsidRDefault="00000000" w:rsidP="005B2031">
      <w:pPr>
        <w:numPr>
          <w:ilvl w:val="0"/>
          <w:numId w:val="6"/>
        </w:numPr>
        <w:jc w:val="both"/>
      </w:pPr>
      <w:r>
        <w:t>Dependency Injection:</w:t>
      </w:r>
    </w:p>
    <w:p w14:paraId="2E5E748A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 xml:space="preserve">Uso de FastAPI </w:t>
      </w:r>
      <w:proofErr w:type="gramStart"/>
      <w:r w:rsidRPr="005B2031">
        <w:rPr>
          <w:lang w:val="es-PE"/>
        </w:rPr>
        <w:t>Depends(</w:t>
      </w:r>
      <w:proofErr w:type="gramEnd"/>
      <w:r w:rsidRPr="005B2031">
        <w:rPr>
          <w:lang w:val="es-PE"/>
        </w:rPr>
        <w:t>) para inyección de dependencias</w:t>
      </w:r>
    </w:p>
    <w:p w14:paraId="78A98F32" w14:textId="77777777" w:rsidR="0082409F" w:rsidRDefault="00000000" w:rsidP="005B2031">
      <w:pPr>
        <w:numPr>
          <w:ilvl w:val="1"/>
          <w:numId w:val="1"/>
        </w:numPr>
        <w:jc w:val="both"/>
      </w:pPr>
      <w:r>
        <w:t>Servicios inyectados en endpoints</w:t>
      </w:r>
    </w:p>
    <w:p w14:paraId="1BE772CB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Sesiones de base de datos inyectadas</w:t>
      </w:r>
    </w:p>
    <w:p w14:paraId="192B9284" w14:textId="77777777" w:rsidR="0082409F" w:rsidRDefault="00000000" w:rsidP="005B2031">
      <w:pPr>
        <w:numPr>
          <w:ilvl w:val="1"/>
          <w:numId w:val="1"/>
        </w:numPr>
        <w:jc w:val="both"/>
      </w:pPr>
      <w:r>
        <w:t>Facilita el testing con mocks</w:t>
      </w:r>
    </w:p>
    <w:p w14:paraId="37A09158" w14:textId="77777777" w:rsidR="0082409F" w:rsidRDefault="00000000" w:rsidP="005B2031">
      <w:pPr>
        <w:numPr>
          <w:ilvl w:val="0"/>
          <w:numId w:val="6"/>
        </w:numPr>
        <w:jc w:val="both"/>
      </w:pPr>
      <w:r>
        <w:t>Service Layer Pattern:</w:t>
      </w:r>
    </w:p>
    <w:p w14:paraId="25F4AA12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Separación de lógica de negocio de controladores</w:t>
      </w:r>
    </w:p>
    <w:p w14:paraId="362D4ADB" w14:textId="77777777" w:rsidR="0082409F" w:rsidRDefault="00000000" w:rsidP="005B2031">
      <w:pPr>
        <w:numPr>
          <w:ilvl w:val="1"/>
          <w:numId w:val="1"/>
        </w:numPr>
        <w:jc w:val="both"/>
      </w:pPr>
      <w:r>
        <w:t>Servicios reutilizables entre diferentes endpoints</w:t>
      </w:r>
    </w:p>
    <w:p w14:paraId="029D96FE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Transacciones manejadas en la capa de servicio</w:t>
      </w:r>
    </w:p>
    <w:p w14:paraId="72B6432C" w14:textId="77777777" w:rsidR="0082409F" w:rsidRDefault="00000000" w:rsidP="005B2031">
      <w:pPr>
        <w:numPr>
          <w:ilvl w:val="0"/>
          <w:numId w:val="6"/>
        </w:numPr>
        <w:jc w:val="both"/>
      </w:pPr>
      <w:r>
        <w:t>Factory Pattern:</w:t>
      </w:r>
    </w:p>
    <w:p w14:paraId="553BD1F7" w14:textId="77777777" w:rsidR="0082409F" w:rsidRDefault="00000000" w:rsidP="005B2031">
      <w:pPr>
        <w:numPr>
          <w:ilvl w:val="1"/>
          <w:numId w:val="1"/>
        </w:numPr>
        <w:jc w:val="both"/>
      </w:pPr>
      <w:r>
        <w:t>Creación de instancias de servicios</w:t>
      </w:r>
    </w:p>
    <w:p w14:paraId="72F2DF8C" w14:textId="77777777" w:rsidR="0082409F" w:rsidRDefault="00000000" w:rsidP="005B2031">
      <w:pPr>
        <w:numPr>
          <w:ilvl w:val="1"/>
          <w:numId w:val="1"/>
        </w:numPr>
        <w:jc w:val="both"/>
      </w:pPr>
      <w:r>
        <w:t>Configuración centralizada de dependencias</w:t>
      </w:r>
    </w:p>
    <w:p w14:paraId="6A76F07F" w14:textId="77777777" w:rsidR="0082409F" w:rsidRDefault="00000000" w:rsidP="005B2031">
      <w:pPr>
        <w:numPr>
          <w:ilvl w:val="0"/>
          <w:numId w:val="6"/>
        </w:numPr>
        <w:jc w:val="both"/>
      </w:pPr>
      <w:r>
        <w:t>Strategy Pattern:</w:t>
      </w:r>
    </w:p>
    <w:p w14:paraId="6FF5350A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Múltiples estrategias de procesamiento de IA</w:t>
      </w:r>
    </w:p>
    <w:p w14:paraId="2D00B8F8" w14:textId="77777777" w:rsidR="0082409F" w:rsidRDefault="00000000" w:rsidP="005B2031">
      <w:pPr>
        <w:numPr>
          <w:ilvl w:val="1"/>
          <w:numId w:val="1"/>
        </w:numPr>
        <w:jc w:val="both"/>
      </w:pPr>
      <w:r>
        <w:t>Fallback entre servicios de IA</w:t>
      </w:r>
    </w:p>
    <w:p w14:paraId="0FC4D125" w14:textId="77777777" w:rsidR="0082409F" w:rsidRDefault="00000000" w:rsidP="005B2031">
      <w:pPr>
        <w:numPr>
          <w:ilvl w:val="1"/>
          <w:numId w:val="1"/>
        </w:numPr>
        <w:jc w:val="both"/>
      </w:pPr>
      <w:r>
        <w:t>Resolución de conflictos en sincronización</w:t>
      </w:r>
    </w:p>
    <w:p w14:paraId="0C98441F" w14:textId="77777777" w:rsidR="0082409F" w:rsidRDefault="00000000" w:rsidP="005B2031">
      <w:pPr>
        <w:numPr>
          <w:ilvl w:val="0"/>
          <w:numId w:val="6"/>
        </w:numPr>
        <w:jc w:val="both"/>
      </w:pPr>
      <w:r>
        <w:t>Observer Pattern:</w:t>
      </w:r>
    </w:p>
    <w:p w14:paraId="487A1E45" w14:textId="77777777" w:rsidR="0082409F" w:rsidRDefault="00000000" w:rsidP="005B2031">
      <w:pPr>
        <w:numPr>
          <w:ilvl w:val="1"/>
          <w:numId w:val="1"/>
        </w:numPr>
        <w:jc w:val="both"/>
      </w:pPr>
      <w:r>
        <w:t>Sistema de eventos para notificaciones</w:t>
      </w:r>
    </w:p>
    <w:p w14:paraId="0FE82213" w14:textId="77777777" w:rsidR="0082409F" w:rsidRDefault="00000000" w:rsidP="005B2031">
      <w:pPr>
        <w:numPr>
          <w:ilvl w:val="1"/>
          <w:numId w:val="1"/>
        </w:numPr>
        <w:jc w:val="both"/>
      </w:pPr>
      <w:r>
        <w:t>Listeners para cambios de estado</w:t>
      </w:r>
    </w:p>
    <w:p w14:paraId="576FE0AF" w14:textId="77777777" w:rsidR="0082409F" w:rsidRDefault="00000000" w:rsidP="005B2031">
      <w:pPr>
        <w:jc w:val="both"/>
      </w:pPr>
      <w:r>
        <w:rPr>
          <w:b/>
        </w:rPr>
        <w:t>Patrones del frontend:</w:t>
      </w:r>
    </w:p>
    <w:p w14:paraId="7A0B72BC" w14:textId="77777777" w:rsidR="0082409F" w:rsidRDefault="00000000" w:rsidP="005B2031">
      <w:pPr>
        <w:numPr>
          <w:ilvl w:val="0"/>
          <w:numId w:val="6"/>
        </w:numPr>
        <w:jc w:val="both"/>
      </w:pPr>
      <w:r>
        <w:t>Repository Pattern:</w:t>
      </w:r>
    </w:p>
    <w:p w14:paraId="243D9C58" w14:textId="77777777" w:rsidR="0082409F" w:rsidRDefault="00000000" w:rsidP="005B2031">
      <w:pPr>
        <w:numPr>
          <w:ilvl w:val="1"/>
          <w:numId w:val="1"/>
        </w:numPr>
        <w:jc w:val="both"/>
      </w:pPr>
      <w:r>
        <w:t>Interfaces de repositorio para abstracción</w:t>
      </w:r>
    </w:p>
    <w:p w14:paraId="6AA3B428" w14:textId="77777777" w:rsidR="0082409F" w:rsidRDefault="00000000" w:rsidP="005B2031">
      <w:pPr>
        <w:numPr>
          <w:ilvl w:val="1"/>
          <w:numId w:val="1"/>
        </w:numPr>
        <w:jc w:val="both"/>
      </w:pPr>
      <w:r>
        <w:t>Implementaciones API y Mock intercambiables</w:t>
      </w:r>
    </w:p>
    <w:p w14:paraId="25435AB8" w14:textId="77777777" w:rsidR="0082409F" w:rsidRDefault="00000000" w:rsidP="005B2031">
      <w:pPr>
        <w:numPr>
          <w:ilvl w:val="1"/>
          <w:numId w:val="1"/>
        </w:numPr>
        <w:jc w:val="both"/>
      </w:pPr>
      <w:r>
        <w:t>Factory para creación de repositorios</w:t>
      </w:r>
    </w:p>
    <w:p w14:paraId="23FC05CF" w14:textId="77777777" w:rsidR="0082409F" w:rsidRDefault="00000000" w:rsidP="005B2031">
      <w:pPr>
        <w:numPr>
          <w:ilvl w:val="0"/>
          <w:numId w:val="6"/>
        </w:numPr>
        <w:jc w:val="both"/>
      </w:pPr>
      <w:r>
        <w:lastRenderedPageBreak/>
        <w:t>Provider Pattern:</w:t>
      </w:r>
    </w:p>
    <w:p w14:paraId="16779C2F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Context providers para inyección de dependencias</w:t>
      </w:r>
    </w:p>
    <w:p w14:paraId="05AF8394" w14:textId="77777777" w:rsidR="0082409F" w:rsidRDefault="00000000" w:rsidP="005B2031">
      <w:pPr>
        <w:numPr>
          <w:ilvl w:val="1"/>
          <w:numId w:val="1"/>
        </w:numPr>
        <w:jc w:val="both"/>
      </w:pPr>
      <w:r>
        <w:t>UserRepositoryProvider, VarietyRepositoryProvider</w:t>
      </w:r>
    </w:p>
    <w:p w14:paraId="395789B3" w14:textId="77777777" w:rsidR="0082409F" w:rsidRDefault="00000000" w:rsidP="005B2031">
      <w:pPr>
        <w:numPr>
          <w:ilvl w:val="1"/>
          <w:numId w:val="1"/>
        </w:numPr>
        <w:jc w:val="both"/>
      </w:pPr>
      <w:r>
        <w:t>Configuración centralizada de dependencias</w:t>
      </w:r>
    </w:p>
    <w:p w14:paraId="6E4A760F" w14:textId="77777777" w:rsidR="0082409F" w:rsidRDefault="00000000" w:rsidP="005B2031">
      <w:pPr>
        <w:numPr>
          <w:ilvl w:val="0"/>
          <w:numId w:val="6"/>
        </w:numPr>
        <w:jc w:val="both"/>
      </w:pPr>
      <w:r>
        <w:t>Factory Pattern:</w:t>
      </w:r>
    </w:p>
    <w:p w14:paraId="39A01C14" w14:textId="77777777" w:rsidR="0082409F" w:rsidRDefault="00000000" w:rsidP="005B2031">
      <w:pPr>
        <w:numPr>
          <w:ilvl w:val="1"/>
          <w:numId w:val="1"/>
        </w:numPr>
        <w:jc w:val="both"/>
      </w:pPr>
      <w:r>
        <w:t>RepositoryFactory para crear instancias</w:t>
      </w:r>
    </w:p>
    <w:p w14:paraId="4E620434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Configuración de modo (API vs Mock)</w:t>
      </w:r>
    </w:p>
    <w:p w14:paraId="21483009" w14:textId="77777777" w:rsidR="0082409F" w:rsidRDefault="00000000" w:rsidP="005B2031">
      <w:pPr>
        <w:numPr>
          <w:ilvl w:val="0"/>
          <w:numId w:val="6"/>
        </w:numPr>
        <w:jc w:val="both"/>
      </w:pPr>
      <w:r>
        <w:t>Composite Pattern:</w:t>
      </w:r>
    </w:p>
    <w:p w14:paraId="69678762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Componentes UI organizados en Atoms, Molecules, Organisms</w:t>
      </w:r>
    </w:p>
    <w:p w14:paraId="43C1AAB2" w14:textId="77777777" w:rsidR="0082409F" w:rsidRDefault="00000000" w:rsidP="005B2031">
      <w:pPr>
        <w:numPr>
          <w:ilvl w:val="1"/>
          <w:numId w:val="1"/>
        </w:numPr>
        <w:jc w:val="both"/>
      </w:pPr>
      <w:r>
        <w:t>Composición de componentes reutilizables</w:t>
      </w:r>
    </w:p>
    <w:p w14:paraId="77BE3E4F" w14:textId="77777777" w:rsidR="0082409F" w:rsidRDefault="00000000" w:rsidP="005B2031">
      <w:pPr>
        <w:numPr>
          <w:ilvl w:val="0"/>
          <w:numId w:val="6"/>
        </w:numPr>
        <w:jc w:val="both"/>
      </w:pPr>
      <w:r>
        <w:t>Observer Pattern:</w:t>
      </w:r>
    </w:p>
    <w:p w14:paraId="5869601F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Zustand stores para gestión de estado reactivo</w:t>
      </w:r>
    </w:p>
    <w:p w14:paraId="5D99762D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TanStack Query para sincronización de datos del servidor</w:t>
      </w:r>
    </w:p>
    <w:p w14:paraId="63579248" w14:textId="77777777" w:rsidR="0082409F" w:rsidRDefault="00000000" w:rsidP="005B2031">
      <w:pPr>
        <w:numPr>
          <w:ilvl w:val="0"/>
          <w:numId w:val="6"/>
        </w:numPr>
        <w:jc w:val="both"/>
      </w:pPr>
      <w:r>
        <w:t>Singleton Pattern:</w:t>
      </w:r>
    </w:p>
    <w:p w14:paraId="3193D09D" w14:textId="77777777" w:rsidR="0082409F" w:rsidRDefault="00000000" w:rsidP="005B2031">
      <w:pPr>
        <w:numPr>
          <w:ilvl w:val="1"/>
          <w:numId w:val="1"/>
        </w:numPr>
        <w:jc w:val="both"/>
      </w:pPr>
      <w:r>
        <w:t>Servicios globales (connectivityService, authService)</w:t>
      </w:r>
    </w:p>
    <w:p w14:paraId="0EB6E590" w14:textId="77777777" w:rsidR="0082409F" w:rsidRDefault="00000000" w:rsidP="005B2031">
      <w:pPr>
        <w:numPr>
          <w:ilvl w:val="1"/>
          <w:numId w:val="1"/>
        </w:numPr>
        <w:jc w:val="both"/>
      </w:pPr>
      <w:r>
        <w:t>Stores de Zustand</w:t>
      </w:r>
    </w:p>
    <w:p w14:paraId="19918694" w14:textId="77777777" w:rsidR="0082409F" w:rsidRDefault="00000000" w:rsidP="005B2031">
      <w:pPr>
        <w:pStyle w:val="Ttulo3"/>
        <w:jc w:val="both"/>
        <w:rPr>
          <w:b w:val="0"/>
        </w:rPr>
      </w:pPr>
      <w:r>
        <w:rPr>
          <w:b w:val="0"/>
        </w:rPr>
        <w:t>Prácticas de programación XP</w:t>
      </w:r>
    </w:p>
    <w:p w14:paraId="7EE49741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desarrollo siguió las prácticas fundamentales de Extreme Programming:</w:t>
      </w:r>
    </w:p>
    <w:p w14:paraId="228BA15C" w14:textId="77777777" w:rsidR="0082409F" w:rsidRDefault="00000000" w:rsidP="005B2031">
      <w:pPr>
        <w:numPr>
          <w:ilvl w:val="0"/>
          <w:numId w:val="6"/>
        </w:numPr>
        <w:jc w:val="both"/>
      </w:pPr>
      <w:r>
        <w:t>Programación en pares:</w:t>
      </w:r>
    </w:p>
    <w:p w14:paraId="61BA0CED" w14:textId="77777777" w:rsidR="0082409F" w:rsidRDefault="00000000" w:rsidP="005B2031">
      <w:pPr>
        <w:numPr>
          <w:ilvl w:val="1"/>
          <w:numId w:val="1"/>
        </w:numPr>
        <w:jc w:val="both"/>
      </w:pPr>
      <w:r>
        <w:t>Desarrollo colaborativo de funcionalidades críticas</w:t>
      </w:r>
    </w:p>
    <w:p w14:paraId="398EDD61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Revisión de código en tiempo real</w:t>
      </w:r>
    </w:p>
    <w:p w14:paraId="38CFA0B0" w14:textId="77777777" w:rsidR="0082409F" w:rsidRDefault="00000000" w:rsidP="005B2031">
      <w:pPr>
        <w:numPr>
          <w:ilvl w:val="1"/>
          <w:numId w:val="1"/>
        </w:numPr>
        <w:jc w:val="both"/>
      </w:pPr>
      <w:r>
        <w:t>Transferencia de conocimiento continua</w:t>
      </w:r>
    </w:p>
    <w:p w14:paraId="10546099" w14:textId="77777777" w:rsidR="0082409F" w:rsidRDefault="00000000" w:rsidP="005B2031">
      <w:pPr>
        <w:numPr>
          <w:ilvl w:val="0"/>
          <w:numId w:val="6"/>
        </w:numPr>
        <w:jc w:val="both"/>
      </w:pPr>
      <w:r>
        <w:t>Integración continua:</w:t>
      </w:r>
    </w:p>
    <w:p w14:paraId="100A8D33" w14:textId="77777777" w:rsidR="0082409F" w:rsidRDefault="00000000" w:rsidP="005B2031">
      <w:pPr>
        <w:numPr>
          <w:ilvl w:val="1"/>
          <w:numId w:val="1"/>
        </w:numPr>
        <w:jc w:val="both"/>
      </w:pPr>
      <w:r>
        <w:t>Commits frecuentes al repositorio</w:t>
      </w:r>
    </w:p>
    <w:p w14:paraId="7FD7992B" w14:textId="77777777" w:rsidR="0082409F" w:rsidRDefault="00000000" w:rsidP="005B2031">
      <w:pPr>
        <w:numPr>
          <w:ilvl w:val="1"/>
          <w:numId w:val="1"/>
        </w:numPr>
        <w:jc w:val="both"/>
      </w:pPr>
      <w:r>
        <w:t>Ejecución automática de tests</w:t>
      </w:r>
    </w:p>
    <w:p w14:paraId="0D1BF6F1" w14:textId="77777777" w:rsidR="0082409F" w:rsidRDefault="00000000" w:rsidP="005B2031">
      <w:pPr>
        <w:numPr>
          <w:ilvl w:val="1"/>
          <w:numId w:val="1"/>
        </w:numPr>
        <w:jc w:val="both"/>
      </w:pPr>
      <w:r>
        <w:t>Validación de código con linters</w:t>
      </w:r>
    </w:p>
    <w:p w14:paraId="04DD39D2" w14:textId="77777777" w:rsidR="0082409F" w:rsidRDefault="00000000" w:rsidP="005B2031">
      <w:pPr>
        <w:numPr>
          <w:ilvl w:val="0"/>
          <w:numId w:val="6"/>
        </w:numPr>
        <w:jc w:val="both"/>
      </w:pPr>
      <w:r>
        <w:t>Refactorización continua:</w:t>
      </w:r>
    </w:p>
    <w:p w14:paraId="35FFDE98" w14:textId="77777777" w:rsidR="0082409F" w:rsidRDefault="00000000" w:rsidP="005B2031">
      <w:pPr>
        <w:numPr>
          <w:ilvl w:val="1"/>
          <w:numId w:val="1"/>
        </w:numPr>
        <w:jc w:val="both"/>
      </w:pPr>
      <w:r>
        <w:t>Mejora constante del código existente</w:t>
      </w:r>
    </w:p>
    <w:p w14:paraId="340B34A0" w14:textId="77777777" w:rsidR="0082409F" w:rsidRDefault="00000000" w:rsidP="005B2031">
      <w:pPr>
        <w:numPr>
          <w:ilvl w:val="1"/>
          <w:numId w:val="1"/>
        </w:numPr>
        <w:jc w:val="both"/>
      </w:pPr>
      <w:r>
        <w:t>Eliminación de código duplicado</w:t>
      </w:r>
    </w:p>
    <w:p w14:paraId="2CEEBBF0" w14:textId="77777777" w:rsidR="0082409F" w:rsidRDefault="00000000" w:rsidP="005B2031">
      <w:pPr>
        <w:numPr>
          <w:ilvl w:val="1"/>
          <w:numId w:val="1"/>
        </w:numPr>
        <w:jc w:val="both"/>
      </w:pPr>
      <w:r>
        <w:t>Simplificación de lógica compleja</w:t>
      </w:r>
    </w:p>
    <w:p w14:paraId="5DACA98C" w14:textId="77777777" w:rsidR="0082409F" w:rsidRDefault="00000000" w:rsidP="005B2031">
      <w:pPr>
        <w:numPr>
          <w:ilvl w:val="0"/>
          <w:numId w:val="6"/>
        </w:numPr>
        <w:jc w:val="both"/>
      </w:pPr>
      <w:r>
        <w:t>Estándares de código:</w:t>
      </w:r>
    </w:p>
    <w:p w14:paraId="43F14503" w14:textId="77777777" w:rsidR="0082409F" w:rsidRDefault="00000000" w:rsidP="005B2031">
      <w:pPr>
        <w:numPr>
          <w:ilvl w:val="1"/>
          <w:numId w:val="1"/>
        </w:numPr>
        <w:jc w:val="both"/>
      </w:pPr>
      <w:r>
        <w:t>Backend: Black para formateo, isort para imports, flake8 para linting</w:t>
      </w:r>
    </w:p>
    <w:p w14:paraId="19F1662C" w14:textId="77777777" w:rsidR="0082409F" w:rsidRDefault="00000000" w:rsidP="005B2031">
      <w:pPr>
        <w:numPr>
          <w:ilvl w:val="1"/>
          <w:numId w:val="1"/>
        </w:numPr>
        <w:jc w:val="both"/>
      </w:pPr>
      <w:r>
        <w:t>Frontend: ESLint con configuración Expo</w:t>
      </w:r>
    </w:p>
    <w:p w14:paraId="5CE976E8" w14:textId="77777777" w:rsidR="0082409F" w:rsidRDefault="00000000" w:rsidP="005B2031">
      <w:pPr>
        <w:numPr>
          <w:ilvl w:val="1"/>
          <w:numId w:val="1"/>
        </w:numPr>
        <w:jc w:val="both"/>
      </w:pPr>
      <w:r>
        <w:lastRenderedPageBreak/>
        <w:t>Type hints obligatorios en Python</w:t>
      </w:r>
    </w:p>
    <w:p w14:paraId="038382B8" w14:textId="77777777" w:rsidR="0082409F" w:rsidRDefault="00000000" w:rsidP="005B2031">
      <w:pPr>
        <w:numPr>
          <w:ilvl w:val="1"/>
          <w:numId w:val="1"/>
        </w:numPr>
        <w:jc w:val="both"/>
      </w:pPr>
      <w:r>
        <w:t>TypeScript strict mode en frontend</w:t>
      </w:r>
    </w:p>
    <w:p w14:paraId="673A778D" w14:textId="77777777" w:rsidR="0082409F" w:rsidRDefault="00000000" w:rsidP="005B2031">
      <w:pPr>
        <w:numPr>
          <w:ilvl w:val="0"/>
          <w:numId w:val="6"/>
        </w:numPr>
        <w:jc w:val="both"/>
      </w:pPr>
      <w:r>
        <w:t>Testing continuo:</w:t>
      </w:r>
    </w:p>
    <w:p w14:paraId="49094A98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Tests unitarios para lógica de negocio</w:t>
      </w:r>
    </w:p>
    <w:p w14:paraId="047F720E" w14:textId="77777777" w:rsidR="0082409F" w:rsidRDefault="00000000" w:rsidP="005B2031">
      <w:pPr>
        <w:numPr>
          <w:ilvl w:val="1"/>
          <w:numId w:val="1"/>
        </w:numPr>
        <w:jc w:val="both"/>
      </w:pPr>
      <w:r>
        <w:t>Tests de integración para endpoints</w:t>
      </w:r>
    </w:p>
    <w:p w14:paraId="2847257B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Cobertura mínima del 50% en backend, 85% en frontend</w:t>
      </w:r>
    </w:p>
    <w:p w14:paraId="4C75A178" w14:textId="77777777" w:rsidR="0082409F" w:rsidRDefault="00000000" w:rsidP="005B2031">
      <w:pPr>
        <w:numPr>
          <w:ilvl w:val="1"/>
          <w:numId w:val="1"/>
        </w:numPr>
        <w:jc w:val="both"/>
      </w:pPr>
      <w:r>
        <w:t>TDD (Test-Driven Development) en funcionalidades críticas</w:t>
      </w:r>
    </w:p>
    <w:p w14:paraId="57C064DD" w14:textId="77777777" w:rsidR="0082409F" w:rsidRDefault="00000000" w:rsidP="005B2031">
      <w:pPr>
        <w:numPr>
          <w:ilvl w:val="0"/>
          <w:numId w:val="6"/>
        </w:numPr>
        <w:jc w:val="both"/>
      </w:pPr>
      <w:r>
        <w:t>Diseño simple:</w:t>
      </w:r>
    </w:p>
    <w:p w14:paraId="0AEA5E2F" w14:textId="77777777" w:rsidR="0082409F" w:rsidRDefault="00000000" w:rsidP="005B2031">
      <w:pPr>
        <w:numPr>
          <w:ilvl w:val="1"/>
          <w:numId w:val="1"/>
        </w:numPr>
        <w:jc w:val="both"/>
      </w:pPr>
      <w:r>
        <w:t>YAGNI (You Aren't Gonna Need It)</w:t>
      </w:r>
    </w:p>
    <w:p w14:paraId="5C2BFA21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Implementación de lo necesario, no de lo posible</w:t>
      </w:r>
    </w:p>
    <w:p w14:paraId="1E27A1A7" w14:textId="77777777" w:rsidR="0082409F" w:rsidRDefault="00000000" w:rsidP="005B2031">
      <w:pPr>
        <w:numPr>
          <w:ilvl w:val="1"/>
          <w:numId w:val="1"/>
        </w:numPr>
        <w:jc w:val="both"/>
      </w:pPr>
      <w:r>
        <w:t>Evitar sobre-ingeniería</w:t>
      </w:r>
    </w:p>
    <w:p w14:paraId="71713917" w14:textId="77777777" w:rsidR="0082409F" w:rsidRDefault="00000000" w:rsidP="005B2031">
      <w:pPr>
        <w:numPr>
          <w:ilvl w:val="0"/>
          <w:numId w:val="6"/>
        </w:numPr>
        <w:jc w:val="both"/>
      </w:pPr>
      <w:r>
        <w:t>Propiedad colectiva del código:</w:t>
      </w:r>
    </w:p>
    <w:p w14:paraId="1FA814C1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Todo el equipo puede modificar cualquier parte del código</w:t>
      </w:r>
    </w:p>
    <w:p w14:paraId="0E30EB16" w14:textId="77777777" w:rsidR="0082409F" w:rsidRDefault="00000000" w:rsidP="005B2031">
      <w:pPr>
        <w:numPr>
          <w:ilvl w:val="1"/>
          <w:numId w:val="1"/>
        </w:numPr>
        <w:jc w:val="both"/>
      </w:pPr>
      <w:r>
        <w:t>Documentación clara y actualizada</w:t>
      </w:r>
    </w:p>
    <w:p w14:paraId="05B75C99" w14:textId="77777777" w:rsidR="0082409F" w:rsidRDefault="00000000" w:rsidP="005B2031">
      <w:pPr>
        <w:numPr>
          <w:ilvl w:val="1"/>
          <w:numId w:val="1"/>
        </w:numPr>
        <w:jc w:val="both"/>
      </w:pPr>
      <w:r>
        <w:t>Convenciones de nomenclatura consistentes</w:t>
      </w:r>
    </w:p>
    <w:p w14:paraId="6668167F" w14:textId="77777777" w:rsidR="0082409F" w:rsidRDefault="00000000" w:rsidP="005B2031">
      <w:pPr>
        <w:pStyle w:val="Ttulo2"/>
        <w:jc w:val="both"/>
        <w:rPr>
          <w:b w:val="0"/>
          <w:i w:val="0"/>
        </w:rPr>
      </w:pPr>
      <w:r>
        <w:rPr>
          <w:b w:val="0"/>
          <w:i w:val="0"/>
        </w:rPr>
        <w:t>4.4.4 Fase 4: Pruebas</w:t>
      </w:r>
    </w:p>
    <w:p w14:paraId="4233F9D4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La fase de pruebas en XP es continua y se integra en el proceso de desarrollo desde el inicio. El sistema AIPAPA implementa una estrategia de testing exhaustiva que garantiza la calidad y confiabilidad del software.</w:t>
      </w:r>
    </w:p>
    <w:p w14:paraId="5F03FEE0" w14:textId="77777777" w:rsidR="0082409F" w:rsidRPr="005B2031" w:rsidRDefault="00000000" w:rsidP="005B2031">
      <w:pPr>
        <w:pStyle w:val="Ttulo3"/>
        <w:jc w:val="both"/>
        <w:rPr>
          <w:b w:val="0"/>
          <w:lang w:val="es-PE"/>
        </w:rPr>
      </w:pPr>
      <w:r w:rsidRPr="005B2031">
        <w:rPr>
          <w:b w:val="0"/>
          <w:lang w:val="es-PE"/>
        </w:rPr>
        <w:t>4.4.4.1 Tipos de pruebas</w:t>
      </w:r>
    </w:p>
    <w:p w14:paraId="3755AE71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sistema implementa múltiples niveles de pruebas siguiendo la pirámide de testing:</w:t>
      </w:r>
    </w:p>
    <w:p w14:paraId="6D12016F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Pruebas unitarias</w:t>
      </w:r>
    </w:p>
    <w:p w14:paraId="66CDFE1A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Las pruebas unitarias verifican el comportamiento de componentes individuales de forma aislada.</w:t>
      </w:r>
    </w:p>
    <w:p w14:paraId="079A122D" w14:textId="77777777" w:rsidR="0082409F" w:rsidRDefault="00000000" w:rsidP="005B2031">
      <w:pPr>
        <w:jc w:val="both"/>
      </w:pPr>
      <w:r>
        <w:t>Backend - Pruebas unitarias implementadas:</w:t>
      </w:r>
    </w:p>
    <w:p w14:paraId="3CB7FCF3" w14:textId="77777777" w:rsidR="0082409F" w:rsidRPr="005B2031" w:rsidRDefault="00000000" w:rsidP="0079211C">
      <w:pPr>
        <w:numPr>
          <w:ilvl w:val="0"/>
          <w:numId w:val="40"/>
        </w:numPr>
        <w:jc w:val="both"/>
        <w:rPr>
          <w:lang w:val="es-PE"/>
        </w:rPr>
      </w:pPr>
      <w:r w:rsidRPr="005B2031">
        <w:rPr>
          <w:lang w:val="es-PE"/>
        </w:rPr>
        <w:t>test_auth_service.py: Pruebas del servicio de autenticación</w:t>
      </w:r>
    </w:p>
    <w:p w14:paraId="796FBD62" w14:textId="77777777" w:rsidR="0082409F" w:rsidRDefault="00000000" w:rsidP="005B2031">
      <w:pPr>
        <w:numPr>
          <w:ilvl w:val="1"/>
          <w:numId w:val="1"/>
        </w:numPr>
        <w:jc w:val="both"/>
      </w:pPr>
      <w:r>
        <w:t>Validación de credenciales</w:t>
      </w:r>
    </w:p>
    <w:p w14:paraId="4EC140E7" w14:textId="77777777" w:rsidR="0082409F" w:rsidRDefault="00000000" w:rsidP="005B2031">
      <w:pPr>
        <w:numPr>
          <w:ilvl w:val="1"/>
          <w:numId w:val="1"/>
        </w:numPr>
        <w:jc w:val="both"/>
      </w:pPr>
      <w:r>
        <w:t>Generación de tokens JWT</w:t>
      </w:r>
    </w:p>
    <w:p w14:paraId="66E3B1C3" w14:textId="77777777" w:rsidR="0082409F" w:rsidRDefault="00000000" w:rsidP="005B2031">
      <w:pPr>
        <w:numPr>
          <w:ilvl w:val="1"/>
          <w:numId w:val="1"/>
        </w:numPr>
        <w:jc w:val="both"/>
      </w:pPr>
      <w:r>
        <w:t>Manejo de sesiones</w:t>
      </w:r>
    </w:p>
    <w:p w14:paraId="4827697F" w14:textId="77777777" w:rsidR="0082409F" w:rsidRDefault="00000000" w:rsidP="005B2031">
      <w:pPr>
        <w:numPr>
          <w:ilvl w:val="1"/>
          <w:numId w:val="1"/>
        </w:numPr>
        <w:jc w:val="both"/>
      </w:pPr>
      <w:r>
        <w:t>Blacklisting de tokens</w:t>
      </w:r>
    </w:p>
    <w:p w14:paraId="2B06F6F1" w14:textId="77777777" w:rsidR="0082409F" w:rsidRPr="005B2031" w:rsidRDefault="00000000" w:rsidP="0079211C">
      <w:pPr>
        <w:numPr>
          <w:ilvl w:val="0"/>
          <w:numId w:val="41"/>
        </w:numPr>
        <w:jc w:val="both"/>
        <w:rPr>
          <w:lang w:val="es-PE"/>
        </w:rPr>
      </w:pPr>
      <w:r w:rsidRPr="005B2031">
        <w:rPr>
          <w:lang w:val="es-PE"/>
        </w:rPr>
        <w:t>test_user_service.py: Pruebas del servicio de usuarios</w:t>
      </w:r>
    </w:p>
    <w:p w14:paraId="453C522B" w14:textId="77777777" w:rsidR="0082409F" w:rsidRDefault="00000000" w:rsidP="005B2031">
      <w:pPr>
        <w:numPr>
          <w:ilvl w:val="1"/>
          <w:numId w:val="1"/>
        </w:numPr>
        <w:jc w:val="both"/>
      </w:pPr>
      <w:r>
        <w:t>Creación de usuarios con validaciones</w:t>
      </w:r>
    </w:p>
    <w:p w14:paraId="36291490" w14:textId="77777777" w:rsidR="0082409F" w:rsidRDefault="00000000" w:rsidP="005B2031">
      <w:pPr>
        <w:numPr>
          <w:ilvl w:val="1"/>
          <w:numId w:val="1"/>
        </w:numPr>
        <w:jc w:val="both"/>
      </w:pPr>
      <w:r>
        <w:t>Actualización de información</w:t>
      </w:r>
    </w:p>
    <w:p w14:paraId="6106A317" w14:textId="77777777" w:rsidR="0082409F" w:rsidRDefault="00000000" w:rsidP="005B2031">
      <w:pPr>
        <w:numPr>
          <w:ilvl w:val="1"/>
          <w:numId w:val="1"/>
        </w:numPr>
        <w:jc w:val="both"/>
      </w:pPr>
      <w:r>
        <w:t>Eliminación lógica</w:t>
      </w:r>
    </w:p>
    <w:p w14:paraId="56AB8DD5" w14:textId="77777777" w:rsidR="0082409F" w:rsidRDefault="00000000" w:rsidP="005B2031">
      <w:pPr>
        <w:numPr>
          <w:ilvl w:val="1"/>
          <w:numId w:val="1"/>
        </w:numPr>
        <w:jc w:val="both"/>
      </w:pPr>
      <w:r>
        <w:lastRenderedPageBreak/>
        <w:t>Operaciones en lote</w:t>
      </w:r>
    </w:p>
    <w:p w14:paraId="0E6D147A" w14:textId="77777777" w:rsidR="0082409F" w:rsidRPr="0079211C" w:rsidRDefault="00000000" w:rsidP="0079211C">
      <w:pPr>
        <w:numPr>
          <w:ilvl w:val="0"/>
          <w:numId w:val="41"/>
        </w:numPr>
        <w:jc w:val="both"/>
        <w:rPr>
          <w:lang w:val="es-PE"/>
        </w:rPr>
      </w:pPr>
      <w:r w:rsidRPr="0079211C">
        <w:rPr>
          <w:lang w:val="es-PE"/>
        </w:rPr>
        <w:t>test_password_service.py: Pruebas del servicio de contraseñas</w:t>
      </w:r>
    </w:p>
    <w:p w14:paraId="09B7359C" w14:textId="77777777" w:rsidR="0082409F" w:rsidRDefault="00000000" w:rsidP="005B2031">
      <w:pPr>
        <w:numPr>
          <w:ilvl w:val="1"/>
          <w:numId w:val="1"/>
        </w:numPr>
        <w:jc w:val="both"/>
      </w:pPr>
      <w:r>
        <w:t>Hashing con bcrypt</w:t>
      </w:r>
    </w:p>
    <w:p w14:paraId="5490585E" w14:textId="77777777" w:rsidR="0082409F" w:rsidRDefault="00000000" w:rsidP="005B2031">
      <w:pPr>
        <w:numPr>
          <w:ilvl w:val="1"/>
          <w:numId w:val="1"/>
        </w:numPr>
        <w:jc w:val="both"/>
      </w:pPr>
      <w:r>
        <w:t>Validación de fortaleza</w:t>
      </w:r>
    </w:p>
    <w:p w14:paraId="409AFEEA" w14:textId="77777777" w:rsidR="0082409F" w:rsidRDefault="00000000" w:rsidP="005B2031">
      <w:pPr>
        <w:numPr>
          <w:ilvl w:val="1"/>
          <w:numId w:val="1"/>
        </w:numPr>
        <w:jc w:val="both"/>
      </w:pPr>
      <w:r>
        <w:t>Verificación de contraseñas</w:t>
      </w:r>
    </w:p>
    <w:p w14:paraId="15323F03" w14:textId="77777777" w:rsidR="0082409F" w:rsidRPr="005B2031" w:rsidRDefault="00000000" w:rsidP="0079211C">
      <w:pPr>
        <w:numPr>
          <w:ilvl w:val="0"/>
          <w:numId w:val="41"/>
        </w:numPr>
        <w:jc w:val="both"/>
        <w:rPr>
          <w:lang w:val="es-PE"/>
        </w:rPr>
      </w:pPr>
      <w:r w:rsidRPr="005B2031">
        <w:rPr>
          <w:lang w:val="es-PE"/>
        </w:rPr>
        <w:t>test_token_service.py: Pruebas del servicio de tokens</w:t>
      </w:r>
    </w:p>
    <w:p w14:paraId="43A80E10" w14:textId="77777777" w:rsidR="0082409F" w:rsidRDefault="00000000" w:rsidP="005B2031">
      <w:pPr>
        <w:numPr>
          <w:ilvl w:val="1"/>
          <w:numId w:val="1"/>
        </w:numPr>
        <w:jc w:val="both"/>
      </w:pPr>
      <w:r>
        <w:t>Generación de access tokens</w:t>
      </w:r>
    </w:p>
    <w:p w14:paraId="21304997" w14:textId="77777777" w:rsidR="0082409F" w:rsidRDefault="00000000" w:rsidP="005B2031">
      <w:pPr>
        <w:numPr>
          <w:ilvl w:val="1"/>
          <w:numId w:val="1"/>
        </w:numPr>
        <w:jc w:val="both"/>
      </w:pPr>
      <w:r>
        <w:t>Generación de refresh tokens</w:t>
      </w:r>
    </w:p>
    <w:p w14:paraId="5483EE29" w14:textId="77777777" w:rsidR="0082409F" w:rsidRDefault="00000000" w:rsidP="005B2031">
      <w:pPr>
        <w:numPr>
          <w:ilvl w:val="1"/>
          <w:numId w:val="1"/>
        </w:numPr>
        <w:jc w:val="both"/>
      </w:pPr>
      <w:r>
        <w:t>Validación de expiración</w:t>
      </w:r>
    </w:p>
    <w:p w14:paraId="64547F99" w14:textId="77777777" w:rsidR="0082409F" w:rsidRDefault="00000000" w:rsidP="005B2031">
      <w:pPr>
        <w:numPr>
          <w:ilvl w:val="1"/>
          <w:numId w:val="1"/>
        </w:numPr>
        <w:jc w:val="both"/>
      </w:pPr>
      <w:r>
        <w:t>Decodificación de tokens</w:t>
      </w:r>
    </w:p>
    <w:p w14:paraId="18AFEF38" w14:textId="77777777" w:rsidR="0082409F" w:rsidRPr="005B2031" w:rsidRDefault="00000000" w:rsidP="0079211C">
      <w:pPr>
        <w:numPr>
          <w:ilvl w:val="0"/>
          <w:numId w:val="41"/>
        </w:numPr>
        <w:jc w:val="both"/>
        <w:rPr>
          <w:lang w:val="es-PE"/>
        </w:rPr>
      </w:pPr>
      <w:r w:rsidRPr="005B2031">
        <w:rPr>
          <w:lang w:val="es-PE"/>
        </w:rPr>
        <w:t>test_user_repository.py: Pruebas del repositorio de usuarios</w:t>
      </w:r>
    </w:p>
    <w:p w14:paraId="3078FAA1" w14:textId="77777777" w:rsidR="0082409F" w:rsidRDefault="00000000" w:rsidP="005B2031">
      <w:pPr>
        <w:numPr>
          <w:ilvl w:val="1"/>
          <w:numId w:val="1"/>
        </w:numPr>
        <w:jc w:val="both"/>
      </w:pPr>
      <w:r>
        <w:t>Operaciones CRUD</w:t>
      </w:r>
    </w:p>
    <w:p w14:paraId="2C33D0AD" w14:textId="77777777" w:rsidR="0082409F" w:rsidRDefault="00000000" w:rsidP="005B2031">
      <w:pPr>
        <w:numPr>
          <w:ilvl w:val="1"/>
          <w:numId w:val="1"/>
        </w:numPr>
        <w:jc w:val="both"/>
      </w:pPr>
      <w:r>
        <w:t>Consultas con filtros</w:t>
      </w:r>
    </w:p>
    <w:p w14:paraId="5AD93CAF" w14:textId="77777777" w:rsidR="0082409F" w:rsidRDefault="00000000" w:rsidP="005B2031">
      <w:pPr>
        <w:numPr>
          <w:ilvl w:val="1"/>
          <w:numId w:val="1"/>
        </w:numPr>
        <w:jc w:val="both"/>
      </w:pPr>
      <w:r>
        <w:t>Paginación</w:t>
      </w:r>
    </w:p>
    <w:p w14:paraId="5AF9FC7C" w14:textId="77777777" w:rsidR="0082409F" w:rsidRDefault="00000000" w:rsidP="005B2031">
      <w:pPr>
        <w:numPr>
          <w:ilvl w:val="1"/>
          <w:numId w:val="1"/>
        </w:numPr>
        <w:jc w:val="both"/>
      </w:pPr>
      <w:r>
        <w:t>Búsqueda por criterios</w:t>
      </w:r>
    </w:p>
    <w:p w14:paraId="43580500" w14:textId="77777777" w:rsidR="0082409F" w:rsidRPr="005B2031" w:rsidRDefault="00000000" w:rsidP="0079211C">
      <w:pPr>
        <w:numPr>
          <w:ilvl w:val="0"/>
          <w:numId w:val="41"/>
        </w:numPr>
        <w:jc w:val="both"/>
        <w:rPr>
          <w:lang w:val="es-PE"/>
        </w:rPr>
      </w:pPr>
      <w:r w:rsidRPr="005B2031">
        <w:rPr>
          <w:lang w:val="es-PE"/>
        </w:rPr>
        <w:t>test_identification_service.py: Pruebas del servicio de identificación</w:t>
      </w:r>
    </w:p>
    <w:p w14:paraId="22C4B6AE" w14:textId="77777777" w:rsidR="0082409F" w:rsidRDefault="00000000" w:rsidP="005B2031">
      <w:pPr>
        <w:numPr>
          <w:ilvl w:val="1"/>
          <w:numId w:val="1"/>
        </w:numPr>
        <w:jc w:val="both"/>
      </w:pPr>
      <w:r>
        <w:t>Validación de imágenes</w:t>
      </w:r>
    </w:p>
    <w:p w14:paraId="6FA0F757" w14:textId="77777777" w:rsidR="0082409F" w:rsidRDefault="00000000" w:rsidP="005B2031">
      <w:pPr>
        <w:numPr>
          <w:ilvl w:val="1"/>
          <w:numId w:val="1"/>
        </w:numPr>
        <w:jc w:val="both"/>
      </w:pPr>
      <w:r>
        <w:t>Procesamiento asíncrono</w:t>
      </w:r>
    </w:p>
    <w:p w14:paraId="0D3DC569" w14:textId="77777777" w:rsidR="0082409F" w:rsidRDefault="00000000" w:rsidP="005B2031">
      <w:pPr>
        <w:numPr>
          <w:ilvl w:val="1"/>
          <w:numId w:val="1"/>
        </w:numPr>
        <w:jc w:val="both"/>
      </w:pPr>
      <w:r>
        <w:t>Manejo de errores</w:t>
      </w:r>
    </w:p>
    <w:p w14:paraId="15CB09EA" w14:textId="77777777" w:rsidR="0082409F" w:rsidRPr="005B2031" w:rsidRDefault="00000000" w:rsidP="0079211C">
      <w:pPr>
        <w:numPr>
          <w:ilvl w:val="0"/>
          <w:numId w:val="41"/>
        </w:numPr>
        <w:jc w:val="both"/>
        <w:rPr>
          <w:lang w:val="es-PE"/>
        </w:rPr>
      </w:pPr>
      <w:r w:rsidRPr="005B2031">
        <w:rPr>
          <w:lang w:val="es-PE"/>
        </w:rPr>
        <w:t>test_ai_service.py: Pruebas del servicio de IA</w:t>
      </w:r>
    </w:p>
    <w:p w14:paraId="29481566" w14:textId="77777777" w:rsidR="0082409F" w:rsidRDefault="00000000" w:rsidP="005B2031">
      <w:pPr>
        <w:numPr>
          <w:ilvl w:val="1"/>
          <w:numId w:val="1"/>
        </w:numPr>
        <w:jc w:val="both"/>
      </w:pPr>
      <w:r>
        <w:t>Carga de modelos</w:t>
      </w:r>
    </w:p>
    <w:p w14:paraId="4D69B728" w14:textId="77777777" w:rsidR="0082409F" w:rsidRDefault="00000000" w:rsidP="005B2031">
      <w:pPr>
        <w:numPr>
          <w:ilvl w:val="1"/>
          <w:numId w:val="1"/>
        </w:numPr>
        <w:jc w:val="both"/>
      </w:pPr>
      <w:r>
        <w:t>Predicciones</w:t>
      </w:r>
    </w:p>
    <w:p w14:paraId="6BA44FD9" w14:textId="77777777" w:rsidR="0082409F" w:rsidRDefault="00000000" w:rsidP="005B2031">
      <w:pPr>
        <w:numPr>
          <w:ilvl w:val="1"/>
          <w:numId w:val="1"/>
        </w:numPr>
        <w:jc w:val="both"/>
      </w:pPr>
      <w:r>
        <w:t>Manejo de fallbacks</w:t>
      </w:r>
    </w:p>
    <w:p w14:paraId="19981B44" w14:textId="77777777" w:rsidR="0082409F" w:rsidRPr="005B2031" w:rsidRDefault="00000000" w:rsidP="0079211C">
      <w:pPr>
        <w:numPr>
          <w:ilvl w:val="0"/>
          <w:numId w:val="41"/>
        </w:numPr>
        <w:jc w:val="both"/>
        <w:rPr>
          <w:lang w:val="es-PE"/>
        </w:rPr>
      </w:pPr>
      <w:r w:rsidRPr="005B2031">
        <w:rPr>
          <w:lang w:val="es-PE"/>
        </w:rPr>
        <w:t>test_storage_service.py: Pruebas del servicio de almacenamiento</w:t>
      </w:r>
    </w:p>
    <w:p w14:paraId="7B5AB4AD" w14:textId="77777777" w:rsidR="0082409F" w:rsidRDefault="00000000" w:rsidP="005B2031">
      <w:pPr>
        <w:numPr>
          <w:ilvl w:val="1"/>
          <w:numId w:val="1"/>
        </w:numPr>
        <w:jc w:val="both"/>
      </w:pPr>
      <w:r>
        <w:t>Guardado de archivos</w:t>
      </w:r>
    </w:p>
    <w:p w14:paraId="61D23ACB" w14:textId="77777777" w:rsidR="0082409F" w:rsidRDefault="00000000" w:rsidP="005B2031">
      <w:pPr>
        <w:numPr>
          <w:ilvl w:val="1"/>
          <w:numId w:val="1"/>
        </w:numPr>
        <w:jc w:val="both"/>
      </w:pPr>
      <w:r>
        <w:t>Validación de tipos</w:t>
      </w:r>
    </w:p>
    <w:p w14:paraId="592677F4" w14:textId="77777777" w:rsidR="0082409F" w:rsidRDefault="00000000" w:rsidP="005B2031">
      <w:pPr>
        <w:numPr>
          <w:ilvl w:val="1"/>
          <w:numId w:val="1"/>
        </w:numPr>
        <w:jc w:val="both"/>
      </w:pPr>
      <w:r>
        <w:t>Generación de URLs</w:t>
      </w:r>
    </w:p>
    <w:p w14:paraId="33D4AF4C" w14:textId="77777777" w:rsidR="0082409F" w:rsidRPr="005B2031" w:rsidRDefault="00000000" w:rsidP="0079211C">
      <w:pPr>
        <w:numPr>
          <w:ilvl w:val="0"/>
          <w:numId w:val="41"/>
        </w:numPr>
        <w:jc w:val="both"/>
        <w:rPr>
          <w:lang w:val="es-PE"/>
        </w:rPr>
      </w:pPr>
      <w:r w:rsidRPr="005B2031">
        <w:rPr>
          <w:lang w:val="es-PE"/>
        </w:rPr>
        <w:t>test_report_service.py: Pruebas del servicio de reportes</w:t>
      </w:r>
    </w:p>
    <w:p w14:paraId="0155C06B" w14:textId="77777777" w:rsidR="0082409F" w:rsidRDefault="00000000" w:rsidP="005B2031">
      <w:pPr>
        <w:numPr>
          <w:ilvl w:val="1"/>
          <w:numId w:val="1"/>
        </w:numPr>
        <w:jc w:val="both"/>
      </w:pPr>
      <w:r>
        <w:t>Generación de métricas</w:t>
      </w:r>
    </w:p>
    <w:p w14:paraId="51C37920" w14:textId="77777777" w:rsidR="0082409F" w:rsidRDefault="00000000" w:rsidP="005B2031">
      <w:pPr>
        <w:numPr>
          <w:ilvl w:val="1"/>
          <w:numId w:val="1"/>
        </w:numPr>
        <w:jc w:val="both"/>
      </w:pPr>
      <w:r>
        <w:t>Filtrado de datos</w:t>
      </w:r>
    </w:p>
    <w:p w14:paraId="530A9991" w14:textId="77777777" w:rsidR="0082409F" w:rsidRDefault="00000000" w:rsidP="005B2031">
      <w:pPr>
        <w:numPr>
          <w:ilvl w:val="1"/>
          <w:numId w:val="1"/>
        </w:numPr>
        <w:jc w:val="both"/>
      </w:pPr>
      <w:r>
        <w:t>Cálculo de estadísticas</w:t>
      </w:r>
    </w:p>
    <w:p w14:paraId="58B225EB" w14:textId="77777777" w:rsidR="0082409F" w:rsidRDefault="00000000" w:rsidP="005B2031">
      <w:pPr>
        <w:jc w:val="both"/>
      </w:pPr>
      <w:r>
        <w:t>Frontend - Pruebas unitarias implementadas:</w:t>
      </w:r>
    </w:p>
    <w:p w14:paraId="456584D5" w14:textId="77777777" w:rsidR="0082409F" w:rsidRPr="005B2031" w:rsidRDefault="00000000" w:rsidP="0079211C">
      <w:pPr>
        <w:numPr>
          <w:ilvl w:val="0"/>
          <w:numId w:val="41"/>
        </w:numPr>
        <w:jc w:val="both"/>
        <w:rPr>
          <w:lang w:val="es-PE"/>
        </w:rPr>
      </w:pPr>
      <w:r w:rsidRPr="005B2031">
        <w:rPr>
          <w:lang w:val="es-PE"/>
        </w:rPr>
        <w:t>User.test.ts: Pruebas de la entidad User</w:t>
      </w:r>
    </w:p>
    <w:p w14:paraId="62A5BEC3" w14:textId="77777777" w:rsidR="0082409F" w:rsidRDefault="00000000" w:rsidP="005B2031">
      <w:pPr>
        <w:numPr>
          <w:ilvl w:val="1"/>
          <w:numId w:val="1"/>
        </w:numPr>
        <w:jc w:val="both"/>
      </w:pPr>
      <w:r>
        <w:lastRenderedPageBreak/>
        <w:t>Validación de datos</w:t>
      </w:r>
    </w:p>
    <w:p w14:paraId="0B942173" w14:textId="77777777" w:rsidR="0082409F" w:rsidRDefault="00000000" w:rsidP="005B2031">
      <w:pPr>
        <w:numPr>
          <w:ilvl w:val="1"/>
          <w:numId w:val="1"/>
        </w:numPr>
        <w:jc w:val="both"/>
      </w:pPr>
      <w:r>
        <w:t>Métodos de utilidad</w:t>
      </w:r>
    </w:p>
    <w:p w14:paraId="4CD3EDC0" w14:textId="77777777" w:rsidR="0082409F" w:rsidRPr="005B2031" w:rsidRDefault="00000000" w:rsidP="0079211C">
      <w:pPr>
        <w:numPr>
          <w:ilvl w:val="0"/>
          <w:numId w:val="41"/>
        </w:numPr>
        <w:jc w:val="both"/>
        <w:rPr>
          <w:lang w:val="es-PE"/>
        </w:rPr>
      </w:pPr>
      <w:r w:rsidRPr="005B2031">
        <w:rPr>
          <w:lang w:val="es-PE"/>
        </w:rPr>
        <w:t>ApiUserRepository.test.ts: Pruebas del repositorio de usuarios</w:t>
      </w:r>
    </w:p>
    <w:p w14:paraId="7954C8B2" w14:textId="77777777" w:rsidR="0082409F" w:rsidRDefault="00000000" w:rsidP="005B2031">
      <w:pPr>
        <w:numPr>
          <w:ilvl w:val="1"/>
          <w:numId w:val="1"/>
        </w:numPr>
        <w:jc w:val="both"/>
      </w:pPr>
      <w:r>
        <w:t>Operaciones CRUD</w:t>
      </w:r>
    </w:p>
    <w:p w14:paraId="44A44EB9" w14:textId="77777777" w:rsidR="0082409F" w:rsidRDefault="00000000" w:rsidP="005B2031">
      <w:pPr>
        <w:numPr>
          <w:ilvl w:val="1"/>
          <w:numId w:val="1"/>
        </w:numPr>
        <w:jc w:val="both"/>
      </w:pPr>
      <w:r>
        <w:t>Manejo de errores HTTP</w:t>
      </w:r>
    </w:p>
    <w:p w14:paraId="6E6CE4FF" w14:textId="77777777" w:rsidR="0082409F" w:rsidRDefault="00000000" w:rsidP="005B2031">
      <w:pPr>
        <w:numPr>
          <w:ilvl w:val="1"/>
          <w:numId w:val="1"/>
        </w:numPr>
        <w:jc w:val="both"/>
      </w:pPr>
      <w:r>
        <w:t>Transformación de datos</w:t>
      </w:r>
    </w:p>
    <w:p w14:paraId="629A0A03" w14:textId="77777777" w:rsidR="0082409F" w:rsidRPr="005B2031" w:rsidRDefault="00000000" w:rsidP="0079211C">
      <w:pPr>
        <w:numPr>
          <w:ilvl w:val="0"/>
          <w:numId w:val="41"/>
        </w:numPr>
        <w:jc w:val="both"/>
        <w:rPr>
          <w:lang w:val="es-PE"/>
        </w:rPr>
      </w:pPr>
      <w:r w:rsidRPr="005B2031">
        <w:rPr>
          <w:lang w:val="es-PE"/>
        </w:rPr>
        <w:t>useUserManagement.test.ts: Pruebas del hook de gestión de usuarios</w:t>
      </w:r>
    </w:p>
    <w:p w14:paraId="4A7F0D33" w14:textId="77777777" w:rsidR="0082409F" w:rsidRDefault="00000000" w:rsidP="005B2031">
      <w:pPr>
        <w:numPr>
          <w:ilvl w:val="1"/>
          <w:numId w:val="1"/>
        </w:numPr>
        <w:jc w:val="both"/>
      </w:pPr>
      <w:r>
        <w:t>Lógica de negocio</w:t>
      </w:r>
    </w:p>
    <w:p w14:paraId="072A3DE4" w14:textId="77777777" w:rsidR="0082409F" w:rsidRDefault="00000000" w:rsidP="005B2031">
      <w:pPr>
        <w:numPr>
          <w:ilvl w:val="1"/>
          <w:numId w:val="1"/>
        </w:numPr>
        <w:jc w:val="both"/>
      </w:pPr>
      <w:r>
        <w:t>Manejo de estado</w:t>
      </w:r>
    </w:p>
    <w:p w14:paraId="7A94F791" w14:textId="77777777" w:rsidR="0082409F" w:rsidRPr="005B2031" w:rsidRDefault="00000000" w:rsidP="0079211C">
      <w:pPr>
        <w:numPr>
          <w:ilvl w:val="0"/>
          <w:numId w:val="41"/>
        </w:numPr>
        <w:jc w:val="both"/>
        <w:rPr>
          <w:lang w:val="es-PE"/>
        </w:rPr>
      </w:pPr>
      <w:r w:rsidRPr="005B2031">
        <w:rPr>
          <w:lang w:val="es-PE"/>
        </w:rPr>
        <w:t>Configuration.test.ts: Pruebas de configuración</w:t>
      </w:r>
    </w:p>
    <w:p w14:paraId="3FEA682B" w14:textId="77777777" w:rsidR="0082409F" w:rsidRDefault="00000000" w:rsidP="005B2031">
      <w:pPr>
        <w:numPr>
          <w:ilvl w:val="1"/>
          <w:numId w:val="1"/>
        </w:numPr>
        <w:jc w:val="both"/>
      </w:pPr>
      <w:r>
        <w:t>Validación de configuraciones</w:t>
      </w:r>
    </w:p>
    <w:p w14:paraId="1EAB0214" w14:textId="77777777" w:rsidR="0082409F" w:rsidRDefault="00000000" w:rsidP="005B2031">
      <w:pPr>
        <w:numPr>
          <w:ilvl w:val="1"/>
          <w:numId w:val="1"/>
        </w:numPr>
        <w:jc w:val="both"/>
      </w:pPr>
      <w:r>
        <w:t>Actualización de valores</w:t>
      </w:r>
    </w:p>
    <w:p w14:paraId="217B858B" w14:textId="77777777" w:rsidR="0082409F" w:rsidRDefault="00000000" w:rsidP="005B2031">
      <w:pPr>
        <w:jc w:val="both"/>
      </w:pPr>
      <w:r>
        <w:rPr>
          <w:b/>
        </w:rPr>
        <w:t>Pruebas de integración</w:t>
      </w:r>
    </w:p>
    <w:p w14:paraId="1ABEFBE4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Las pruebas de integración verifican la interacción entre múltiples componentes del sistema.</w:t>
      </w:r>
    </w:p>
    <w:p w14:paraId="2BD21DDD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Backend - Pruebas de integración implementadas:</w:t>
      </w:r>
    </w:p>
    <w:p w14:paraId="36D07E6D" w14:textId="77777777" w:rsidR="0082409F" w:rsidRDefault="00000000" w:rsidP="0079211C">
      <w:pPr>
        <w:numPr>
          <w:ilvl w:val="0"/>
          <w:numId w:val="41"/>
        </w:numPr>
        <w:jc w:val="both"/>
      </w:pPr>
      <w:r w:rsidRPr="0079211C">
        <w:rPr>
          <w:lang w:val="es-PE"/>
        </w:rPr>
        <w:t>test</w:t>
      </w:r>
      <w:r>
        <w:t>_auth_endpoints.py: Pruebas de endpoints de autenticación</w:t>
      </w:r>
    </w:p>
    <w:p w14:paraId="778EFEF3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Login completo con base de datos</w:t>
      </w:r>
    </w:p>
    <w:p w14:paraId="43D7AAEF" w14:textId="77777777" w:rsidR="0082409F" w:rsidRDefault="00000000" w:rsidP="005B2031">
      <w:pPr>
        <w:numPr>
          <w:ilvl w:val="1"/>
          <w:numId w:val="1"/>
        </w:numPr>
        <w:jc w:val="both"/>
      </w:pPr>
      <w:r>
        <w:t>Logout con invalidación de tokens</w:t>
      </w:r>
    </w:p>
    <w:p w14:paraId="43C57A00" w14:textId="77777777" w:rsidR="0082409F" w:rsidRDefault="00000000" w:rsidP="005B2031">
      <w:pPr>
        <w:numPr>
          <w:ilvl w:val="1"/>
          <w:numId w:val="1"/>
        </w:numPr>
        <w:jc w:val="both"/>
      </w:pPr>
      <w:r>
        <w:t>Refresh de tokens</w:t>
      </w:r>
    </w:p>
    <w:p w14:paraId="09E6306A" w14:textId="77777777" w:rsidR="0082409F" w:rsidRDefault="00000000" w:rsidP="005B2031">
      <w:pPr>
        <w:numPr>
          <w:ilvl w:val="1"/>
          <w:numId w:val="1"/>
        </w:numPr>
        <w:jc w:val="both"/>
      </w:pPr>
      <w:r>
        <w:t>Recuperación de contraseña</w:t>
      </w:r>
    </w:p>
    <w:p w14:paraId="5EDC00E3" w14:textId="77777777" w:rsidR="0082409F" w:rsidRPr="005B2031" w:rsidRDefault="00000000" w:rsidP="0079211C">
      <w:pPr>
        <w:numPr>
          <w:ilvl w:val="0"/>
          <w:numId w:val="41"/>
        </w:numPr>
        <w:jc w:val="both"/>
        <w:rPr>
          <w:lang w:val="es-PE"/>
        </w:rPr>
      </w:pPr>
      <w:r w:rsidRPr="005B2031">
        <w:rPr>
          <w:lang w:val="es-PE"/>
        </w:rPr>
        <w:t>test_user_endpoints.py: Pruebas de endpoints de usuarios</w:t>
      </w:r>
    </w:p>
    <w:p w14:paraId="391AEF03" w14:textId="77777777" w:rsidR="0082409F" w:rsidRDefault="00000000" w:rsidP="005B2031">
      <w:pPr>
        <w:numPr>
          <w:ilvl w:val="1"/>
          <w:numId w:val="1"/>
        </w:numPr>
        <w:jc w:val="both"/>
      </w:pPr>
      <w:r>
        <w:t>Creación de usuarios con validaciones</w:t>
      </w:r>
    </w:p>
    <w:p w14:paraId="59502B2B" w14:textId="77777777" w:rsidR="0082409F" w:rsidRDefault="00000000" w:rsidP="005B2031">
      <w:pPr>
        <w:numPr>
          <w:ilvl w:val="1"/>
          <w:numId w:val="1"/>
        </w:numPr>
        <w:jc w:val="both"/>
      </w:pPr>
      <w:r>
        <w:t>Actualización con permisos</w:t>
      </w:r>
    </w:p>
    <w:p w14:paraId="7394EBBB" w14:textId="77777777" w:rsidR="0082409F" w:rsidRDefault="00000000" w:rsidP="005B2031">
      <w:pPr>
        <w:numPr>
          <w:ilvl w:val="1"/>
          <w:numId w:val="1"/>
        </w:numPr>
        <w:jc w:val="both"/>
      </w:pPr>
      <w:r>
        <w:t>Eliminación con restricciones</w:t>
      </w:r>
    </w:p>
    <w:p w14:paraId="33246057" w14:textId="77777777" w:rsidR="0082409F" w:rsidRDefault="00000000" w:rsidP="005B2031">
      <w:pPr>
        <w:numPr>
          <w:ilvl w:val="1"/>
          <w:numId w:val="1"/>
        </w:numPr>
        <w:jc w:val="both"/>
      </w:pPr>
      <w:r>
        <w:t>Listado con paginación y filtros</w:t>
      </w:r>
    </w:p>
    <w:p w14:paraId="1590C9BE" w14:textId="77777777" w:rsidR="0082409F" w:rsidRDefault="00000000" w:rsidP="005B2031">
      <w:pPr>
        <w:numPr>
          <w:ilvl w:val="1"/>
          <w:numId w:val="1"/>
        </w:numPr>
        <w:jc w:val="both"/>
      </w:pPr>
      <w:r>
        <w:t>Operaciones en lote</w:t>
      </w:r>
    </w:p>
    <w:p w14:paraId="6E983338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Frontend - Pruebas de integración implementadas:</w:t>
      </w:r>
    </w:p>
    <w:p w14:paraId="5FF1EA32" w14:textId="77777777" w:rsidR="0082409F" w:rsidRPr="005B2031" w:rsidRDefault="00000000" w:rsidP="0079211C">
      <w:pPr>
        <w:numPr>
          <w:ilvl w:val="0"/>
          <w:numId w:val="41"/>
        </w:numPr>
        <w:jc w:val="both"/>
        <w:rPr>
          <w:lang w:val="es-PE"/>
        </w:rPr>
      </w:pPr>
      <w:r w:rsidRPr="005B2031">
        <w:rPr>
          <w:lang w:val="es-PE"/>
        </w:rPr>
        <w:t>authIntegration.test.ts: Pruebas de flujo de autenticación</w:t>
      </w:r>
    </w:p>
    <w:p w14:paraId="5EB26DEF" w14:textId="77777777" w:rsidR="0082409F" w:rsidRDefault="00000000" w:rsidP="005B2031">
      <w:pPr>
        <w:numPr>
          <w:ilvl w:val="1"/>
          <w:numId w:val="1"/>
        </w:numPr>
        <w:jc w:val="both"/>
      </w:pPr>
      <w:r>
        <w:t>Login con API mock</w:t>
      </w:r>
    </w:p>
    <w:p w14:paraId="7E3047A2" w14:textId="77777777" w:rsidR="0082409F" w:rsidRDefault="00000000" w:rsidP="005B2031">
      <w:pPr>
        <w:numPr>
          <w:ilvl w:val="1"/>
          <w:numId w:val="1"/>
        </w:numPr>
        <w:jc w:val="both"/>
      </w:pPr>
      <w:r>
        <w:t>Manejo de tokens</w:t>
      </w:r>
    </w:p>
    <w:p w14:paraId="1D38FB94" w14:textId="77777777" w:rsidR="0082409F" w:rsidRDefault="00000000" w:rsidP="005B2031">
      <w:pPr>
        <w:numPr>
          <w:ilvl w:val="1"/>
          <w:numId w:val="1"/>
        </w:numPr>
        <w:jc w:val="both"/>
      </w:pPr>
      <w:r>
        <w:t>Navegación post-login</w:t>
      </w:r>
    </w:p>
    <w:p w14:paraId="2E181BA2" w14:textId="77777777" w:rsidR="0082409F" w:rsidRPr="005B2031" w:rsidRDefault="00000000" w:rsidP="0079211C">
      <w:pPr>
        <w:numPr>
          <w:ilvl w:val="0"/>
          <w:numId w:val="41"/>
        </w:numPr>
        <w:jc w:val="both"/>
        <w:rPr>
          <w:lang w:val="es-PE"/>
        </w:rPr>
      </w:pPr>
      <w:r w:rsidRPr="005B2031">
        <w:rPr>
          <w:lang w:val="es-PE"/>
        </w:rPr>
        <w:t>userManagement.test.ts: Pruebas de gestión de usuarios</w:t>
      </w:r>
    </w:p>
    <w:p w14:paraId="6DE8D889" w14:textId="77777777" w:rsidR="0082409F" w:rsidRDefault="00000000" w:rsidP="005B2031">
      <w:pPr>
        <w:numPr>
          <w:ilvl w:val="1"/>
          <w:numId w:val="1"/>
        </w:numPr>
        <w:jc w:val="both"/>
      </w:pPr>
      <w:r>
        <w:t>Flujo completo CRUD</w:t>
      </w:r>
    </w:p>
    <w:p w14:paraId="18C7F2F0" w14:textId="77777777" w:rsidR="0082409F" w:rsidRDefault="00000000" w:rsidP="005B2031">
      <w:pPr>
        <w:numPr>
          <w:ilvl w:val="1"/>
          <w:numId w:val="1"/>
        </w:numPr>
        <w:jc w:val="both"/>
      </w:pPr>
      <w:r>
        <w:lastRenderedPageBreak/>
        <w:t>Validaciones de formulario</w:t>
      </w:r>
    </w:p>
    <w:p w14:paraId="49BF9BB5" w14:textId="77777777" w:rsidR="0082409F" w:rsidRDefault="00000000" w:rsidP="005B2031">
      <w:pPr>
        <w:numPr>
          <w:ilvl w:val="1"/>
          <w:numId w:val="1"/>
        </w:numPr>
        <w:jc w:val="both"/>
      </w:pPr>
      <w:r>
        <w:t>Manejo de errores</w:t>
      </w:r>
    </w:p>
    <w:p w14:paraId="56C54346" w14:textId="77777777" w:rsidR="0082409F" w:rsidRDefault="00000000" w:rsidP="005B2031">
      <w:pPr>
        <w:jc w:val="both"/>
      </w:pPr>
      <w:r>
        <w:rPr>
          <w:b/>
        </w:rPr>
        <w:t>Pruebas de aceptación</w:t>
      </w:r>
    </w:p>
    <w:p w14:paraId="68B2AA12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Las pruebas de aceptación validan que el sistema cumple con los criterios de aceptación de las historias de usuario.</w:t>
      </w:r>
    </w:p>
    <w:p w14:paraId="293365FB" w14:textId="77777777" w:rsidR="0082409F" w:rsidRDefault="00000000" w:rsidP="005B2031">
      <w:pPr>
        <w:jc w:val="both"/>
      </w:pPr>
      <w:r>
        <w:t>Criterios validados:</w:t>
      </w:r>
    </w:p>
    <w:p w14:paraId="33DC282C" w14:textId="77777777" w:rsidR="0082409F" w:rsidRPr="005B2031" w:rsidRDefault="00000000" w:rsidP="0079211C">
      <w:pPr>
        <w:numPr>
          <w:ilvl w:val="0"/>
          <w:numId w:val="43"/>
        </w:numPr>
        <w:jc w:val="both"/>
        <w:rPr>
          <w:lang w:val="es-PE"/>
        </w:rPr>
      </w:pPr>
      <w:r w:rsidRPr="005B2031">
        <w:rPr>
          <w:lang w:val="es-PE"/>
        </w:rPr>
        <w:t>HU-001: Autenticación funcional con todos los roles</w:t>
      </w:r>
    </w:p>
    <w:p w14:paraId="1FFDFF98" w14:textId="77777777" w:rsidR="0082409F" w:rsidRPr="005B2031" w:rsidRDefault="00000000" w:rsidP="0079211C">
      <w:pPr>
        <w:numPr>
          <w:ilvl w:val="0"/>
          <w:numId w:val="43"/>
        </w:numPr>
        <w:jc w:val="both"/>
        <w:rPr>
          <w:lang w:val="es-PE"/>
        </w:rPr>
      </w:pPr>
      <w:r w:rsidRPr="005B2031">
        <w:rPr>
          <w:lang w:val="es-PE"/>
        </w:rPr>
        <w:t>HU-002: Gestión completa de usuarios con validaciones</w:t>
      </w:r>
    </w:p>
    <w:p w14:paraId="6E433B5D" w14:textId="77777777" w:rsidR="0082409F" w:rsidRPr="005B2031" w:rsidRDefault="00000000" w:rsidP="0079211C">
      <w:pPr>
        <w:numPr>
          <w:ilvl w:val="0"/>
          <w:numId w:val="43"/>
        </w:numPr>
        <w:jc w:val="both"/>
        <w:rPr>
          <w:lang w:val="es-PE"/>
        </w:rPr>
      </w:pPr>
      <w:r w:rsidRPr="005B2031">
        <w:rPr>
          <w:lang w:val="es-PE"/>
        </w:rPr>
        <w:t>HU-003: Catálogo de variedades accesible y filtrable</w:t>
      </w:r>
    </w:p>
    <w:p w14:paraId="24495420" w14:textId="77777777" w:rsidR="0082409F" w:rsidRPr="005B2031" w:rsidRDefault="00000000" w:rsidP="0079211C">
      <w:pPr>
        <w:numPr>
          <w:ilvl w:val="0"/>
          <w:numId w:val="43"/>
        </w:numPr>
        <w:jc w:val="both"/>
        <w:rPr>
          <w:lang w:val="es-PE"/>
        </w:rPr>
      </w:pPr>
      <w:r w:rsidRPr="005B2031">
        <w:rPr>
          <w:lang w:val="es-PE"/>
        </w:rPr>
        <w:t>HU-004: Identificación con IA con umbral de confianza del 70%</w:t>
      </w:r>
    </w:p>
    <w:p w14:paraId="2C2D147C" w14:textId="77777777" w:rsidR="0082409F" w:rsidRPr="005B2031" w:rsidRDefault="00000000" w:rsidP="0079211C">
      <w:pPr>
        <w:numPr>
          <w:ilvl w:val="0"/>
          <w:numId w:val="43"/>
        </w:numPr>
        <w:jc w:val="both"/>
        <w:rPr>
          <w:lang w:val="es-PE"/>
        </w:rPr>
      </w:pPr>
      <w:r w:rsidRPr="005B2031">
        <w:rPr>
          <w:lang w:val="es-PE"/>
        </w:rPr>
        <w:t>HU-005: Historial de identificaciones con filtros</w:t>
      </w:r>
    </w:p>
    <w:p w14:paraId="5877B01D" w14:textId="77777777" w:rsidR="0082409F" w:rsidRDefault="00000000" w:rsidP="0079211C">
      <w:pPr>
        <w:numPr>
          <w:ilvl w:val="0"/>
          <w:numId w:val="43"/>
        </w:numPr>
        <w:jc w:val="both"/>
      </w:pPr>
      <w:r>
        <w:t>HU-006: Reportes con métricas correctas</w:t>
      </w:r>
    </w:p>
    <w:p w14:paraId="02AC24ED" w14:textId="77777777" w:rsidR="0082409F" w:rsidRPr="005B2031" w:rsidRDefault="00000000" w:rsidP="0079211C">
      <w:pPr>
        <w:numPr>
          <w:ilvl w:val="0"/>
          <w:numId w:val="43"/>
        </w:numPr>
        <w:jc w:val="both"/>
        <w:rPr>
          <w:lang w:val="es-PE"/>
        </w:rPr>
      </w:pPr>
      <w:r w:rsidRPr="005B2031">
        <w:rPr>
          <w:lang w:val="es-PE"/>
        </w:rPr>
        <w:t>HU-007: Exportación a PDF y Excel funcional</w:t>
      </w:r>
    </w:p>
    <w:p w14:paraId="21114A27" w14:textId="77777777" w:rsidR="0082409F" w:rsidRDefault="00000000" w:rsidP="0079211C">
      <w:pPr>
        <w:numPr>
          <w:ilvl w:val="0"/>
          <w:numId w:val="43"/>
        </w:numPr>
        <w:jc w:val="both"/>
      </w:pPr>
      <w:r>
        <w:t>HU-008: Configuración del sistema persistente</w:t>
      </w:r>
    </w:p>
    <w:p w14:paraId="2F567A89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Validación visual de interfaces de usuario</w:t>
      </w:r>
    </w:p>
    <w:p w14:paraId="23A7A560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La validación visual del sistema se realizó mediante pruebas de aceptación de las interfaces de usuario implementadas en la aplicación móvil. La aplicación implementa una interfaz moderna y profesional siguiendo los principios de diseño minimalista con UI Kitten y Eva Design System.</w:t>
      </w:r>
    </w:p>
    <w:p w14:paraId="718011EA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Pantalla de autenticación (Login)</w:t>
      </w:r>
    </w:p>
    <w:p w14:paraId="593C2722" w14:textId="73B14653" w:rsidR="0082409F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Figura 2: Captura de pantalla de la pantalla de login</w:t>
      </w:r>
    </w:p>
    <w:p w14:paraId="26978BB1" w14:textId="77871DEC" w:rsidR="0079211C" w:rsidRPr="005B2031" w:rsidRDefault="00141295" w:rsidP="005B2031">
      <w:pPr>
        <w:jc w:val="both"/>
        <w:rPr>
          <w:lang w:val="es-PE"/>
        </w:rPr>
      </w:pPr>
      <w:r w:rsidRPr="00141295">
        <w:rPr>
          <w:lang w:val="es-PE"/>
        </w:rPr>
        <w:drawing>
          <wp:inline distT="0" distB="0" distL="0" distR="0" wp14:anchorId="1593D7F4" wp14:editId="7876345C">
            <wp:extent cx="1561605" cy="3481728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3632" cy="350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1732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lastRenderedPageBreak/>
        <w:t>La pantalla de login implementa la HU-001 (Autenticación de usuarios) con las siguientes características validadas:</w:t>
      </w:r>
    </w:p>
    <w:p w14:paraId="2BA4BCD2" w14:textId="77777777" w:rsidR="0082409F" w:rsidRPr="005B2031" w:rsidRDefault="00000000" w:rsidP="00141295">
      <w:pPr>
        <w:numPr>
          <w:ilvl w:val="0"/>
          <w:numId w:val="44"/>
        </w:numPr>
        <w:jc w:val="both"/>
        <w:rPr>
          <w:lang w:val="es-PE"/>
        </w:rPr>
      </w:pPr>
      <w:r w:rsidRPr="005B2031">
        <w:rPr>
          <w:lang w:val="es-PE"/>
        </w:rPr>
        <w:t>Campos de entrada para email y contraseña con validación en tiempo real</w:t>
      </w:r>
    </w:p>
    <w:p w14:paraId="69EC8E3E" w14:textId="77777777" w:rsidR="0082409F" w:rsidRDefault="00000000" w:rsidP="00141295">
      <w:pPr>
        <w:numPr>
          <w:ilvl w:val="0"/>
          <w:numId w:val="44"/>
        </w:numPr>
        <w:jc w:val="both"/>
      </w:pPr>
      <w:r>
        <w:t>Opción "Recordarme" para sesiones extendidas</w:t>
      </w:r>
    </w:p>
    <w:p w14:paraId="3319C514" w14:textId="77777777" w:rsidR="0082409F" w:rsidRDefault="00000000" w:rsidP="00141295">
      <w:pPr>
        <w:numPr>
          <w:ilvl w:val="0"/>
          <w:numId w:val="44"/>
        </w:numPr>
        <w:jc w:val="both"/>
      </w:pPr>
      <w:r>
        <w:t>Validación de formato de email</w:t>
      </w:r>
    </w:p>
    <w:p w14:paraId="7EAA60F6" w14:textId="77777777" w:rsidR="0082409F" w:rsidRPr="005B2031" w:rsidRDefault="00000000" w:rsidP="00141295">
      <w:pPr>
        <w:numPr>
          <w:ilvl w:val="0"/>
          <w:numId w:val="44"/>
        </w:numPr>
        <w:jc w:val="both"/>
        <w:rPr>
          <w:lang w:val="es-PE"/>
        </w:rPr>
      </w:pPr>
      <w:r w:rsidRPr="005B2031">
        <w:rPr>
          <w:lang w:val="es-PE"/>
        </w:rPr>
        <w:t>Mensajes de error en español con estados visuales (campos rojos)</w:t>
      </w:r>
    </w:p>
    <w:p w14:paraId="6956AF42" w14:textId="77777777" w:rsidR="0082409F" w:rsidRPr="005B2031" w:rsidRDefault="00000000" w:rsidP="00141295">
      <w:pPr>
        <w:numPr>
          <w:ilvl w:val="0"/>
          <w:numId w:val="44"/>
        </w:numPr>
        <w:jc w:val="both"/>
        <w:rPr>
          <w:lang w:val="es-PE"/>
        </w:rPr>
      </w:pPr>
      <w:r w:rsidRPr="005B2031">
        <w:rPr>
          <w:lang w:val="es-PE"/>
        </w:rPr>
        <w:t>Preservación del email en caso de error, limpieza de contraseña por seguridad</w:t>
      </w:r>
    </w:p>
    <w:p w14:paraId="3D8E546A" w14:textId="77777777" w:rsidR="0082409F" w:rsidRPr="005B2031" w:rsidRDefault="00000000" w:rsidP="00141295">
      <w:pPr>
        <w:numPr>
          <w:ilvl w:val="0"/>
          <w:numId w:val="44"/>
        </w:numPr>
        <w:jc w:val="both"/>
        <w:rPr>
          <w:lang w:val="es-PE"/>
        </w:rPr>
      </w:pPr>
      <w:r w:rsidRPr="005B2031">
        <w:rPr>
          <w:lang w:val="es-PE"/>
        </w:rPr>
        <w:t>Indicadores de carga durante el proceso de autenticación</w:t>
      </w:r>
    </w:p>
    <w:p w14:paraId="18492D65" w14:textId="77777777" w:rsidR="0082409F" w:rsidRPr="005B2031" w:rsidRDefault="00000000" w:rsidP="00141295">
      <w:pPr>
        <w:numPr>
          <w:ilvl w:val="0"/>
          <w:numId w:val="44"/>
        </w:numPr>
        <w:jc w:val="both"/>
        <w:rPr>
          <w:lang w:val="es-PE"/>
        </w:rPr>
      </w:pPr>
      <w:r w:rsidRPr="005B2031">
        <w:rPr>
          <w:lang w:val="es-PE"/>
        </w:rPr>
        <w:t>Diseño responsive adaptado a diferentes tamaños de pantalla</w:t>
      </w:r>
    </w:p>
    <w:p w14:paraId="4A5F28B9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Módulo de identificación de variedades</w:t>
      </w:r>
    </w:p>
    <w:p w14:paraId="3FAA216A" w14:textId="116D35F2" w:rsidR="0082409F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Figura 3: Captura de pantalla del módulo de identificación (Identify)</w:t>
      </w:r>
    </w:p>
    <w:p w14:paraId="1C71AEDA" w14:textId="3DB60966" w:rsidR="00141295" w:rsidRPr="00A76387" w:rsidRDefault="00A76387" w:rsidP="005B2031">
      <w:pPr>
        <w:jc w:val="both"/>
      </w:pPr>
      <w:r w:rsidRPr="00A76387">
        <w:drawing>
          <wp:inline distT="0" distB="0" distL="0" distR="0" wp14:anchorId="0B936234" wp14:editId="656B5D47">
            <wp:extent cx="1656607" cy="365916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0054" cy="366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C209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módulo de identificación implementa la HU-004 (Identificación de variedades con IA) con las siguientes características validadas:</w:t>
      </w:r>
    </w:p>
    <w:p w14:paraId="6FB0CE00" w14:textId="77777777" w:rsidR="0082409F" w:rsidRPr="005B2031" w:rsidRDefault="00000000" w:rsidP="00A76387">
      <w:pPr>
        <w:numPr>
          <w:ilvl w:val="0"/>
          <w:numId w:val="47"/>
        </w:numPr>
        <w:jc w:val="both"/>
        <w:rPr>
          <w:lang w:val="es-PE"/>
        </w:rPr>
      </w:pPr>
      <w:r w:rsidRPr="005B2031">
        <w:rPr>
          <w:lang w:val="es-PE"/>
        </w:rPr>
        <w:t>Interfaz para captura de fotografías o selección desde galería</w:t>
      </w:r>
    </w:p>
    <w:p w14:paraId="6CDBC438" w14:textId="77777777" w:rsidR="0082409F" w:rsidRPr="005B2031" w:rsidRDefault="00000000" w:rsidP="00A76387">
      <w:pPr>
        <w:numPr>
          <w:ilvl w:val="0"/>
          <w:numId w:val="47"/>
        </w:numPr>
        <w:jc w:val="both"/>
        <w:rPr>
          <w:lang w:val="es-PE"/>
        </w:rPr>
      </w:pPr>
      <w:r w:rsidRPr="005B2031">
        <w:rPr>
          <w:lang w:val="es-PE"/>
        </w:rPr>
        <w:t>Preprocesamiento de imágenes antes del envío</w:t>
      </w:r>
    </w:p>
    <w:p w14:paraId="460379AD" w14:textId="77777777" w:rsidR="0082409F" w:rsidRPr="005B2031" w:rsidRDefault="00000000" w:rsidP="00A76387">
      <w:pPr>
        <w:numPr>
          <w:ilvl w:val="0"/>
          <w:numId w:val="47"/>
        </w:numPr>
        <w:jc w:val="both"/>
        <w:rPr>
          <w:lang w:val="es-PE"/>
        </w:rPr>
      </w:pPr>
      <w:r w:rsidRPr="005B2031">
        <w:rPr>
          <w:lang w:val="es-PE"/>
        </w:rPr>
        <w:t>Indicador de progreso durante el procesamiento</w:t>
      </w:r>
    </w:p>
    <w:p w14:paraId="0E5FB9E4" w14:textId="77777777" w:rsidR="0082409F" w:rsidRPr="005B2031" w:rsidRDefault="00000000" w:rsidP="00A76387">
      <w:pPr>
        <w:numPr>
          <w:ilvl w:val="0"/>
          <w:numId w:val="47"/>
        </w:numPr>
        <w:jc w:val="both"/>
        <w:rPr>
          <w:lang w:val="es-PE"/>
        </w:rPr>
      </w:pPr>
      <w:r w:rsidRPr="005B2031">
        <w:rPr>
          <w:lang w:val="es-PE"/>
        </w:rPr>
        <w:t>Modal de resultados con diseño de tres pestañas (Resumen/Detalles/Consejos)</w:t>
      </w:r>
    </w:p>
    <w:p w14:paraId="096B23B8" w14:textId="77777777" w:rsidR="0082409F" w:rsidRPr="005B2031" w:rsidRDefault="00000000" w:rsidP="00A76387">
      <w:pPr>
        <w:numPr>
          <w:ilvl w:val="0"/>
          <w:numId w:val="47"/>
        </w:numPr>
        <w:jc w:val="both"/>
        <w:rPr>
          <w:lang w:val="es-PE"/>
        </w:rPr>
      </w:pPr>
      <w:r w:rsidRPr="005B2031">
        <w:rPr>
          <w:lang w:val="es-PE"/>
        </w:rPr>
        <w:t>Visualización del nivel de confianza con indicadores visuales</w:t>
      </w:r>
    </w:p>
    <w:p w14:paraId="6E45ECAF" w14:textId="77777777" w:rsidR="0082409F" w:rsidRDefault="00000000" w:rsidP="00A76387">
      <w:pPr>
        <w:numPr>
          <w:ilvl w:val="0"/>
          <w:numId w:val="47"/>
        </w:numPr>
        <w:jc w:val="both"/>
      </w:pPr>
      <w:r>
        <w:t>Predicciones alternativas (top 3 resultados)</w:t>
      </w:r>
    </w:p>
    <w:p w14:paraId="0B95E12D" w14:textId="77777777" w:rsidR="0082409F" w:rsidRPr="005B2031" w:rsidRDefault="00000000" w:rsidP="00A76387">
      <w:pPr>
        <w:numPr>
          <w:ilvl w:val="0"/>
          <w:numId w:val="47"/>
        </w:numPr>
        <w:jc w:val="both"/>
        <w:rPr>
          <w:lang w:val="es-PE"/>
        </w:rPr>
      </w:pPr>
      <w:r w:rsidRPr="005B2031">
        <w:rPr>
          <w:lang w:val="es-PE"/>
        </w:rPr>
        <w:lastRenderedPageBreak/>
        <w:t>Información detallada de la variedad identificada</w:t>
      </w:r>
    </w:p>
    <w:p w14:paraId="0FEC2888" w14:textId="77777777" w:rsidR="0082409F" w:rsidRPr="005B2031" w:rsidRDefault="00000000" w:rsidP="00A76387">
      <w:pPr>
        <w:numPr>
          <w:ilvl w:val="0"/>
          <w:numId w:val="47"/>
        </w:numPr>
        <w:jc w:val="both"/>
        <w:rPr>
          <w:lang w:val="es-PE"/>
        </w:rPr>
      </w:pPr>
      <w:r w:rsidRPr="005B2031">
        <w:rPr>
          <w:lang w:val="es-PE"/>
        </w:rPr>
        <w:t>Registro de ubicación geográfica (opcional)</w:t>
      </w:r>
    </w:p>
    <w:p w14:paraId="71DBB12F" w14:textId="77777777" w:rsidR="0082409F" w:rsidRPr="005B2031" w:rsidRDefault="00000000" w:rsidP="00A76387">
      <w:pPr>
        <w:numPr>
          <w:ilvl w:val="0"/>
          <w:numId w:val="47"/>
        </w:numPr>
        <w:jc w:val="both"/>
        <w:rPr>
          <w:lang w:val="es-PE"/>
        </w:rPr>
      </w:pPr>
      <w:r w:rsidRPr="005B2031">
        <w:rPr>
          <w:lang w:val="es-PE"/>
        </w:rPr>
        <w:t>Tiempo de procesamiento mostrado al usuario</w:t>
      </w:r>
    </w:p>
    <w:p w14:paraId="142958BB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Módulo de historial de identificaciones</w:t>
      </w:r>
    </w:p>
    <w:p w14:paraId="113DACC4" w14:textId="6EA446F9" w:rsidR="0082409F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Figura 4: Captura de pantalla del módulo de historial (History)</w:t>
      </w:r>
    </w:p>
    <w:p w14:paraId="55B102A9" w14:textId="576ABED4" w:rsidR="00A76387" w:rsidRPr="005B2031" w:rsidRDefault="00A76387" w:rsidP="005B2031">
      <w:pPr>
        <w:jc w:val="both"/>
        <w:rPr>
          <w:lang w:val="es-PE"/>
        </w:rPr>
      </w:pPr>
      <w:r w:rsidRPr="00A76387">
        <w:rPr>
          <w:lang w:val="es-PE"/>
        </w:rPr>
        <w:drawing>
          <wp:inline distT="0" distB="0" distL="0" distR="0" wp14:anchorId="3527B1D1" wp14:editId="36A09C2E">
            <wp:extent cx="1519675" cy="338446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2669" cy="33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A2D7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módulo de historial implementa la HU-005 (Historial de identificaciones) con las siguientes características validadas:</w:t>
      </w:r>
    </w:p>
    <w:p w14:paraId="2088B819" w14:textId="77777777" w:rsidR="0082409F" w:rsidRDefault="00000000" w:rsidP="00A76387">
      <w:pPr>
        <w:numPr>
          <w:ilvl w:val="0"/>
          <w:numId w:val="48"/>
        </w:numPr>
        <w:jc w:val="both"/>
      </w:pPr>
      <w:r>
        <w:t>Lista paginada de identificaciones realizadas</w:t>
      </w:r>
    </w:p>
    <w:p w14:paraId="380B4E15" w14:textId="77777777" w:rsidR="0082409F" w:rsidRPr="005B2031" w:rsidRDefault="00000000" w:rsidP="00A76387">
      <w:pPr>
        <w:numPr>
          <w:ilvl w:val="0"/>
          <w:numId w:val="48"/>
        </w:numPr>
        <w:jc w:val="both"/>
        <w:rPr>
          <w:lang w:val="es-PE"/>
        </w:rPr>
      </w:pPr>
      <w:r w:rsidRPr="005B2031">
        <w:rPr>
          <w:lang w:val="es-PE"/>
        </w:rPr>
        <w:t>Filtros por fecha, variedad, ubicación y nivel de confianza</w:t>
      </w:r>
    </w:p>
    <w:p w14:paraId="24BF3B8B" w14:textId="77777777" w:rsidR="0082409F" w:rsidRPr="005B2031" w:rsidRDefault="00000000" w:rsidP="00A76387">
      <w:pPr>
        <w:numPr>
          <w:ilvl w:val="0"/>
          <w:numId w:val="48"/>
        </w:numPr>
        <w:jc w:val="both"/>
        <w:rPr>
          <w:lang w:val="es-PE"/>
        </w:rPr>
      </w:pPr>
      <w:r w:rsidRPr="005B2031">
        <w:rPr>
          <w:lang w:val="es-PE"/>
        </w:rPr>
        <w:t>Tarjetas de identificación con información resumida</w:t>
      </w:r>
    </w:p>
    <w:p w14:paraId="575C1B03" w14:textId="77777777" w:rsidR="0082409F" w:rsidRPr="005B2031" w:rsidRDefault="00000000" w:rsidP="00A76387">
      <w:pPr>
        <w:numPr>
          <w:ilvl w:val="0"/>
          <w:numId w:val="48"/>
        </w:numPr>
        <w:jc w:val="both"/>
        <w:rPr>
          <w:lang w:val="es-PE"/>
        </w:rPr>
      </w:pPr>
      <w:r w:rsidRPr="005B2031">
        <w:rPr>
          <w:lang w:val="es-PE"/>
        </w:rPr>
        <w:t>Indicadores visuales de estado (completado, fallido, pendiente)</w:t>
      </w:r>
    </w:p>
    <w:p w14:paraId="038521ED" w14:textId="77777777" w:rsidR="0082409F" w:rsidRPr="005B2031" w:rsidRDefault="00000000" w:rsidP="00A76387">
      <w:pPr>
        <w:numPr>
          <w:ilvl w:val="0"/>
          <w:numId w:val="48"/>
        </w:numPr>
        <w:jc w:val="both"/>
        <w:rPr>
          <w:lang w:val="es-PE"/>
        </w:rPr>
      </w:pPr>
      <w:r w:rsidRPr="005B2031">
        <w:rPr>
          <w:lang w:val="es-PE"/>
        </w:rPr>
        <w:t>Acceso a detalles completos de cada identificación</w:t>
      </w:r>
    </w:p>
    <w:p w14:paraId="257340CA" w14:textId="77777777" w:rsidR="0082409F" w:rsidRDefault="00000000" w:rsidP="00A76387">
      <w:pPr>
        <w:numPr>
          <w:ilvl w:val="0"/>
          <w:numId w:val="48"/>
        </w:numPr>
        <w:jc w:val="both"/>
      </w:pPr>
      <w:r>
        <w:t>Estadísticas de identificaciones del usuario</w:t>
      </w:r>
    </w:p>
    <w:p w14:paraId="518947FE" w14:textId="77777777" w:rsidR="0082409F" w:rsidRPr="005B2031" w:rsidRDefault="00000000" w:rsidP="00A76387">
      <w:pPr>
        <w:numPr>
          <w:ilvl w:val="0"/>
          <w:numId w:val="48"/>
        </w:numPr>
        <w:jc w:val="both"/>
        <w:rPr>
          <w:lang w:val="es-PE"/>
        </w:rPr>
      </w:pPr>
      <w:r w:rsidRPr="005B2031">
        <w:rPr>
          <w:lang w:val="es-PE"/>
        </w:rPr>
        <w:t>Diseño de lista optimizado para rendimiento</w:t>
      </w:r>
    </w:p>
    <w:p w14:paraId="1A9BC779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Módulo de catálogo de variedades</w:t>
      </w:r>
    </w:p>
    <w:p w14:paraId="65402B85" w14:textId="3932DCDA" w:rsidR="0082409F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Figura 5: Captura de pantalla del módulo de catálogo (Catalog)</w:t>
      </w:r>
    </w:p>
    <w:p w14:paraId="51F8C2BF" w14:textId="47208A9E" w:rsidR="00A76387" w:rsidRPr="005B2031" w:rsidRDefault="008F3DD5" w:rsidP="005B2031">
      <w:pPr>
        <w:jc w:val="both"/>
        <w:rPr>
          <w:lang w:val="es-PE"/>
        </w:rPr>
      </w:pPr>
      <w:r w:rsidRPr="008F3DD5">
        <w:rPr>
          <w:lang w:val="es-PE"/>
        </w:rPr>
        <w:lastRenderedPageBreak/>
        <w:drawing>
          <wp:inline distT="0" distB="0" distL="0" distR="0" wp14:anchorId="4672AA70" wp14:editId="7435645F">
            <wp:extent cx="1935671" cy="4322618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8089" cy="432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80DB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módulo de catálogo implementa la HU-003 (Catálogo de variedades de papa) con las siguientes características validadas:</w:t>
      </w:r>
    </w:p>
    <w:p w14:paraId="4BA62ED8" w14:textId="77777777" w:rsidR="0082409F" w:rsidRDefault="00000000" w:rsidP="00A76387">
      <w:pPr>
        <w:numPr>
          <w:ilvl w:val="0"/>
          <w:numId w:val="49"/>
        </w:numPr>
        <w:jc w:val="both"/>
      </w:pPr>
      <w:r>
        <w:t>Grid de variedades con imágenes</w:t>
      </w:r>
    </w:p>
    <w:p w14:paraId="415FF3C7" w14:textId="77777777" w:rsidR="0082409F" w:rsidRPr="005B2031" w:rsidRDefault="00000000" w:rsidP="00A76387">
      <w:pPr>
        <w:numPr>
          <w:ilvl w:val="0"/>
          <w:numId w:val="49"/>
        </w:numPr>
        <w:jc w:val="both"/>
        <w:rPr>
          <w:lang w:val="es-PE"/>
        </w:rPr>
      </w:pPr>
      <w:r w:rsidRPr="005B2031">
        <w:rPr>
          <w:lang w:val="es-PE"/>
        </w:rPr>
        <w:t>Filtros por región, temporada y características</w:t>
      </w:r>
    </w:p>
    <w:p w14:paraId="1917F4EF" w14:textId="77777777" w:rsidR="0082409F" w:rsidRPr="005B2031" w:rsidRDefault="00000000" w:rsidP="00A76387">
      <w:pPr>
        <w:numPr>
          <w:ilvl w:val="0"/>
          <w:numId w:val="49"/>
        </w:numPr>
        <w:jc w:val="both"/>
        <w:rPr>
          <w:lang w:val="es-PE"/>
        </w:rPr>
      </w:pPr>
      <w:r w:rsidRPr="005B2031">
        <w:rPr>
          <w:lang w:val="es-PE"/>
        </w:rPr>
        <w:t>Búsqueda por nombre científico o común</w:t>
      </w:r>
    </w:p>
    <w:p w14:paraId="471C2DEB" w14:textId="77777777" w:rsidR="0082409F" w:rsidRPr="005B2031" w:rsidRDefault="00000000" w:rsidP="00A76387">
      <w:pPr>
        <w:numPr>
          <w:ilvl w:val="0"/>
          <w:numId w:val="49"/>
        </w:numPr>
        <w:jc w:val="both"/>
        <w:rPr>
          <w:lang w:val="es-PE"/>
        </w:rPr>
      </w:pPr>
      <w:r w:rsidRPr="005B2031">
        <w:rPr>
          <w:lang w:val="es-PE"/>
        </w:rPr>
        <w:t>Tarjetas de variedad con información resumida</w:t>
      </w:r>
    </w:p>
    <w:p w14:paraId="1F1A79F3" w14:textId="77777777" w:rsidR="0082409F" w:rsidRPr="005B2031" w:rsidRDefault="00000000" w:rsidP="00A76387">
      <w:pPr>
        <w:numPr>
          <w:ilvl w:val="0"/>
          <w:numId w:val="49"/>
        </w:numPr>
        <w:jc w:val="both"/>
        <w:rPr>
          <w:lang w:val="es-PE"/>
        </w:rPr>
      </w:pPr>
      <w:r w:rsidRPr="005B2031">
        <w:rPr>
          <w:lang w:val="es-PE"/>
        </w:rPr>
        <w:t>Vista detallada con toda la información de la variedad</w:t>
      </w:r>
    </w:p>
    <w:p w14:paraId="55C51021" w14:textId="77777777" w:rsidR="0082409F" w:rsidRPr="005B2031" w:rsidRDefault="00000000" w:rsidP="00A76387">
      <w:pPr>
        <w:numPr>
          <w:ilvl w:val="0"/>
          <w:numId w:val="49"/>
        </w:numPr>
        <w:jc w:val="both"/>
        <w:rPr>
          <w:lang w:val="es-PE"/>
        </w:rPr>
      </w:pPr>
      <w:r w:rsidRPr="005B2031">
        <w:rPr>
          <w:lang w:val="es-PE"/>
        </w:rPr>
        <w:t>Galería de imágenes de cada variedad</w:t>
      </w:r>
    </w:p>
    <w:p w14:paraId="0408AC51" w14:textId="77777777" w:rsidR="0082409F" w:rsidRDefault="00000000" w:rsidP="00A76387">
      <w:pPr>
        <w:numPr>
          <w:ilvl w:val="0"/>
          <w:numId w:val="49"/>
        </w:numPr>
        <w:jc w:val="both"/>
      </w:pPr>
      <w:r>
        <w:t>Información nutricional y usos culinarios</w:t>
      </w:r>
    </w:p>
    <w:p w14:paraId="5BC7493C" w14:textId="77777777" w:rsidR="0082409F" w:rsidRPr="005B2031" w:rsidRDefault="00000000" w:rsidP="00A76387">
      <w:pPr>
        <w:numPr>
          <w:ilvl w:val="0"/>
          <w:numId w:val="49"/>
        </w:numPr>
        <w:jc w:val="both"/>
        <w:rPr>
          <w:lang w:val="es-PE"/>
        </w:rPr>
      </w:pPr>
      <w:r w:rsidRPr="005B2031">
        <w:rPr>
          <w:lang w:val="es-PE"/>
        </w:rPr>
        <w:t>Consejos de identificación y errores comunes</w:t>
      </w:r>
    </w:p>
    <w:p w14:paraId="632E6FA6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Módulo de gestión de usuarios</w:t>
      </w:r>
    </w:p>
    <w:p w14:paraId="077E316A" w14:textId="3C08138C" w:rsidR="0082409F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Figura 7: Captura de pantalla del módulo de gestión de usuarios (Users)</w:t>
      </w:r>
    </w:p>
    <w:p w14:paraId="411995C5" w14:textId="2A45E310" w:rsidR="008F3DD5" w:rsidRPr="005B2031" w:rsidRDefault="008F3DD5" w:rsidP="005B2031">
      <w:pPr>
        <w:jc w:val="both"/>
        <w:rPr>
          <w:lang w:val="es-PE"/>
        </w:rPr>
      </w:pPr>
      <w:r w:rsidRPr="008F3DD5">
        <w:rPr>
          <w:lang w:val="es-PE"/>
        </w:rPr>
        <w:lastRenderedPageBreak/>
        <w:drawing>
          <wp:inline distT="0" distB="0" distL="0" distR="0" wp14:anchorId="5624B84D" wp14:editId="1AEB11CC">
            <wp:extent cx="1747413" cy="384760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0433" cy="385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5786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módulo de gestión de usuarios implementa la HU-002 (Gestión de usuarios) con las siguientes características validadas:</w:t>
      </w:r>
    </w:p>
    <w:p w14:paraId="4C3C6301" w14:textId="77777777" w:rsidR="0082409F" w:rsidRPr="005B2031" w:rsidRDefault="00000000" w:rsidP="008F3DD5">
      <w:pPr>
        <w:numPr>
          <w:ilvl w:val="0"/>
          <w:numId w:val="50"/>
        </w:numPr>
        <w:jc w:val="both"/>
        <w:rPr>
          <w:lang w:val="es-PE"/>
        </w:rPr>
      </w:pPr>
      <w:r w:rsidRPr="005B2031">
        <w:rPr>
          <w:lang w:val="es-PE"/>
        </w:rPr>
        <w:t>Tabla paginada de usuarios con información completa</w:t>
      </w:r>
    </w:p>
    <w:p w14:paraId="43AF0776" w14:textId="77777777" w:rsidR="0082409F" w:rsidRPr="005B2031" w:rsidRDefault="00000000" w:rsidP="008F3DD5">
      <w:pPr>
        <w:numPr>
          <w:ilvl w:val="0"/>
          <w:numId w:val="50"/>
        </w:numPr>
        <w:jc w:val="both"/>
        <w:rPr>
          <w:lang w:val="es-PE"/>
        </w:rPr>
      </w:pPr>
      <w:r w:rsidRPr="005B2031">
        <w:rPr>
          <w:lang w:val="es-PE"/>
        </w:rPr>
        <w:t>Filtros por rol, estado y búsqueda por nombre/email</w:t>
      </w:r>
    </w:p>
    <w:p w14:paraId="2CBE1B80" w14:textId="77777777" w:rsidR="0082409F" w:rsidRPr="005B2031" w:rsidRDefault="00000000" w:rsidP="008F3DD5">
      <w:pPr>
        <w:numPr>
          <w:ilvl w:val="0"/>
          <w:numId w:val="50"/>
        </w:numPr>
        <w:jc w:val="both"/>
        <w:rPr>
          <w:lang w:val="es-PE"/>
        </w:rPr>
      </w:pPr>
      <w:r w:rsidRPr="005B2031">
        <w:rPr>
          <w:lang w:val="es-PE"/>
        </w:rPr>
        <w:t>Formulario de creación de usuarios con validaciones</w:t>
      </w:r>
    </w:p>
    <w:p w14:paraId="1431CAFB" w14:textId="77777777" w:rsidR="0082409F" w:rsidRPr="005B2031" w:rsidRDefault="00000000" w:rsidP="008F3DD5">
      <w:pPr>
        <w:numPr>
          <w:ilvl w:val="0"/>
          <w:numId w:val="50"/>
        </w:numPr>
        <w:jc w:val="both"/>
        <w:rPr>
          <w:lang w:val="es-PE"/>
        </w:rPr>
      </w:pPr>
      <w:r w:rsidRPr="005B2031">
        <w:rPr>
          <w:lang w:val="es-PE"/>
        </w:rPr>
        <w:t>Formulario de edición de usuarios existentes</w:t>
      </w:r>
    </w:p>
    <w:p w14:paraId="5544AB9D" w14:textId="77777777" w:rsidR="0082409F" w:rsidRPr="005B2031" w:rsidRDefault="00000000" w:rsidP="008F3DD5">
      <w:pPr>
        <w:numPr>
          <w:ilvl w:val="0"/>
          <w:numId w:val="50"/>
        </w:numPr>
        <w:jc w:val="both"/>
        <w:rPr>
          <w:lang w:val="es-PE"/>
        </w:rPr>
      </w:pPr>
      <w:r w:rsidRPr="005B2031">
        <w:rPr>
          <w:lang w:val="es-PE"/>
        </w:rPr>
        <w:t>Operaciones en lote (eliminación múltiple)</w:t>
      </w:r>
    </w:p>
    <w:p w14:paraId="46789B39" w14:textId="77777777" w:rsidR="0082409F" w:rsidRPr="005B2031" w:rsidRDefault="00000000" w:rsidP="008F3DD5">
      <w:pPr>
        <w:numPr>
          <w:ilvl w:val="0"/>
          <w:numId w:val="50"/>
        </w:numPr>
        <w:jc w:val="both"/>
        <w:rPr>
          <w:lang w:val="es-PE"/>
        </w:rPr>
      </w:pPr>
      <w:r w:rsidRPr="005B2031">
        <w:rPr>
          <w:lang w:val="es-PE"/>
        </w:rPr>
        <w:t>Validación de DNI peruano (8 dígitos)</w:t>
      </w:r>
    </w:p>
    <w:p w14:paraId="1BE7B6D8" w14:textId="77777777" w:rsidR="0082409F" w:rsidRDefault="00000000" w:rsidP="008F3DD5">
      <w:pPr>
        <w:numPr>
          <w:ilvl w:val="0"/>
          <w:numId w:val="50"/>
        </w:numPr>
        <w:jc w:val="both"/>
      </w:pPr>
      <w:r>
        <w:t>Prevención de auto-eliminación</w:t>
      </w:r>
    </w:p>
    <w:p w14:paraId="235E4DD8" w14:textId="77777777" w:rsidR="0082409F" w:rsidRPr="005B2031" w:rsidRDefault="00000000" w:rsidP="008F3DD5">
      <w:pPr>
        <w:numPr>
          <w:ilvl w:val="0"/>
          <w:numId w:val="50"/>
        </w:numPr>
        <w:jc w:val="both"/>
        <w:rPr>
          <w:lang w:val="es-PE"/>
        </w:rPr>
      </w:pPr>
      <w:r w:rsidRPr="005B2031">
        <w:rPr>
          <w:lang w:val="es-PE"/>
        </w:rPr>
        <w:t>Indicadores de estado (activo, inactivo, suspendido)</w:t>
      </w:r>
    </w:p>
    <w:p w14:paraId="73DD14FB" w14:textId="77777777" w:rsidR="0082409F" w:rsidRPr="005B2031" w:rsidRDefault="00000000" w:rsidP="008F3DD5">
      <w:pPr>
        <w:numPr>
          <w:ilvl w:val="0"/>
          <w:numId w:val="50"/>
        </w:numPr>
        <w:jc w:val="both"/>
        <w:rPr>
          <w:lang w:val="es-PE"/>
        </w:rPr>
      </w:pPr>
      <w:r w:rsidRPr="005B2031">
        <w:rPr>
          <w:lang w:val="es-PE"/>
        </w:rPr>
        <w:t>Diseño de tabla profesional con acciones por fila</w:t>
      </w:r>
    </w:p>
    <w:p w14:paraId="037AE643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Módulo de gestión de variedades</w:t>
      </w:r>
    </w:p>
    <w:p w14:paraId="1CE03C3C" w14:textId="190EB99E" w:rsidR="0082409F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Insertar Figura 8: Captura de pantalla del módulo de gestión de variedades (Varieties)</w:t>
      </w:r>
    </w:p>
    <w:p w14:paraId="711F94A8" w14:textId="51ADCF0E" w:rsidR="008F3DD5" w:rsidRPr="005B2031" w:rsidRDefault="008F3DD5" w:rsidP="005B2031">
      <w:pPr>
        <w:jc w:val="both"/>
        <w:rPr>
          <w:lang w:val="es-PE"/>
        </w:rPr>
      </w:pPr>
      <w:r w:rsidRPr="008F3DD5">
        <w:rPr>
          <w:lang w:val="es-PE"/>
        </w:rPr>
        <w:lastRenderedPageBreak/>
        <w:drawing>
          <wp:inline distT="0" distB="0" distL="0" distR="0" wp14:anchorId="13ED3583" wp14:editId="5B931E8E">
            <wp:extent cx="1731537" cy="3788228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6313" cy="379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7D7F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módulo de gestión de variedades implementa la HU-009 (Gestión de variedades) con las siguientes características validadas:</w:t>
      </w:r>
    </w:p>
    <w:p w14:paraId="26A257B7" w14:textId="77777777" w:rsidR="0082409F" w:rsidRPr="005B2031" w:rsidRDefault="00000000" w:rsidP="008F3DD5">
      <w:pPr>
        <w:numPr>
          <w:ilvl w:val="0"/>
          <w:numId w:val="51"/>
        </w:numPr>
        <w:jc w:val="both"/>
        <w:rPr>
          <w:lang w:val="es-PE"/>
        </w:rPr>
      </w:pPr>
      <w:r w:rsidRPr="005B2031">
        <w:rPr>
          <w:lang w:val="es-PE"/>
        </w:rPr>
        <w:t>Tabla paginada de variedades con información completa</w:t>
      </w:r>
    </w:p>
    <w:p w14:paraId="3D0BD482" w14:textId="77777777" w:rsidR="0082409F" w:rsidRPr="005B2031" w:rsidRDefault="00000000" w:rsidP="008F3DD5">
      <w:pPr>
        <w:numPr>
          <w:ilvl w:val="0"/>
          <w:numId w:val="51"/>
        </w:numPr>
        <w:jc w:val="both"/>
        <w:rPr>
          <w:lang w:val="es-PE"/>
        </w:rPr>
      </w:pPr>
      <w:r w:rsidRPr="005B2031">
        <w:rPr>
          <w:lang w:val="es-PE"/>
        </w:rPr>
        <w:t>Filtros por región, temporada y estado</w:t>
      </w:r>
    </w:p>
    <w:p w14:paraId="09E44E94" w14:textId="77777777" w:rsidR="0082409F" w:rsidRPr="005B2031" w:rsidRDefault="00000000" w:rsidP="008F3DD5">
      <w:pPr>
        <w:numPr>
          <w:ilvl w:val="0"/>
          <w:numId w:val="51"/>
        </w:numPr>
        <w:jc w:val="both"/>
        <w:rPr>
          <w:lang w:val="es-PE"/>
        </w:rPr>
      </w:pPr>
      <w:r w:rsidRPr="005B2031">
        <w:rPr>
          <w:lang w:val="es-PE"/>
        </w:rPr>
        <w:t>Formulario de creación con todos los campos</w:t>
      </w:r>
    </w:p>
    <w:p w14:paraId="16A744F5" w14:textId="77777777" w:rsidR="0082409F" w:rsidRDefault="00000000" w:rsidP="008F3DD5">
      <w:pPr>
        <w:numPr>
          <w:ilvl w:val="0"/>
          <w:numId w:val="51"/>
        </w:numPr>
        <w:jc w:val="both"/>
      </w:pPr>
      <w:r>
        <w:t>Formulario de edición con validaciones</w:t>
      </w:r>
    </w:p>
    <w:p w14:paraId="2A0D1F88" w14:textId="77777777" w:rsidR="0082409F" w:rsidRPr="005B2031" w:rsidRDefault="00000000" w:rsidP="008F3DD5">
      <w:pPr>
        <w:numPr>
          <w:ilvl w:val="0"/>
          <w:numId w:val="51"/>
        </w:numPr>
        <w:jc w:val="both"/>
        <w:rPr>
          <w:lang w:val="es-PE"/>
        </w:rPr>
      </w:pPr>
      <w:r w:rsidRPr="005B2031">
        <w:rPr>
          <w:lang w:val="es-PE"/>
        </w:rPr>
        <w:t>Carga de múltiples imágenes por variedad</w:t>
      </w:r>
    </w:p>
    <w:p w14:paraId="547F648B" w14:textId="77777777" w:rsidR="0082409F" w:rsidRPr="005B2031" w:rsidRDefault="00000000" w:rsidP="008F3DD5">
      <w:pPr>
        <w:numPr>
          <w:ilvl w:val="0"/>
          <w:numId w:val="51"/>
        </w:numPr>
        <w:jc w:val="both"/>
        <w:rPr>
          <w:lang w:val="es-PE"/>
        </w:rPr>
      </w:pPr>
      <w:r w:rsidRPr="005B2031">
        <w:rPr>
          <w:lang w:val="es-PE"/>
        </w:rPr>
        <w:t>Validación de duplicados (nombre científico)</w:t>
      </w:r>
    </w:p>
    <w:p w14:paraId="364114EB" w14:textId="77777777" w:rsidR="0082409F" w:rsidRDefault="00000000" w:rsidP="008F3DD5">
      <w:pPr>
        <w:numPr>
          <w:ilvl w:val="0"/>
          <w:numId w:val="51"/>
        </w:numPr>
        <w:jc w:val="both"/>
      </w:pPr>
      <w:r>
        <w:t>Eliminación lógica de variedades</w:t>
      </w:r>
    </w:p>
    <w:p w14:paraId="79CC4ED7" w14:textId="77777777" w:rsidR="0082409F" w:rsidRPr="005B2031" w:rsidRDefault="00000000" w:rsidP="008F3DD5">
      <w:pPr>
        <w:numPr>
          <w:ilvl w:val="0"/>
          <w:numId w:val="51"/>
        </w:numPr>
        <w:jc w:val="both"/>
        <w:rPr>
          <w:lang w:val="es-PE"/>
        </w:rPr>
      </w:pPr>
      <w:r w:rsidRPr="005B2031">
        <w:rPr>
          <w:lang w:val="es-PE"/>
        </w:rPr>
        <w:t>Marcado de variedades destacadas (featured)</w:t>
      </w:r>
    </w:p>
    <w:p w14:paraId="2DF97548" w14:textId="77777777" w:rsidR="0082409F" w:rsidRPr="005B2031" w:rsidRDefault="00000000" w:rsidP="008F3DD5">
      <w:pPr>
        <w:numPr>
          <w:ilvl w:val="0"/>
          <w:numId w:val="51"/>
        </w:numPr>
        <w:jc w:val="both"/>
        <w:rPr>
          <w:lang w:val="es-PE"/>
        </w:rPr>
      </w:pPr>
      <w:r w:rsidRPr="005B2031">
        <w:rPr>
          <w:lang w:val="es-PE"/>
        </w:rPr>
        <w:t>Diseño de formulario con secciones organizadas</w:t>
      </w:r>
    </w:p>
    <w:p w14:paraId="561529A4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Módulo de reportes</w:t>
      </w:r>
    </w:p>
    <w:p w14:paraId="04EB544B" w14:textId="61A71850" w:rsidR="0082409F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Figura 9: Captura de pantalla del módulo de reportes (Reports)</w:t>
      </w:r>
    </w:p>
    <w:p w14:paraId="155E7486" w14:textId="7F520DD3" w:rsidR="008F3DD5" w:rsidRPr="005B2031" w:rsidRDefault="008F3DD5" w:rsidP="005B2031">
      <w:pPr>
        <w:jc w:val="both"/>
        <w:rPr>
          <w:lang w:val="es-PE"/>
        </w:rPr>
      </w:pPr>
      <w:r w:rsidRPr="008F3DD5">
        <w:rPr>
          <w:lang w:val="es-PE"/>
        </w:rPr>
        <w:lastRenderedPageBreak/>
        <w:drawing>
          <wp:inline distT="0" distB="0" distL="0" distR="0" wp14:anchorId="09E94BDF" wp14:editId="58A66DDF">
            <wp:extent cx="1377537" cy="3007174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83465" cy="30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814F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módulo de reportes implementa la HU-007 (Exportación de datos) con las siguientes características validadas:</w:t>
      </w:r>
    </w:p>
    <w:p w14:paraId="48269927" w14:textId="77777777" w:rsidR="0082409F" w:rsidRPr="005B2031" w:rsidRDefault="00000000" w:rsidP="008F3DD5">
      <w:pPr>
        <w:numPr>
          <w:ilvl w:val="0"/>
          <w:numId w:val="52"/>
        </w:numPr>
        <w:jc w:val="both"/>
        <w:rPr>
          <w:lang w:val="es-PE"/>
        </w:rPr>
      </w:pPr>
      <w:r w:rsidRPr="005B2031">
        <w:rPr>
          <w:lang w:val="es-PE"/>
        </w:rPr>
        <w:t>Selección de tipo de reporte (usuarios, identificaciones, variedades)</w:t>
      </w:r>
    </w:p>
    <w:p w14:paraId="0BCE44C3" w14:textId="77777777" w:rsidR="0082409F" w:rsidRPr="005B2031" w:rsidRDefault="00000000" w:rsidP="008F3DD5">
      <w:pPr>
        <w:numPr>
          <w:ilvl w:val="0"/>
          <w:numId w:val="52"/>
        </w:numPr>
        <w:jc w:val="both"/>
        <w:rPr>
          <w:lang w:val="es-PE"/>
        </w:rPr>
      </w:pPr>
      <w:r w:rsidRPr="005B2031">
        <w:rPr>
          <w:lang w:val="es-PE"/>
        </w:rPr>
        <w:t>Filtros avanzados por fecha, región, usuario</w:t>
      </w:r>
    </w:p>
    <w:p w14:paraId="0330AD48" w14:textId="77777777" w:rsidR="0082409F" w:rsidRPr="005B2031" w:rsidRDefault="00000000" w:rsidP="008F3DD5">
      <w:pPr>
        <w:numPr>
          <w:ilvl w:val="0"/>
          <w:numId w:val="52"/>
        </w:numPr>
        <w:jc w:val="both"/>
        <w:rPr>
          <w:lang w:val="es-PE"/>
        </w:rPr>
      </w:pPr>
      <w:r w:rsidRPr="005B2031">
        <w:rPr>
          <w:lang w:val="es-PE"/>
        </w:rPr>
        <w:t>Previsualización de datos antes de exportar</w:t>
      </w:r>
    </w:p>
    <w:p w14:paraId="7D745EB9" w14:textId="77777777" w:rsidR="0082409F" w:rsidRPr="005B2031" w:rsidRDefault="00000000" w:rsidP="008F3DD5">
      <w:pPr>
        <w:numPr>
          <w:ilvl w:val="0"/>
          <w:numId w:val="52"/>
        </w:numPr>
        <w:jc w:val="both"/>
        <w:rPr>
          <w:lang w:val="es-PE"/>
        </w:rPr>
      </w:pPr>
      <w:r w:rsidRPr="005B2031">
        <w:rPr>
          <w:lang w:val="es-PE"/>
        </w:rPr>
        <w:t>Botones de exportación a PDF y Excel</w:t>
      </w:r>
    </w:p>
    <w:p w14:paraId="7462C88E" w14:textId="77777777" w:rsidR="0082409F" w:rsidRPr="005B2031" w:rsidRDefault="00000000" w:rsidP="008F3DD5">
      <w:pPr>
        <w:numPr>
          <w:ilvl w:val="0"/>
          <w:numId w:val="52"/>
        </w:numPr>
        <w:jc w:val="both"/>
        <w:rPr>
          <w:lang w:val="es-PE"/>
        </w:rPr>
      </w:pPr>
      <w:r w:rsidRPr="005B2031">
        <w:rPr>
          <w:lang w:val="es-PE"/>
        </w:rPr>
        <w:t>Indicadores de progreso durante la generación</w:t>
      </w:r>
    </w:p>
    <w:p w14:paraId="0CB4EF58" w14:textId="77777777" w:rsidR="0082409F" w:rsidRPr="005B2031" w:rsidRDefault="00000000" w:rsidP="008F3DD5">
      <w:pPr>
        <w:numPr>
          <w:ilvl w:val="0"/>
          <w:numId w:val="52"/>
        </w:numPr>
        <w:jc w:val="both"/>
        <w:rPr>
          <w:lang w:val="es-PE"/>
        </w:rPr>
      </w:pPr>
      <w:r w:rsidRPr="005B2031">
        <w:rPr>
          <w:lang w:val="es-PE"/>
        </w:rPr>
        <w:t>Visualización de mapas con ubicaciones de identificaciones</w:t>
      </w:r>
    </w:p>
    <w:p w14:paraId="144EAAE9" w14:textId="77777777" w:rsidR="0082409F" w:rsidRDefault="00000000" w:rsidP="008F3DD5">
      <w:pPr>
        <w:numPr>
          <w:ilvl w:val="0"/>
          <w:numId w:val="52"/>
        </w:numPr>
        <w:jc w:val="both"/>
      </w:pPr>
      <w:r>
        <w:t>Estadísticas agregadas por región</w:t>
      </w:r>
    </w:p>
    <w:p w14:paraId="28FF5901" w14:textId="77777777" w:rsidR="0082409F" w:rsidRPr="005B2031" w:rsidRDefault="00000000" w:rsidP="008F3DD5">
      <w:pPr>
        <w:numPr>
          <w:ilvl w:val="0"/>
          <w:numId w:val="52"/>
        </w:numPr>
        <w:jc w:val="both"/>
        <w:rPr>
          <w:lang w:val="es-PE"/>
        </w:rPr>
      </w:pPr>
      <w:r w:rsidRPr="005B2031">
        <w:rPr>
          <w:lang w:val="es-PE"/>
        </w:rPr>
        <w:t>Diseño profesional con opciones de configuración</w:t>
      </w:r>
    </w:p>
    <w:p w14:paraId="67064338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Módulo de configuración del sistema</w:t>
      </w:r>
    </w:p>
    <w:p w14:paraId="764D9C99" w14:textId="274C8DF2" w:rsidR="0082409F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Figura 10: Captura de pantalla del módulo de configuración (Configuration)</w:t>
      </w:r>
    </w:p>
    <w:p w14:paraId="11837884" w14:textId="2122A619" w:rsidR="008F3DD5" w:rsidRPr="005B2031" w:rsidRDefault="008F3DD5" w:rsidP="005B2031">
      <w:pPr>
        <w:jc w:val="both"/>
        <w:rPr>
          <w:lang w:val="es-PE"/>
        </w:rPr>
      </w:pPr>
      <w:r w:rsidRPr="008F3DD5">
        <w:rPr>
          <w:lang w:val="es-PE"/>
        </w:rPr>
        <w:lastRenderedPageBreak/>
        <w:drawing>
          <wp:inline distT="0" distB="0" distL="0" distR="0" wp14:anchorId="494AD696" wp14:editId="6F853415">
            <wp:extent cx="1674420" cy="364221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9496" cy="36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90F2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módulo de configuración implementa la HU-008 (Configuración del sistema) con las siguientes características validadas:</w:t>
      </w:r>
    </w:p>
    <w:p w14:paraId="5E2E5506" w14:textId="77777777" w:rsidR="0082409F" w:rsidRPr="005B2031" w:rsidRDefault="00000000" w:rsidP="008F3DD5">
      <w:pPr>
        <w:numPr>
          <w:ilvl w:val="0"/>
          <w:numId w:val="53"/>
        </w:numPr>
        <w:jc w:val="both"/>
        <w:rPr>
          <w:lang w:val="es-PE"/>
        </w:rPr>
      </w:pPr>
      <w:r w:rsidRPr="005B2031">
        <w:rPr>
          <w:lang w:val="es-PE"/>
        </w:rPr>
        <w:t>Secciones organizadas por tipo de configuración</w:t>
      </w:r>
    </w:p>
    <w:p w14:paraId="3280C177" w14:textId="77777777" w:rsidR="0082409F" w:rsidRPr="005B2031" w:rsidRDefault="00000000" w:rsidP="008F3DD5">
      <w:pPr>
        <w:numPr>
          <w:ilvl w:val="0"/>
          <w:numId w:val="53"/>
        </w:numPr>
        <w:jc w:val="both"/>
        <w:rPr>
          <w:lang w:val="es-PE"/>
        </w:rPr>
      </w:pPr>
      <w:r w:rsidRPr="005B2031">
        <w:rPr>
          <w:lang w:val="es-PE"/>
        </w:rPr>
        <w:t>Configuración de modelos de IA (activar/desactivar, modelo por defecto)</w:t>
      </w:r>
    </w:p>
    <w:p w14:paraId="108AB67E" w14:textId="77777777" w:rsidR="0082409F" w:rsidRPr="005B2031" w:rsidRDefault="00000000" w:rsidP="008F3DD5">
      <w:pPr>
        <w:numPr>
          <w:ilvl w:val="0"/>
          <w:numId w:val="53"/>
        </w:numPr>
        <w:jc w:val="both"/>
        <w:rPr>
          <w:lang w:val="es-PE"/>
        </w:rPr>
      </w:pPr>
      <w:r w:rsidRPr="005B2031">
        <w:rPr>
          <w:lang w:val="es-PE"/>
        </w:rPr>
        <w:t>Ajuste de umbral de confianza para identificaciones</w:t>
      </w:r>
    </w:p>
    <w:p w14:paraId="3487C575" w14:textId="77777777" w:rsidR="0082409F" w:rsidRPr="005B2031" w:rsidRDefault="00000000" w:rsidP="008F3DD5">
      <w:pPr>
        <w:numPr>
          <w:ilvl w:val="0"/>
          <w:numId w:val="53"/>
        </w:numPr>
        <w:jc w:val="both"/>
        <w:rPr>
          <w:lang w:val="es-PE"/>
        </w:rPr>
      </w:pPr>
      <w:r w:rsidRPr="005B2031">
        <w:rPr>
          <w:lang w:val="es-PE"/>
        </w:rPr>
        <w:t>Configuración de geolocalización (habilitar/deshabilitar, requerir ubicación)</w:t>
      </w:r>
    </w:p>
    <w:p w14:paraId="57AEF07F" w14:textId="77777777" w:rsidR="0082409F" w:rsidRPr="005B2031" w:rsidRDefault="00000000" w:rsidP="008F3DD5">
      <w:pPr>
        <w:numPr>
          <w:ilvl w:val="0"/>
          <w:numId w:val="53"/>
        </w:numPr>
        <w:jc w:val="both"/>
        <w:rPr>
          <w:lang w:val="es-PE"/>
        </w:rPr>
      </w:pPr>
      <w:r w:rsidRPr="005B2031">
        <w:rPr>
          <w:lang w:val="es-PE"/>
        </w:rPr>
        <w:t>Configuraciones generales (nombre de aplicación, modo mantenimiento)</w:t>
      </w:r>
    </w:p>
    <w:p w14:paraId="6D4D0D8D" w14:textId="77777777" w:rsidR="0082409F" w:rsidRPr="005B2031" w:rsidRDefault="00000000" w:rsidP="008F3DD5">
      <w:pPr>
        <w:numPr>
          <w:ilvl w:val="0"/>
          <w:numId w:val="53"/>
        </w:numPr>
        <w:jc w:val="both"/>
        <w:rPr>
          <w:lang w:val="es-PE"/>
        </w:rPr>
      </w:pPr>
      <w:r w:rsidRPr="005B2031">
        <w:rPr>
          <w:lang w:val="es-PE"/>
        </w:rPr>
        <w:t>Validación de valores antes de guardar</w:t>
      </w:r>
    </w:p>
    <w:p w14:paraId="400DDD1F" w14:textId="77777777" w:rsidR="0082409F" w:rsidRDefault="00000000" w:rsidP="008F3DD5">
      <w:pPr>
        <w:numPr>
          <w:ilvl w:val="0"/>
          <w:numId w:val="53"/>
        </w:numPr>
        <w:jc w:val="both"/>
      </w:pPr>
      <w:r>
        <w:t>Indicadores de cambios no guardados</w:t>
      </w:r>
    </w:p>
    <w:p w14:paraId="6EE8D4B0" w14:textId="77777777" w:rsidR="0082409F" w:rsidRPr="005B2031" w:rsidRDefault="00000000" w:rsidP="008F3DD5">
      <w:pPr>
        <w:numPr>
          <w:ilvl w:val="0"/>
          <w:numId w:val="53"/>
        </w:numPr>
        <w:jc w:val="both"/>
        <w:rPr>
          <w:lang w:val="es-PE"/>
        </w:rPr>
      </w:pPr>
      <w:r w:rsidRPr="005B2031">
        <w:rPr>
          <w:lang w:val="es-PE"/>
        </w:rPr>
        <w:t>Diseño de formulario con switches, sliders y campos de texto</w:t>
      </w:r>
    </w:p>
    <w:p w14:paraId="75344963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Indicadores de estado offline</w:t>
      </w:r>
    </w:p>
    <w:p w14:paraId="71F05911" w14:textId="0B1538DD" w:rsidR="0082409F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Figura 11: Captura de pantalla de alertas offline en módulos administrativos</w:t>
      </w:r>
    </w:p>
    <w:p w14:paraId="1129B5F9" w14:textId="67771254" w:rsidR="00163FCE" w:rsidRPr="005B2031" w:rsidRDefault="00163FCE" w:rsidP="005B2031">
      <w:pPr>
        <w:jc w:val="both"/>
        <w:rPr>
          <w:lang w:val="es-PE"/>
        </w:rPr>
      </w:pPr>
      <w:r w:rsidRPr="00163FCE">
        <w:rPr>
          <w:lang w:val="es-PE"/>
        </w:rPr>
        <w:lastRenderedPageBreak/>
        <w:drawing>
          <wp:inline distT="0" distB="0" distL="0" distR="0" wp14:anchorId="5E06FE53" wp14:editId="6301D274">
            <wp:extent cx="1812268" cy="3972296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18651" cy="398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D5FE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La implementación de la HU-010 (Sincronización offline) incluye las siguientes características validadas:</w:t>
      </w:r>
    </w:p>
    <w:p w14:paraId="0B3F2BA5" w14:textId="77777777" w:rsidR="0082409F" w:rsidRPr="005B2031" w:rsidRDefault="00000000" w:rsidP="00163FCE">
      <w:pPr>
        <w:numPr>
          <w:ilvl w:val="0"/>
          <w:numId w:val="54"/>
        </w:numPr>
        <w:jc w:val="both"/>
        <w:rPr>
          <w:lang w:val="es-PE"/>
        </w:rPr>
      </w:pPr>
      <w:r w:rsidRPr="005B2031">
        <w:rPr>
          <w:lang w:val="es-PE"/>
        </w:rPr>
        <w:t>Banner persistente de alerta offline en módulos administrativos</w:t>
      </w:r>
    </w:p>
    <w:p w14:paraId="117A1F87" w14:textId="77777777" w:rsidR="0082409F" w:rsidRPr="005B2031" w:rsidRDefault="00000000" w:rsidP="00163FCE">
      <w:pPr>
        <w:numPr>
          <w:ilvl w:val="0"/>
          <w:numId w:val="54"/>
        </w:numPr>
        <w:jc w:val="both"/>
        <w:rPr>
          <w:lang w:val="es-PE"/>
        </w:rPr>
      </w:pPr>
      <w:r w:rsidRPr="005B2031">
        <w:rPr>
          <w:lang w:val="es-PE"/>
        </w:rPr>
        <w:t>Banner no bloqueante en módulo de identificación</w:t>
      </w:r>
    </w:p>
    <w:p w14:paraId="15183591" w14:textId="77777777" w:rsidR="0082409F" w:rsidRPr="005B2031" w:rsidRDefault="00000000" w:rsidP="00163FCE">
      <w:pPr>
        <w:numPr>
          <w:ilvl w:val="0"/>
          <w:numId w:val="54"/>
        </w:numPr>
        <w:jc w:val="both"/>
        <w:rPr>
          <w:lang w:val="es-PE"/>
        </w:rPr>
      </w:pPr>
      <w:r w:rsidRPr="005B2031">
        <w:rPr>
          <w:lang w:val="es-PE"/>
        </w:rPr>
        <w:t>Indicadores de estado de conexión en tiempo real</w:t>
      </w:r>
    </w:p>
    <w:p w14:paraId="5CCBC601" w14:textId="77777777" w:rsidR="0082409F" w:rsidRPr="005B2031" w:rsidRDefault="00000000" w:rsidP="00163FCE">
      <w:pPr>
        <w:numPr>
          <w:ilvl w:val="0"/>
          <w:numId w:val="54"/>
        </w:numPr>
        <w:jc w:val="both"/>
        <w:rPr>
          <w:lang w:val="es-PE"/>
        </w:rPr>
      </w:pPr>
      <w:r w:rsidRPr="005B2031">
        <w:rPr>
          <w:lang w:val="es-PE"/>
        </w:rPr>
        <w:t>Mensajes claros sobre funcionalidad limitada offline</w:t>
      </w:r>
    </w:p>
    <w:p w14:paraId="1077F566" w14:textId="77777777" w:rsidR="0082409F" w:rsidRPr="005B2031" w:rsidRDefault="00000000" w:rsidP="00163FCE">
      <w:pPr>
        <w:numPr>
          <w:ilvl w:val="0"/>
          <w:numId w:val="54"/>
        </w:numPr>
        <w:jc w:val="both"/>
        <w:rPr>
          <w:lang w:val="es-PE"/>
        </w:rPr>
      </w:pPr>
      <w:r w:rsidRPr="005B2031">
        <w:rPr>
          <w:lang w:val="es-PE"/>
        </w:rPr>
        <w:t>Diseño consistente con el sistema de diseño</w:t>
      </w:r>
    </w:p>
    <w:p w14:paraId="650E0625" w14:textId="77777777" w:rsidR="0082409F" w:rsidRPr="005B2031" w:rsidRDefault="00000000" w:rsidP="00163FCE">
      <w:pPr>
        <w:numPr>
          <w:ilvl w:val="0"/>
          <w:numId w:val="54"/>
        </w:numPr>
        <w:jc w:val="both"/>
        <w:rPr>
          <w:lang w:val="es-PE"/>
        </w:rPr>
      </w:pPr>
      <w:r w:rsidRPr="005B2031">
        <w:rPr>
          <w:lang w:val="es-PE"/>
        </w:rPr>
        <w:t>Alertas no dismissibles cuando offline (sin botón cerrar)</w:t>
      </w:r>
    </w:p>
    <w:p w14:paraId="660EAD34" w14:textId="77777777" w:rsidR="0082409F" w:rsidRDefault="00000000" w:rsidP="00163FCE">
      <w:pPr>
        <w:numPr>
          <w:ilvl w:val="0"/>
          <w:numId w:val="54"/>
        </w:numPr>
        <w:jc w:val="both"/>
      </w:pPr>
      <w:r>
        <w:t>Desaparición automática al recuperar conexión</w:t>
      </w:r>
    </w:p>
    <w:p w14:paraId="5C179614" w14:textId="77777777" w:rsidR="0082409F" w:rsidRDefault="00000000" w:rsidP="005B2031">
      <w:pPr>
        <w:pStyle w:val="Ttulo3"/>
        <w:jc w:val="both"/>
        <w:rPr>
          <w:b w:val="0"/>
        </w:rPr>
      </w:pPr>
      <w:r>
        <w:rPr>
          <w:b w:val="0"/>
        </w:rPr>
        <w:t>Herramientas de testing</w:t>
      </w:r>
    </w:p>
    <w:p w14:paraId="0FE57694" w14:textId="77777777" w:rsidR="0082409F" w:rsidRDefault="00000000" w:rsidP="005B2031">
      <w:pPr>
        <w:jc w:val="both"/>
      </w:pPr>
      <w:r>
        <w:rPr>
          <w:b/>
        </w:rPr>
        <w:t>Backend:</w:t>
      </w:r>
    </w:p>
    <w:p w14:paraId="7102C229" w14:textId="77777777" w:rsidR="0082409F" w:rsidRDefault="00000000" w:rsidP="005B2031">
      <w:pPr>
        <w:numPr>
          <w:ilvl w:val="0"/>
          <w:numId w:val="7"/>
        </w:numPr>
        <w:jc w:val="both"/>
      </w:pPr>
      <w:r>
        <w:t>pytest (7.4.3):</w:t>
      </w:r>
    </w:p>
    <w:p w14:paraId="11DF9A28" w14:textId="77777777" w:rsidR="0082409F" w:rsidRDefault="00000000" w:rsidP="005B2031">
      <w:pPr>
        <w:numPr>
          <w:ilvl w:val="1"/>
          <w:numId w:val="1"/>
        </w:numPr>
        <w:jc w:val="both"/>
      </w:pPr>
      <w:r>
        <w:t>Framework principal de testing</w:t>
      </w:r>
    </w:p>
    <w:p w14:paraId="4A299C5D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Soporte para tests asíncronos con pytest-asyncio</w:t>
      </w:r>
    </w:p>
    <w:p w14:paraId="39607F97" w14:textId="77777777" w:rsidR="0082409F" w:rsidRDefault="00000000" w:rsidP="005B2031">
      <w:pPr>
        <w:numPr>
          <w:ilvl w:val="1"/>
          <w:numId w:val="1"/>
        </w:numPr>
        <w:jc w:val="both"/>
      </w:pPr>
      <w:r>
        <w:t>Fixtures para configuración de tests</w:t>
      </w:r>
    </w:p>
    <w:p w14:paraId="460B9B99" w14:textId="77777777" w:rsidR="0082409F" w:rsidRDefault="00000000" w:rsidP="005B2031">
      <w:pPr>
        <w:numPr>
          <w:ilvl w:val="1"/>
          <w:numId w:val="1"/>
        </w:numPr>
        <w:jc w:val="both"/>
      </w:pPr>
      <w:r>
        <w:t>Markers para categorización de tests (unit, integration, auth, user)</w:t>
      </w:r>
    </w:p>
    <w:p w14:paraId="465D0AF5" w14:textId="77777777" w:rsidR="0082409F" w:rsidRDefault="00000000" w:rsidP="005B2031">
      <w:pPr>
        <w:numPr>
          <w:ilvl w:val="0"/>
          <w:numId w:val="7"/>
        </w:numPr>
        <w:jc w:val="both"/>
      </w:pPr>
      <w:r>
        <w:t>pytest-cov (4.1.0):</w:t>
      </w:r>
    </w:p>
    <w:p w14:paraId="7A7A32B1" w14:textId="77777777" w:rsidR="0082409F" w:rsidRDefault="00000000" w:rsidP="005B2031">
      <w:pPr>
        <w:numPr>
          <w:ilvl w:val="1"/>
          <w:numId w:val="1"/>
        </w:numPr>
        <w:jc w:val="both"/>
      </w:pPr>
      <w:r>
        <w:t>Medición de cobertura de código</w:t>
      </w:r>
    </w:p>
    <w:p w14:paraId="3CF79A66" w14:textId="77777777" w:rsidR="0082409F" w:rsidRDefault="00000000" w:rsidP="005B2031">
      <w:pPr>
        <w:numPr>
          <w:ilvl w:val="1"/>
          <w:numId w:val="1"/>
        </w:numPr>
        <w:jc w:val="both"/>
      </w:pPr>
      <w:r>
        <w:lastRenderedPageBreak/>
        <w:t>Reportes en HTML y terminal</w:t>
      </w:r>
    </w:p>
    <w:p w14:paraId="01EB1CB1" w14:textId="77777777" w:rsidR="0082409F" w:rsidRDefault="00000000" w:rsidP="005B2031">
      <w:pPr>
        <w:numPr>
          <w:ilvl w:val="1"/>
          <w:numId w:val="1"/>
        </w:numPr>
        <w:jc w:val="both"/>
      </w:pPr>
      <w:r>
        <w:t>Umbral mínimo configurado: 50%</w:t>
      </w:r>
    </w:p>
    <w:p w14:paraId="33B8596A" w14:textId="77777777" w:rsidR="0082409F" w:rsidRDefault="00000000" w:rsidP="005B2031">
      <w:pPr>
        <w:numPr>
          <w:ilvl w:val="1"/>
          <w:numId w:val="1"/>
        </w:numPr>
        <w:jc w:val="both"/>
      </w:pPr>
      <w:r>
        <w:t>Generación de reportes detallados</w:t>
      </w:r>
    </w:p>
    <w:p w14:paraId="424B0A4E" w14:textId="77777777" w:rsidR="0082409F" w:rsidRDefault="00000000" w:rsidP="005B2031">
      <w:pPr>
        <w:numPr>
          <w:ilvl w:val="0"/>
          <w:numId w:val="7"/>
        </w:numPr>
        <w:jc w:val="both"/>
      </w:pPr>
      <w:r>
        <w:t>pytest-asyncio (0.21.1):</w:t>
      </w:r>
    </w:p>
    <w:p w14:paraId="53D7382A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Soporte para tests de código asíncrono</w:t>
      </w:r>
    </w:p>
    <w:p w14:paraId="02927755" w14:textId="77777777" w:rsidR="0082409F" w:rsidRDefault="00000000" w:rsidP="005B2031">
      <w:pPr>
        <w:numPr>
          <w:ilvl w:val="1"/>
          <w:numId w:val="1"/>
        </w:numPr>
        <w:jc w:val="both"/>
      </w:pPr>
      <w:r>
        <w:t>Manejo de event loops</w:t>
      </w:r>
    </w:p>
    <w:p w14:paraId="47F8A3B6" w14:textId="77777777" w:rsidR="0082409F" w:rsidRDefault="00000000" w:rsidP="005B2031">
      <w:pPr>
        <w:numPr>
          <w:ilvl w:val="1"/>
          <w:numId w:val="1"/>
        </w:numPr>
        <w:jc w:val="both"/>
      </w:pPr>
      <w:r>
        <w:t>Fixtures asíncronos</w:t>
      </w:r>
    </w:p>
    <w:p w14:paraId="28AD60ED" w14:textId="77777777" w:rsidR="0082409F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Configuración de pytest (pytest.ini):</w:t>
      </w:r>
    </w:p>
    <w:p w14:paraId="368C310E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[</w:t>
      </w:r>
      <w:proofErr w:type="gramStart"/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tool:pytest</w:t>
      </w:r>
      <w:proofErr w:type="gramEnd"/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]</w:t>
      </w:r>
    </w:p>
    <w:p w14:paraId="3B42B2D0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minversion = 7.0</w:t>
      </w:r>
    </w:p>
    <w:p w14:paraId="08D2AF68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addopts =</w:t>
      </w:r>
    </w:p>
    <w:p w14:paraId="159FD418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-ra</w:t>
      </w:r>
    </w:p>
    <w:p w14:paraId="2F984FBF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--strict-markers</w:t>
      </w:r>
    </w:p>
    <w:p w14:paraId="0138209E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--strict-config</w:t>
      </w:r>
    </w:p>
    <w:p w14:paraId="6147F2C9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--cov=app</w:t>
      </w:r>
    </w:p>
    <w:p w14:paraId="2039FB5D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--cov-report=term-missing</w:t>
      </w:r>
    </w:p>
    <w:p w14:paraId="6B6CE4C4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--cov-report=</w:t>
      </w:r>
      <w:proofErr w:type="gramStart"/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html:htmlcov</w:t>
      </w:r>
      <w:proofErr w:type="gramEnd"/>
    </w:p>
    <w:p w14:paraId="4B912611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--cov-fail-under=50</w:t>
      </w:r>
    </w:p>
    <w:p w14:paraId="1A6E458D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testpaths = app/tests tests</w:t>
      </w:r>
    </w:p>
    <w:p w14:paraId="136EF0DE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markers =</w:t>
      </w:r>
    </w:p>
    <w:p w14:paraId="221B226F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slow: marks tests as slow</w:t>
      </w:r>
    </w:p>
    <w:p w14:paraId="0604AF21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integration: marks tests as integration tests</w:t>
      </w:r>
    </w:p>
    <w:p w14:paraId="7CBF3E4E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unit: marks tests as unit tests</w:t>
      </w:r>
    </w:p>
    <w:p w14:paraId="4FC634D0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auth: marks tests as authentication tests</w:t>
      </w:r>
    </w:p>
    <w:p w14:paraId="01E500C9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user: marks tests as user-related tests</w:t>
      </w:r>
    </w:p>
    <w:p w14:paraId="37645D75" w14:textId="77777777" w:rsidR="00163FCE" w:rsidRPr="00163FCE" w:rsidRDefault="00163FCE" w:rsidP="005B2031">
      <w:pPr>
        <w:jc w:val="both"/>
      </w:pPr>
    </w:p>
    <w:p w14:paraId="36F32FFE" w14:textId="77777777" w:rsidR="0082409F" w:rsidRDefault="00000000" w:rsidP="005B2031">
      <w:pPr>
        <w:jc w:val="both"/>
      </w:pPr>
      <w:r>
        <w:rPr>
          <w:b/>
        </w:rPr>
        <w:t>Frontend:</w:t>
      </w:r>
    </w:p>
    <w:p w14:paraId="2A84FDCA" w14:textId="77777777" w:rsidR="0082409F" w:rsidRDefault="00000000" w:rsidP="005B2031">
      <w:pPr>
        <w:numPr>
          <w:ilvl w:val="0"/>
          <w:numId w:val="7"/>
        </w:numPr>
        <w:jc w:val="both"/>
      </w:pPr>
      <w:r>
        <w:t>Jest (29.7.0):</w:t>
      </w:r>
    </w:p>
    <w:p w14:paraId="4B08F20B" w14:textId="77777777" w:rsidR="0082409F" w:rsidRDefault="00000000" w:rsidP="005B2031">
      <w:pPr>
        <w:numPr>
          <w:ilvl w:val="1"/>
          <w:numId w:val="1"/>
        </w:numPr>
        <w:jc w:val="both"/>
      </w:pPr>
      <w:r>
        <w:t xml:space="preserve">Framework de testing </w:t>
      </w:r>
      <w:proofErr w:type="gramStart"/>
      <w:r>
        <w:t>para JavaScript</w:t>
      </w:r>
      <w:proofErr w:type="gramEnd"/>
      <w:r>
        <w:t>/TypeScript</w:t>
      </w:r>
    </w:p>
    <w:p w14:paraId="313A6AA9" w14:textId="77777777" w:rsidR="0082409F" w:rsidRDefault="00000000" w:rsidP="005B2031">
      <w:pPr>
        <w:numPr>
          <w:ilvl w:val="1"/>
          <w:numId w:val="1"/>
        </w:numPr>
        <w:jc w:val="both"/>
      </w:pPr>
      <w:r>
        <w:t>Soporte para React Native</w:t>
      </w:r>
    </w:p>
    <w:p w14:paraId="291AA6FE" w14:textId="77777777" w:rsidR="0082409F" w:rsidRDefault="00000000" w:rsidP="005B2031">
      <w:pPr>
        <w:numPr>
          <w:ilvl w:val="1"/>
          <w:numId w:val="1"/>
        </w:numPr>
        <w:jc w:val="both"/>
      </w:pPr>
      <w:r>
        <w:t>Mocking integrado</w:t>
      </w:r>
    </w:p>
    <w:p w14:paraId="7E8530B1" w14:textId="77777777" w:rsidR="0082409F" w:rsidRDefault="00000000" w:rsidP="005B2031">
      <w:pPr>
        <w:numPr>
          <w:ilvl w:val="1"/>
          <w:numId w:val="1"/>
        </w:numPr>
        <w:jc w:val="both"/>
      </w:pPr>
      <w:r>
        <w:t>Snapshots para componentes UI</w:t>
      </w:r>
    </w:p>
    <w:p w14:paraId="56A9EF02" w14:textId="77777777" w:rsidR="0082409F" w:rsidRDefault="00000000" w:rsidP="005B2031">
      <w:pPr>
        <w:numPr>
          <w:ilvl w:val="0"/>
          <w:numId w:val="7"/>
        </w:numPr>
        <w:jc w:val="both"/>
      </w:pPr>
      <w:r>
        <w:t>React Native Testing Library (12.9.0):</w:t>
      </w:r>
    </w:p>
    <w:p w14:paraId="5043118B" w14:textId="77777777" w:rsidR="0082409F" w:rsidRDefault="00000000" w:rsidP="005B2031">
      <w:pPr>
        <w:numPr>
          <w:ilvl w:val="1"/>
          <w:numId w:val="1"/>
        </w:numPr>
        <w:jc w:val="both"/>
      </w:pPr>
      <w:r>
        <w:t>Testing de componentes React Native</w:t>
      </w:r>
    </w:p>
    <w:p w14:paraId="3804D7F7" w14:textId="77777777" w:rsidR="0082409F" w:rsidRDefault="00000000" w:rsidP="005B2031">
      <w:pPr>
        <w:numPr>
          <w:ilvl w:val="1"/>
          <w:numId w:val="1"/>
        </w:numPr>
        <w:jc w:val="both"/>
      </w:pPr>
      <w:r>
        <w:t>Queries semánticas</w:t>
      </w:r>
    </w:p>
    <w:p w14:paraId="2CDDE9BC" w14:textId="77777777" w:rsidR="0082409F" w:rsidRDefault="00000000" w:rsidP="005B2031">
      <w:pPr>
        <w:numPr>
          <w:ilvl w:val="1"/>
          <w:numId w:val="1"/>
        </w:numPr>
        <w:jc w:val="both"/>
      </w:pPr>
      <w:r>
        <w:t>Simulación de eventos de usuario</w:t>
      </w:r>
    </w:p>
    <w:p w14:paraId="585CA451" w14:textId="77777777" w:rsidR="0082409F" w:rsidRDefault="00000000" w:rsidP="005B2031">
      <w:pPr>
        <w:numPr>
          <w:ilvl w:val="1"/>
          <w:numId w:val="1"/>
        </w:numPr>
        <w:jc w:val="both"/>
      </w:pPr>
      <w:r>
        <w:t>Assertions específicas para mobile</w:t>
      </w:r>
    </w:p>
    <w:p w14:paraId="75189B27" w14:textId="77777777" w:rsidR="0082409F" w:rsidRDefault="00000000" w:rsidP="005B2031">
      <w:pPr>
        <w:numPr>
          <w:ilvl w:val="0"/>
          <w:numId w:val="7"/>
        </w:numPr>
        <w:jc w:val="both"/>
      </w:pPr>
      <w:r>
        <w:lastRenderedPageBreak/>
        <w:t>MSW - Mock Service Worker (2.11.3):</w:t>
      </w:r>
    </w:p>
    <w:p w14:paraId="4C051E4E" w14:textId="77777777" w:rsidR="0082409F" w:rsidRDefault="00000000" w:rsidP="005B2031">
      <w:pPr>
        <w:numPr>
          <w:ilvl w:val="1"/>
          <w:numId w:val="1"/>
        </w:numPr>
        <w:jc w:val="both"/>
      </w:pPr>
      <w:r>
        <w:t>Mocking de APIs REST</w:t>
      </w:r>
    </w:p>
    <w:p w14:paraId="7B6868FB" w14:textId="77777777" w:rsidR="0082409F" w:rsidRDefault="00000000" w:rsidP="005B2031">
      <w:pPr>
        <w:numPr>
          <w:ilvl w:val="1"/>
          <w:numId w:val="1"/>
        </w:numPr>
        <w:jc w:val="both"/>
      </w:pPr>
      <w:r>
        <w:t>Interceptación de requests HTTP</w:t>
      </w:r>
    </w:p>
    <w:p w14:paraId="6F904C6F" w14:textId="77777777" w:rsidR="0082409F" w:rsidRDefault="00000000" w:rsidP="005B2031">
      <w:pPr>
        <w:numPr>
          <w:ilvl w:val="1"/>
          <w:numId w:val="1"/>
        </w:numPr>
        <w:jc w:val="both"/>
      </w:pPr>
      <w:r>
        <w:t>Respuestas configurables</w:t>
      </w:r>
    </w:p>
    <w:p w14:paraId="0DD123DB" w14:textId="77777777" w:rsidR="0082409F" w:rsidRDefault="00000000" w:rsidP="005B2031">
      <w:pPr>
        <w:numPr>
          <w:ilvl w:val="1"/>
          <w:numId w:val="1"/>
        </w:numPr>
        <w:jc w:val="both"/>
      </w:pPr>
      <w:r>
        <w:t>Simulación de errores de red</w:t>
      </w:r>
    </w:p>
    <w:p w14:paraId="2B5940D5" w14:textId="77777777" w:rsidR="0082409F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Configuración de Jest (jest.config.js):</w:t>
      </w:r>
    </w:p>
    <w:p w14:paraId="63DBC957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proofErr w:type="gramStart"/>
      <w:r w:rsidRPr="00163FCE">
        <w:rPr>
          <w:rFonts w:ascii="Consolas" w:eastAsia="Times New Roman" w:hAnsi="Consolas" w:cs="Courier New"/>
          <w:color w:val="BD63C5"/>
          <w:sz w:val="21"/>
          <w:szCs w:val="21"/>
          <w:lang w:eastAsia="es-PE"/>
        </w:rPr>
        <w:t>module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.exports</w:t>
      </w:r>
      <w:proofErr w:type="gramEnd"/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= {</w:t>
      </w:r>
    </w:p>
    <w:p w14:paraId="01C7F03E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preset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: </w:t>
      </w: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'react-native'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,</w:t>
      </w:r>
    </w:p>
    <w:p w14:paraId="6E5821A2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testMatch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: [</w:t>
      </w:r>
    </w:p>
    <w:p w14:paraId="460F3D03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'&lt;rootDir&gt;/src/**/__tests__/**/</w:t>
      </w:r>
      <w:proofErr w:type="gramStart"/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*.{</w:t>
      </w:r>
      <w:proofErr w:type="gramEnd"/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js,jsx,ts,tsx}'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,</w:t>
      </w:r>
    </w:p>
    <w:p w14:paraId="51A481EB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'&lt;rootDir&gt;/src/**/</w:t>
      </w:r>
      <w:proofErr w:type="gramStart"/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*.{</w:t>
      </w:r>
      <w:proofErr w:type="gramEnd"/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test,spec}.{js,jsx,ts,tsx}'</w:t>
      </w:r>
    </w:p>
    <w:p w14:paraId="2F18E871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],</w:t>
      </w:r>
    </w:p>
    <w:p w14:paraId="699A093F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coverageThreshold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: {</w:t>
      </w:r>
    </w:p>
    <w:p w14:paraId="556199B1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global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: {</w:t>
      </w:r>
    </w:p>
    <w:p w14:paraId="1C51F30B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branches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: </w:t>
      </w:r>
      <w:r w:rsidRPr="00163FCE">
        <w:rPr>
          <w:rFonts w:ascii="Consolas" w:eastAsia="Times New Roman" w:hAnsi="Consolas" w:cs="Courier New"/>
          <w:color w:val="B8D7A3"/>
          <w:sz w:val="21"/>
          <w:szCs w:val="21"/>
          <w:lang w:eastAsia="es-PE"/>
        </w:rPr>
        <w:t>85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,</w:t>
      </w:r>
    </w:p>
    <w:p w14:paraId="0EE5BB60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functions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: </w:t>
      </w:r>
      <w:r w:rsidRPr="00163FCE">
        <w:rPr>
          <w:rFonts w:ascii="Consolas" w:eastAsia="Times New Roman" w:hAnsi="Consolas" w:cs="Courier New"/>
          <w:color w:val="B8D7A3"/>
          <w:sz w:val="21"/>
          <w:szCs w:val="21"/>
          <w:lang w:eastAsia="es-PE"/>
        </w:rPr>
        <w:t>85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,</w:t>
      </w:r>
    </w:p>
    <w:p w14:paraId="1E520534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lines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: </w:t>
      </w:r>
      <w:r w:rsidRPr="00163FCE">
        <w:rPr>
          <w:rFonts w:ascii="Consolas" w:eastAsia="Times New Roman" w:hAnsi="Consolas" w:cs="Courier New"/>
          <w:color w:val="B8D7A3"/>
          <w:sz w:val="21"/>
          <w:szCs w:val="21"/>
          <w:lang w:eastAsia="es-PE"/>
        </w:rPr>
        <w:t>85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,</w:t>
      </w:r>
    </w:p>
    <w:p w14:paraId="4B9E5FA0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statements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: </w:t>
      </w:r>
      <w:r w:rsidRPr="00163FCE">
        <w:rPr>
          <w:rFonts w:ascii="Consolas" w:eastAsia="Times New Roman" w:hAnsi="Consolas" w:cs="Courier New"/>
          <w:color w:val="B8D7A3"/>
          <w:sz w:val="21"/>
          <w:szCs w:val="21"/>
          <w:lang w:eastAsia="es-PE"/>
        </w:rPr>
        <w:t>85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,</w:t>
      </w:r>
    </w:p>
    <w:p w14:paraId="15C75EC2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},</w:t>
      </w:r>
    </w:p>
    <w:p w14:paraId="1C8B05F4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},</w:t>
      </w:r>
    </w:p>
    <w:p w14:paraId="1C703470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setupFilesAfterEnv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: [</w:t>
      </w: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'&lt;rootDir&gt;/src/__tests__/setup/jest-setup.ts'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],</w:t>
      </w:r>
    </w:p>
    <w:p w14:paraId="17987B84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};</w:t>
      </w:r>
    </w:p>
    <w:p w14:paraId="54558114" w14:textId="77777777" w:rsidR="00163FCE" w:rsidRPr="005B2031" w:rsidRDefault="00163FCE" w:rsidP="005B2031">
      <w:pPr>
        <w:jc w:val="both"/>
        <w:rPr>
          <w:lang w:val="es-PE"/>
        </w:rPr>
      </w:pPr>
    </w:p>
    <w:p w14:paraId="4988CDF1" w14:textId="77777777" w:rsidR="0082409F" w:rsidRPr="005B2031" w:rsidRDefault="00000000" w:rsidP="005B2031">
      <w:pPr>
        <w:pStyle w:val="Ttulo3"/>
        <w:jc w:val="both"/>
        <w:rPr>
          <w:b w:val="0"/>
          <w:lang w:val="es-PE"/>
        </w:rPr>
      </w:pPr>
      <w:r w:rsidRPr="005B2031">
        <w:rPr>
          <w:b w:val="0"/>
          <w:lang w:val="es-PE"/>
        </w:rPr>
        <w:t>Cobertura de código</w:t>
      </w:r>
    </w:p>
    <w:p w14:paraId="20517CC1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Backend:</w:t>
      </w:r>
    </w:p>
    <w:p w14:paraId="712BC8A9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Cobertura actual del backend:</w:t>
      </w:r>
    </w:p>
    <w:p w14:paraId="37BDDF5A" w14:textId="77777777" w:rsidR="0082409F" w:rsidRPr="005B2031" w:rsidRDefault="00000000" w:rsidP="00163FCE">
      <w:pPr>
        <w:numPr>
          <w:ilvl w:val="0"/>
          <w:numId w:val="55"/>
        </w:numPr>
        <w:jc w:val="both"/>
        <w:rPr>
          <w:lang w:val="es-PE"/>
        </w:rPr>
      </w:pPr>
      <w:r w:rsidRPr="005B2031">
        <w:rPr>
          <w:lang w:val="es-PE"/>
        </w:rPr>
        <w:t>Cobertura global: 50%+ (cumple umbral mínimo)</w:t>
      </w:r>
    </w:p>
    <w:p w14:paraId="0A2E3F2A" w14:textId="77777777" w:rsidR="0082409F" w:rsidRDefault="00000000" w:rsidP="00163FCE">
      <w:pPr>
        <w:numPr>
          <w:ilvl w:val="0"/>
          <w:numId w:val="55"/>
        </w:numPr>
        <w:jc w:val="both"/>
      </w:pPr>
      <w:r>
        <w:t>Servicios críticos: 70%+</w:t>
      </w:r>
    </w:p>
    <w:p w14:paraId="2B39DBF7" w14:textId="77777777" w:rsidR="0082409F" w:rsidRDefault="00000000" w:rsidP="00163FCE">
      <w:pPr>
        <w:numPr>
          <w:ilvl w:val="0"/>
          <w:numId w:val="55"/>
        </w:numPr>
        <w:jc w:val="both"/>
      </w:pPr>
      <w:r>
        <w:t>Repositorios: 65%+</w:t>
      </w:r>
    </w:p>
    <w:p w14:paraId="65B864ED" w14:textId="77777777" w:rsidR="0082409F" w:rsidRDefault="00000000" w:rsidP="00163FCE">
      <w:pPr>
        <w:numPr>
          <w:ilvl w:val="0"/>
          <w:numId w:val="55"/>
        </w:numPr>
        <w:jc w:val="both"/>
      </w:pPr>
      <w:r>
        <w:t>Endpoints: 60%+</w:t>
      </w:r>
    </w:p>
    <w:p w14:paraId="6E04BBE6" w14:textId="77777777" w:rsidR="0082409F" w:rsidRDefault="00000000" w:rsidP="005B2031">
      <w:pPr>
        <w:jc w:val="both"/>
      </w:pPr>
      <w:r>
        <w:t>Archivos con mayor cobertura:</w:t>
      </w:r>
    </w:p>
    <w:p w14:paraId="46A964A9" w14:textId="77777777" w:rsidR="0082409F" w:rsidRDefault="00000000" w:rsidP="00163FCE">
      <w:pPr>
        <w:numPr>
          <w:ilvl w:val="0"/>
          <w:numId w:val="56"/>
        </w:numPr>
        <w:jc w:val="both"/>
      </w:pPr>
      <w:r>
        <w:t>app/services/auth_service.py: 85%</w:t>
      </w:r>
    </w:p>
    <w:p w14:paraId="6B8775D8" w14:textId="77777777" w:rsidR="0082409F" w:rsidRDefault="00000000" w:rsidP="00163FCE">
      <w:pPr>
        <w:numPr>
          <w:ilvl w:val="0"/>
          <w:numId w:val="56"/>
        </w:numPr>
        <w:jc w:val="both"/>
      </w:pPr>
      <w:r>
        <w:t>app/services/user_service.py: 78%</w:t>
      </w:r>
    </w:p>
    <w:p w14:paraId="46C0C020" w14:textId="77777777" w:rsidR="0082409F" w:rsidRDefault="00000000" w:rsidP="00163FCE">
      <w:pPr>
        <w:numPr>
          <w:ilvl w:val="0"/>
          <w:numId w:val="56"/>
        </w:numPr>
        <w:jc w:val="both"/>
      </w:pPr>
      <w:r>
        <w:t>app/services/password_service.py: 92%</w:t>
      </w:r>
    </w:p>
    <w:p w14:paraId="6B9771C0" w14:textId="77777777" w:rsidR="0082409F" w:rsidRDefault="00000000" w:rsidP="00163FCE">
      <w:pPr>
        <w:numPr>
          <w:ilvl w:val="0"/>
          <w:numId w:val="56"/>
        </w:numPr>
        <w:jc w:val="both"/>
      </w:pPr>
      <w:r>
        <w:t>app/services/token_service.py: 88%</w:t>
      </w:r>
    </w:p>
    <w:p w14:paraId="2BF3C2B2" w14:textId="77777777" w:rsidR="0082409F" w:rsidRDefault="00000000" w:rsidP="00163FCE">
      <w:pPr>
        <w:numPr>
          <w:ilvl w:val="0"/>
          <w:numId w:val="56"/>
        </w:numPr>
        <w:jc w:val="both"/>
      </w:pPr>
      <w:r>
        <w:t>app/repositories/user_repository.py: 72%</w:t>
      </w:r>
    </w:p>
    <w:p w14:paraId="4180E887" w14:textId="16D42A6E" w:rsidR="0082409F" w:rsidRPr="00163FCE" w:rsidRDefault="00000000" w:rsidP="005B2031">
      <w:pPr>
        <w:jc w:val="both"/>
        <w:rPr>
          <w:color w:val="FF0000"/>
          <w:lang w:val="es-PE"/>
        </w:rPr>
      </w:pPr>
      <w:r w:rsidRPr="00163FCE">
        <w:rPr>
          <w:color w:val="FF0000"/>
          <w:lang w:val="es-PE"/>
        </w:rPr>
        <w:lastRenderedPageBreak/>
        <w:t>Figura 17: Captura de pantalla del reporte de cobertura del backend</w:t>
      </w:r>
    </w:p>
    <w:p w14:paraId="32B2800C" w14:textId="6E694B23" w:rsidR="00163FCE" w:rsidRPr="00163FCE" w:rsidRDefault="00163FCE" w:rsidP="005B2031">
      <w:pPr>
        <w:jc w:val="both"/>
        <w:rPr>
          <w:color w:val="FF0000"/>
          <w:sz w:val="96"/>
          <w:szCs w:val="96"/>
          <w:lang w:val="es-PE"/>
        </w:rPr>
      </w:pPr>
      <w:r w:rsidRPr="00163FCE">
        <w:rPr>
          <w:color w:val="FF0000"/>
          <w:sz w:val="96"/>
          <w:szCs w:val="96"/>
          <w:lang w:val="es-PE"/>
        </w:rPr>
        <w:t>Falta</w:t>
      </w:r>
    </w:p>
    <w:p w14:paraId="09654FEC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Frontend:</w:t>
      </w:r>
    </w:p>
    <w:p w14:paraId="0EB7D226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Cobertura objetivo del frontend:</w:t>
      </w:r>
    </w:p>
    <w:p w14:paraId="3D05C53C" w14:textId="77777777" w:rsidR="0082409F" w:rsidRPr="005B2031" w:rsidRDefault="00000000" w:rsidP="00163FCE">
      <w:pPr>
        <w:numPr>
          <w:ilvl w:val="0"/>
          <w:numId w:val="57"/>
        </w:numPr>
        <w:jc w:val="both"/>
        <w:rPr>
          <w:lang w:val="es-PE"/>
        </w:rPr>
      </w:pPr>
      <w:r w:rsidRPr="005B2031">
        <w:rPr>
          <w:lang w:val="es-PE"/>
        </w:rPr>
        <w:t>Umbral configurado: 85% en todas las métricas</w:t>
      </w:r>
    </w:p>
    <w:p w14:paraId="216C68F0" w14:textId="77777777" w:rsidR="0082409F" w:rsidRDefault="00000000" w:rsidP="00163FCE">
      <w:pPr>
        <w:numPr>
          <w:ilvl w:val="0"/>
          <w:numId w:val="57"/>
        </w:numPr>
        <w:jc w:val="both"/>
      </w:pPr>
      <w:r>
        <w:t>Branches: 85%</w:t>
      </w:r>
    </w:p>
    <w:p w14:paraId="5702865E" w14:textId="77777777" w:rsidR="0082409F" w:rsidRDefault="00000000" w:rsidP="00163FCE">
      <w:pPr>
        <w:numPr>
          <w:ilvl w:val="0"/>
          <w:numId w:val="57"/>
        </w:numPr>
        <w:jc w:val="both"/>
      </w:pPr>
      <w:r>
        <w:t>Functions: 85%</w:t>
      </w:r>
    </w:p>
    <w:p w14:paraId="16E9B36B" w14:textId="77777777" w:rsidR="0082409F" w:rsidRDefault="00000000" w:rsidP="00163FCE">
      <w:pPr>
        <w:numPr>
          <w:ilvl w:val="0"/>
          <w:numId w:val="57"/>
        </w:numPr>
        <w:jc w:val="both"/>
      </w:pPr>
      <w:r>
        <w:t>Lines: 85%</w:t>
      </w:r>
    </w:p>
    <w:p w14:paraId="1E94DF99" w14:textId="77777777" w:rsidR="0082409F" w:rsidRDefault="00000000" w:rsidP="00163FCE">
      <w:pPr>
        <w:numPr>
          <w:ilvl w:val="0"/>
          <w:numId w:val="57"/>
        </w:numPr>
        <w:jc w:val="both"/>
      </w:pPr>
      <w:r>
        <w:t>Statements: 85%</w:t>
      </w:r>
    </w:p>
    <w:p w14:paraId="5052AE3F" w14:textId="77777777" w:rsidR="0082409F" w:rsidRDefault="00000000" w:rsidP="005B2031">
      <w:pPr>
        <w:jc w:val="both"/>
      </w:pPr>
      <w:r>
        <w:t>Áreas con cobertura completa:</w:t>
      </w:r>
    </w:p>
    <w:p w14:paraId="0EF39389" w14:textId="77777777" w:rsidR="0082409F" w:rsidRDefault="00000000" w:rsidP="00163FCE">
      <w:pPr>
        <w:numPr>
          <w:ilvl w:val="0"/>
          <w:numId w:val="58"/>
        </w:numPr>
        <w:jc w:val="both"/>
      </w:pPr>
      <w:r>
        <w:t>Entidades de dominio: 90%+</w:t>
      </w:r>
    </w:p>
    <w:p w14:paraId="316FB0C8" w14:textId="77777777" w:rsidR="0082409F" w:rsidRDefault="00000000" w:rsidP="00163FCE">
      <w:pPr>
        <w:numPr>
          <w:ilvl w:val="0"/>
          <w:numId w:val="58"/>
        </w:numPr>
        <w:jc w:val="both"/>
      </w:pPr>
      <w:r>
        <w:t>Repositorios API: 85%+</w:t>
      </w:r>
    </w:p>
    <w:p w14:paraId="24DDC379" w14:textId="77777777" w:rsidR="0082409F" w:rsidRDefault="00000000" w:rsidP="00163FCE">
      <w:pPr>
        <w:numPr>
          <w:ilvl w:val="0"/>
          <w:numId w:val="58"/>
        </w:numPr>
        <w:jc w:val="both"/>
      </w:pPr>
      <w:r>
        <w:t>Hooks de aplicación: 80%+</w:t>
      </w:r>
    </w:p>
    <w:p w14:paraId="6AA0B220" w14:textId="46A34ACF" w:rsidR="0082409F" w:rsidRDefault="00000000" w:rsidP="005B2031">
      <w:pPr>
        <w:jc w:val="both"/>
        <w:rPr>
          <w:color w:val="FF0000"/>
          <w:lang w:val="es-PE"/>
        </w:rPr>
      </w:pPr>
      <w:r w:rsidRPr="00163FCE">
        <w:rPr>
          <w:color w:val="FF0000"/>
          <w:lang w:val="es-PE"/>
        </w:rPr>
        <w:t>Figura 18: Captura de pantalla del reporte de cobertura del frontend</w:t>
      </w:r>
    </w:p>
    <w:p w14:paraId="448C1834" w14:textId="77777777" w:rsidR="00163FCE" w:rsidRPr="00163FCE" w:rsidRDefault="00163FCE" w:rsidP="00163FCE">
      <w:pPr>
        <w:jc w:val="both"/>
        <w:rPr>
          <w:color w:val="FF0000"/>
          <w:sz w:val="96"/>
          <w:szCs w:val="96"/>
          <w:lang w:val="es-PE"/>
        </w:rPr>
      </w:pPr>
      <w:r w:rsidRPr="00163FCE">
        <w:rPr>
          <w:color w:val="FF0000"/>
          <w:sz w:val="96"/>
          <w:szCs w:val="96"/>
          <w:lang w:val="es-PE"/>
        </w:rPr>
        <w:t>Falta</w:t>
      </w:r>
    </w:p>
    <w:p w14:paraId="6D71DF30" w14:textId="77777777" w:rsidR="00163FCE" w:rsidRPr="00163FCE" w:rsidRDefault="00163FCE" w:rsidP="005B2031">
      <w:pPr>
        <w:jc w:val="both"/>
        <w:rPr>
          <w:color w:val="FF0000"/>
          <w:lang w:val="es-PE"/>
        </w:rPr>
      </w:pPr>
    </w:p>
    <w:p w14:paraId="31DE662B" w14:textId="77777777" w:rsidR="0082409F" w:rsidRPr="005B2031" w:rsidRDefault="00000000" w:rsidP="005B2031">
      <w:pPr>
        <w:pStyle w:val="Ttulo3"/>
        <w:jc w:val="both"/>
        <w:rPr>
          <w:b w:val="0"/>
          <w:lang w:val="es-PE"/>
        </w:rPr>
      </w:pPr>
      <w:r w:rsidRPr="005B2031">
        <w:rPr>
          <w:b w:val="0"/>
          <w:lang w:val="es-PE"/>
        </w:rPr>
        <w:t>Estrategia de testing continuo</w:t>
      </w:r>
    </w:p>
    <w:p w14:paraId="3C0252B8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proyecto implementa testing continuo mediante:</w:t>
      </w:r>
    </w:p>
    <w:p w14:paraId="402C212E" w14:textId="77777777" w:rsidR="0082409F" w:rsidRPr="005B2031" w:rsidRDefault="00000000" w:rsidP="005B2031">
      <w:pPr>
        <w:numPr>
          <w:ilvl w:val="0"/>
          <w:numId w:val="8"/>
        </w:numPr>
        <w:jc w:val="both"/>
        <w:rPr>
          <w:lang w:val="es-PE"/>
        </w:rPr>
      </w:pPr>
      <w:r w:rsidRPr="005B2031">
        <w:rPr>
          <w:lang w:val="es-PE"/>
        </w:rPr>
        <w:t>Ejecución local antes de commits:</w:t>
      </w:r>
    </w:p>
    <w:p w14:paraId="7801AE5C" w14:textId="77777777" w:rsidR="0082409F" w:rsidRDefault="00000000" w:rsidP="005B2031">
      <w:pPr>
        <w:numPr>
          <w:ilvl w:val="1"/>
          <w:numId w:val="1"/>
        </w:numPr>
        <w:jc w:val="both"/>
      </w:pPr>
      <w:r>
        <w:t xml:space="preserve">Backend: </w:t>
      </w:r>
      <w:r>
        <w:rPr>
          <w:rStyle w:val="InlineCode"/>
          <w:highlight w:val="none"/>
        </w:rPr>
        <w:t>pytest --cov=app --cov-report=html</w:t>
      </w:r>
    </w:p>
    <w:p w14:paraId="738AF8A7" w14:textId="77777777" w:rsidR="0082409F" w:rsidRDefault="00000000" w:rsidP="005B2031">
      <w:pPr>
        <w:numPr>
          <w:ilvl w:val="1"/>
          <w:numId w:val="1"/>
        </w:numPr>
        <w:jc w:val="both"/>
      </w:pPr>
      <w:r>
        <w:t xml:space="preserve">Frontend: </w:t>
      </w:r>
      <w:r>
        <w:rPr>
          <w:rStyle w:val="InlineCode"/>
          <w:highlight w:val="none"/>
        </w:rPr>
        <w:t>npm test</w:t>
      </w:r>
    </w:p>
    <w:p w14:paraId="35721AFA" w14:textId="77777777" w:rsidR="0082409F" w:rsidRDefault="00000000" w:rsidP="005B2031">
      <w:pPr>
        <w:numPr>
          <w:ilvl w:val="0"/>
          <w:numId w:val="8"/>
        </w:numPr>
        <w:jc w:val="both"/>
      </w:pPr>
      <w:r>
        <w:t>Validación en pull requests:</w:t>
      </w:r>
    </w:p>
    <w:p w14:paraId="7581A97B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Ejecución automática de suite de tests</w:t>
      </w:r>
    </w:p>
    <w:p w14:paraId="0A4FCA86" w14:textId="77777777" w:rsidR="0082409F" w:rsidRDefault="00000000" w:rsidP="005B2031">
      <w:pPr>
        <w:numPr>
          <w:ilvl w:val="1"/>
          <w:numId w:val="1"/>
        </w:numPr>
        <w:jc w:val="both"/>
      </w:pPr>
      <w:r>
        <w:t>Verificación de cobertura mínima</w:t>
      </w:r>
    </w:p>
    <w:p w14:paraId="32192D74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Bloqueo de merge si fallan tests</w:t>
      </w:r>
    </w:p>
    <w:p w14:paraId="0AF18C84" w14:textId="77777777" w:rsidR="0082409F" w:rsidRDefault="00000000" w:rsidP="005B2031">
      <w:pPr>
        <w:numPr>
          <w:ilvl w:val="0"/>
          <w:numId w:val="8"/>
        </w:numPr>
        <w:jc w:val="both"/>
      </w:pPr>
      <w:r>
        <w:t>Tests por categoría:</w:t>
      </w:r>
    </w:p>
    <w:p w14:paraId="6FA86177" w14:textId="77777777" w:rsidR="0082409F" w:rsidRDefault="00000000" w:rsidP="005B2031">
      <w:pPr>
        <w:numPr>
          <w:ilvl w:val="1"/>
          <w:numId w:val="1"/>
        </w:numPr>
        <w:jc w:val="both"/>
      </w:pPr>
      <w:r>
        <w:t xml:space="preserve">Backend: </w:t>
      </w:r>
      <w:r>
        <w:rPr>
          <w:rStyle w:val="InlineCode"/>
          <w:highlight w:val="none"/>
        </w:rPr>
        <w:t>pytest -m unit</w:t>
      </w:r>
      <w:r>
        <w:t xml:space="preserve"> (solo unitarios), </w:t>
      </w:r>
      <w:r>
        <w:rPr>
          <w:rStyle w:val="InlineCode"/>
          <w:highlight w:val="none"/>
        </w:rPr>
        <w:t>pytest -m integration</w:t>
      </w:r>
      <w:r>
        <w:t xml:space="preserve"> (solo integración)</w:t>
      </w:r>
    </w:p>
    <w:p w14:paraId="29B0174E" w14:textId="77777777" w:rsidR="0082409F" w:rsidRDefault="00000000" w:rsidP="005B2031">
      <w:pPr>
        <w:numPr>
          <w:ilvl w:val="1"/>
          <w:numId w:val="1"/>
        </w:numPr>
        <w:jc w:val="both"/>
      </w:pPr>
      <w:r>
        <w:lastRenderedPageBreak/>
        <w:t xml:space="preserve">Frontend: </w:t>
      </w:r>
      <w:r>
        <w:rPr>
          <w:rStyle w:val="InlineCode"/>
          <w:highlight w:val="none"/>
        </w:rPr>
        <w:t xml:space="preserve">npm run </w:t>
      </w:r>
      <w:proofErr w:type="gramStart"/>
      <w:r>
        <w:rPr>
          <w:rStyle w:val="InlineCode"/>
          <w:highlight w:val="none"/>
        </w:rPr>
        <w:t>test:watch</w:t>
      </w:r>
      <w:proofErr w:type="gramEnd"/>
      <w:r>
        <w:t xml:space="preserve"> (modo watch), </w:t>
      </w:r>
      <w:r>
        <w:rPr>
          <w:rStyle w:val="InlineCode"/>
          <w:highlight w:val="none"/>
        </w:rPr>
        <w:t>npm run test:coverage</w:t>
      </w:r>
      <w:r>
        <w:t xml:space="preserve"> (con cobertura)</w:t>
      </w:r>
    </w:p>
    <w:p w14:paraId="637AD597" w14:textId="77777777" w:rsidR="0082409F" w:rsidRDefault="00000000" w:rsidP="005B2031">
      <w:pPr>
        <w:numPr>
          <w:ilvl w:val="0"/>
          <w:numId w:val="8"/>
        </w:numPr>
        <w:jc w:val="both"/>
      </w:pPr>
      <w:r>
        <w:t>Reportes de cobertura:</w:t>
      </w:r>
    </w:p>
    <w:p w14:paraId="7A60DBEB" w14:textId="77777777" w:rsidR="0082409F" w:rsidRDefault="00000000" w:rsidP="005B2031">
      <w:pPr>
        <w:numPr>
          <w:ilvl w:val="1"/>
          <w:numId w:val="1"/>
        </w:numPr>
        <w:jc w:val="both"/>
      </w:pPr>
      <w:r>
        <w:t>Generación de reportes HTML detallados</w:t>
      </w:r>
    </w:p>
    <w:p w14:paraId="70E1ACF2" w14:textId="77777777" w:rsidR="0082409F" w:rsidRDefault="00000000" w:rsidP="005B2031">
      <w:pPr>
        <w:numPr>
          <w:ilvl w:val="1"/>
          <w:numId w:val="1"/>
        </w:numPr>
        <w:jc w:val="both"/>
      </w:pPr>
      <w:r>
        <w:t>Identificación de código no cubierto</w:t>
      </w:r>
    </w:p>
    <w:p w14:paraId="1CB4B362" w14:textId="77777777" w:rsidR="0082409F" w:rsidRDefault="00000000" w:rsidP="005B2031">
      <w:pPr>
        <w:numPr>
          <w:ilvl w:val="1"/>
          <w:numId w:val="1"/>
        </w:numPr>
        <w:jc w:val="both"/>
      </w:pPr>
      <w:r>
        <w:t>Tracking de tendencias de cobertura</w:t>
      </w:r>
    </w:p>
    <w:p w14:paraId="5B5266A1" w14:textId="77777777" w:rsidR="0082409F" w:rsidRDefault="00000000" w:rsidP="005B2031">
      <w:pPr>
        <w:pStyle w:val="Ttulo2"/>
        <w:jc w:val="both"/>
        <w:rPr>
          <w:b w:val="0"/>
          <w:i w:val="0"/>
        </w:rPr>
      </w:pPr>
      <w:r>
        <w:rPr>
          <w:b w:val="0"/>
          <w:i w:val="0"/>
        </w:rPr>
        <w:t>4.4.5 Fase 5: Despliegue</w:t>
      </w:r>
    </w:p>
    <w:p w14:paraId="033818E4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La fase de despliegue en XP enfatiza entregas frecuentes y automatización del proceso de deployment. El sistema AIPAPA implementa estrategias de despliegue diferenciadas para backend y frontend.</w:t>
      </w:r>
    </w:p>
    <w:p w14:paraId="1A1F939C" w14:textId="77777777" w:rsidR="0082409F" w:rsidRPr="005B2031" w:rsidRDefault="00000000" w:rsidP="005B2031">
      <w:pPr>
        <w:pStyle w:val="Ttulo3"/>
        <w:jc w:val="both"/>
        <w:rPr>
          <w:b w:val="0"/>
          <w:lang w:val="es-PE"/>
        </w:rPr>
      </w:pPr>
      <w:r w:rsidRPr="005B2031">
        <w:rPr>
          <w:b w:val="0"/>
          <w:lang w:val="es-PE"/>
        </w:rPr>
        <w:t>4.4.5.1 Despliegue del backend</w:t>
      </w:r>
    </w:p>
    <w:p w14:paraId="486E84AA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backend de AIPAPA se despliega como una aplicación FastAPI con PostgreSQL y Redis como servicios de soporte.</w:t>
      </w:r>
    </w:p>
    <w:p w14:paraId="52E4590E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Requisitos del entorno de producción:</w:t>
      </w:r>
    </w:p>
    <w:p w14:paraId="1D394C20" w14:textId="77777777" w:rsidR="0082409F" w:rsidRDefault="00000000" w:rsidP="005B2031">
      <w:pPr>
        <w:jc w:val="both"/>
      </w:pPr>
      <w:r>
        <w:t>Infraestructura necesaria:</w:t>
      </w:r>
    </w:p>
    <w:p w14:paraId="3A2A1987" w14:textId="77777777" w:rsidR="0082409F" w:rsidRPr="005B2031" w:rsidRDefault="00000000" w:rsidP="005B2031">
      <w:pPr>
        <w:numPr>
          <w:ilvl w:val="0"/>
          <w:numId w:val="1"/>
        </w:numPr>
        <w:jc w:val="both"/>
        <w:rPr>
          <w:lang w:val="es-PE"/>
        </w:rPr>
      </w:pPr>
      <w:r w:rsidRPr="005B2031">
        <w:rPr>
          <w:lang w:val="es-PE"/>
        </w:rPr>
        <w:t>Servidor Linux (Ubuntu 20.04 LTS o superior recomendado)</w:t>
      </w:r>
    </w:p>
    <w:p w14:paraId="7C2228D4" w14:textId="77777777" w:rsidR="0082409F" w:rsidRDefault="00000000" w:rsidP="005B2031">
      <w:pPr>
        <w:numPr>
          <w:ilvl w:val="0"/>
          <w:numId w:val="1"/>
        </w:numPr>
        <w:jc w:val="both"/>
      </w:pPr>
      <w:r>
        <w:t>Python 3.11 o superior</w:t>
      </w:r>
    </w:p>
    <w:p w14:paraId="45855695" w14:textId="77777777" w:rsidR="0082409F" w:rsidRDefault="00000000" w:rsidP="005B2031">
      <w:pPr>
        <w:numPr>
          <w:ilvl w:val="0"/>
          <w:numId w:val="1"/>
        </w:numPr>
        <w:jc w:val="both"/>
      </w:pPr>
      <w:r>
        <w:t>PostgreSQL 13 o superior</w:t>
      </w:r>
    </w:p>
    <w:p w14:paraId="27577EDA" w14:textId="77777777" w:rsidR="0082409F" w:rsidRDefault="00000000" w:rsidP="005B2031">
      <w:pPr>
        <w:numPr>
          <w:ilvl w:val="0"/>
          <w:numId w:val="1"/>
        </w:numPr>
        <w:jc w:val="both"/>
      </w:pPr>
      <w:r>
        <w:t>Redis 6 o superior</w:t>
      </w:r>
    </w:p>
    <w:p w14:paraId="62AA3A2C" w14:textId="77777777" w:rsidR="0082409F" w:rsidRDefault="00000000" w:rsidP="005B2031">
      <w:pPr>
        <w:numPr>
          <w:ilvl w:val="0"/>
          <w:numId w:val="1"/>
        </w:numPr>
        <w:jc w:val="both"/>
      </w:pPr>
      <w:r>
        <w:t>Nginx como reverse proxy</w:t>
      </w:r>
    </w:p>
    <w:p w14:paraId="3786A70A" w14:textId="77777777" w:rsidR="0082409F" w:rsidRPr="005B2031" w:rsidRDefault="00000000" w:rsidP="005B2031">
      <w:pPr>
        <w:numPr>
          <w:ilvl w:val="0"/>
          <w:numId w:val="1"/>
        </w:numPr>
        <w:jc w:val="both"/>
        <w:rPr>
          <w:lang w:val="es-PE"/>
        </w:rPr>
      </w:pPr>
      <w:r w:rsidRPr="005B2031">
        <w:rPr>
          <w:lang w:val="es-PE"/>
        </w:rPr>
        <w:t>Supervisor o systemd para gestión de procesos</w:t>
      </w:r>
    </w:p>
    <w:p w14:paraId="43C30A8B" w14:textId="77777777" w:rsidR="0082409F" w:rsidRDefault="00000000" w:rsidP="005B2031">
      <w:pPr>
        <w:numPr>
          <w:ilvl w:val="0"/>
          <w:numId w:val="1"/>
        </w:numPr>
        <w:jc w:val="both"/>
      </w:pPr>
      <w:r>
        <w:t xml:space="preserve">Certificado SSL/TLS </w:t>
      </w:r>
      <w:proofErr w:type="gramStart"/>
      <w:r>
        <w:t>para HTTPS</w:t>
      </w:r>
      <w:proofErr w:type="gramEnd"/>
    </w:p>
    <w:p w14:paraId="2C783D28" w14:textId="77777777" w:rsidR="0082409F" w:rsidRDefault="00000000" w:rsidP="005B2031">
      <w:pPr>
        <w:jc w:val="both"/>
      </w:pPr>
      <w:r>
        <w:t>Recursos mínimos recomendados:</w:t>
      </w:r>
    </w:p>
    <w:p w14:paraId="1BCEE606" w14:textId="77777777" w:rsidR="0082409F" w:rsidRDefault="00000000" w:rsidP="005B2031">
      <w:pPr>
        <w:numPr>
          <w:ilvl w:val="0"/>
          <w:numId w:val="1"/>
        </w:numPr>
        <w:jc w:val="both"/>
      </w:pPr>
      <w:r>
        <w:t>CPU: 2 cores</w:t>
      </w:r>
    </w:p>
    <w:p w14:paraId="6B5B3A63" w14:textId="77777777" w:rsidR="0082409F" w:rsidRDefault="00000000" w:rsidP="005B2031">
      <w:pPr>
        <w:numPr>
          <w:ilvl w:val="0"/>
          <w:numId w:val="1"/>
        </w:numPr>
        <w:jc w:val="both"/>
      </w:pPr>
      <w:r>
        <w:t>RAM: 4 GB</w:t>
      </w:r>
    </w:p>
    <w:p w14:paraId="25DBC960" w14:textId="77777777" w:rsidR="0082409F" w:rsidRDefault="00000000" w:rsidP="005B2031">
      <w:pPr>
        <w:numPr>
          <w:ilvl w:val="0"/>
          <w:numId w:val="1"/>
        </w:numPr>
        <w:jc w:val="both"/>
      </w:pPr>
      <w:r>
        <w:t>Almacenamiento: 20 GB SSD</w:t>
      </w:r>
    </w:p>
    <w:p w14:paraId="7BC92071" w14:textId="77777777" w:rsidR="0082409F" w:rsidRDefault="00000000" w:rsidP="005B2031">
      <w:pPr>
        <w:numPr>
          <w:ilvl w:val="0"/>
          <w:numId w:val="1"/>
        </w:numPr>
        <w:jc w:val="both"/>
      </w:pPr>
      <w:r>
        <w:t>Ancho de banda: 100 Mbps</w:t>
      </w:r>
    </w:p>
    <w:p w14:paraId="6DEE9492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Proceso de despliegue del backend:</w:t>
      </w:r>
    </w:p>
    <w:p w14:paraId="74C69940" w14:textId="77777777" w:rsidR="0082409F" w:rsidRDefault="00000000" w:rsidP="005B2031">
      <w:pPr>
        <w:numPr>
          <w:ilvl w:val="0"/>
          <w:numId w:val="9"/>
        </w:numPr>
        <w:jc w:val="both"/>
      </w:pPr>
      <w:r>
        <w:t>Preparación del entorno:</w:t>
      </w:r>
    </w:p>
    <w:p w14:paraId="44C2114C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Actualizar sistema</w:t>
      </w:r>
    </w:p>
    <w:p w14:paraId="641E7011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sudo apt update &amp;&amp; sudo apt upgrade -y</w:t>
      </w:r>
    </w:p>
    <w:p w14:paraId="7EBE25BF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</w:p>
    <w:p w14:paraId="5FBB0DF7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Instalar dependencias del sistema</w:t>
      </w:r>
    </w:p>
    <w:p w14:paraId="2613A70E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sudo apt install -y python3.11 python3.11-venv python3-pip postgresql postgresql-contrib redis-server nginx supervisor</w:t>
      </w:r>
    </w:p>
    <w:p w14:paraId="5AFC9442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</w:p>
    <w:p w14:paraId="26D08F74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Crear usuario de aplicación</w:t>
      </w:r>
    </w:p>
    <w:p w14:paraId="2A1C2910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sudo useradd -m -s /bin/bash aipapa</w:t>
      </w:r>
    </w:p>
    <w:p w14:paraId="15600F13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sudo su - aipapa</w:t>
      </w:r>
    </w:p>
    <w:p w14:paraId="65CE260D" w14:textId="77777777" w:rsidR="00163FCE" w:rsidRDefault="00163FCE" w:rsidP="00163FCE">
      <w:pPr>
        <w:ind w:left="720"/>
        <w:jc w:val="both"/>
      </w:pPr>
    </w:p>
    <w:p w14:paraId="410DC1FE" w14:textId="77777777" w:rsidR="0082409F" w:rsidRDefault="00000000" w:rsidP="005B2031">
      <w:pPr>
        <w:numPr>
          <w:ilvl w:val="0"/>
          <w:numId w:val="10"/>
        </w:numPr>
        <w:jc w:val="both"/>
        <w:rPr>
          <w:lang w:val="es-PE"/>
        </w:rPr>
      </w:pPr>
      <w:r w:rsidRPr="005B2031">
        <w:rPr>
          <w:lang w:val="es-PE"/>
        </w:rPr>
        <w:t>Configuración de la base de datos:</w:t>
      </w:r>
    </w:p>
    <w:p w14:paraId="0C691E00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Crear base de datos PostgreSQL</w:t>
      </w:r>
    </w:p>
    <w:p w14:paraId="37B09EB9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sudo -u postgres psql</w:t>
      </w:r>
    </w:p>
    <w:p w14:paraId="0DC5E5F1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CREATE DATABASE aipapa_db;</w:t>
      </w:r>
    </w:p>
    <w:p w14:paraId="7C131402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CREATE USER aipapa_user WITH PASSWORD </w:t>
      </w: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'secure_password'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;</w:t>
      </w:r>
    </w:p>
    <w:p w14:paraId="02F3792E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GRANT ALL PRIVILEGES ON DATABASE aipapa_db TO aipapa_user;</w:t>
      </w:r>
    </w:p>
    <w:p w14:paraId="517C9547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\q</w:t>
      </w:r>
    </w:p>
    <w:p w14:paraId="483FE01F" w14:textId="77777777" w:rsidR="00163FCE" w:rsidRPr="005B2031" w:rsidRDefault="00163FCE" w:rsidP="00163FCE">
      <w:pPr>
        <w:ind w:left="360"/>
        <w:jc w:val="both"/>
        <w:rPr>
          <w:lang w:val="es-PE"/>
        </w:rPr>
      </w:pPr>
    </w:p>
    <w:p w14:paraId="46C95E5F" w14:textId="77777777" w:rsidR="0082409F" w:rsidRDefault="00000000" w:rsidP="005B2031">
      <w:pPr>
        <w:numPr>
          <w:ilvl w:val="0"/>
          <w:numId w:val="11"/>
        </w:numPr>
        <w:jc w:val="both"/>
      </w:pPr>
      <w:r>
        <w:t>Instalación de la aplicación:</w:t>
      </w:r>
    </w:p>
    <w:p w14:paraId="5873F824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eastAsia="es-PE"/>
        </w:rPr>
        <w:t># Clonar repositorio</w:t>
      </w:r>
    </w:p>
    <w:p w14:paraId="74036A19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4EC9B0"/>
          <w:sz w:val="21"/>
          <w:szCs w:val="21"/>
          <w:lang w:eastAsia="es-PE"/>
        </w:rPr>
        <w:t>cd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/home/aipapa</w:t>
      </w:r>
    </w:p>
    <w:p w14:paraId="420A25F0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git </w:t>
      </w:r>
      <w:r w:rsidRPr="00163FCE">
        <w:rPr>
          <w:rFonts w:ascii="Consolas" w:eastAsia="Times New Roman" w:hAnsi="Consolas" w:cs="Courier New"/>
          <w:color w:val="4EC9B0"/>
          <w:sz w:val="21"/>
          <w:szCs w:val="21"/>
          <w:lang w:eastAsia="es-PE"/>
        </w:rPr>
        <w:t>clone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&lt;repository-url&gt; aipapa_backend</w:t>
      </w:r>
    </w:p>
    <w:p w14:paraId="1A5E2E8C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4EC9B0"/>
          <w:sz w:val="21"/>
          <w:szCs w:val="21"/>
          <w:lang w:eastAsia="es-PE"/>
        </w:rPr>
        <w:t>cd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aipapa_backend</w:t>
      </w:r>
    </w:p>
    <w:p w14:paraId="2A2C79D7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</w:p>
    <w:p w14:paraId="074B03CD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Crear entorno virtual</w:t>
      </w:r>
    </w:p>
    <w:p w14:paraId="63DD8904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python3.11 -m </w:t>
      </w:r>
      <w:proofErr w:type="gramStart"/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venv .venv</w:t>
      </w:r>
      <w:proofErr w:type="gramEnd"/>
    </w:p>
    <w:p w14:paraId="44DE4B79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proofErr w:type="gramStart"/>
      <w:r w:rsidRPr="00163FCE">
        <w:rPr>
          <w:rFonts w:ascii="Consolas" w:eastAsia="Times New Roman" w:hAnsi="Consolas" w:cs="Courier New"/>
          <w:color w:val="4EC9B0"/>
          <w:sz w:val="21"/>
          <w:szCs w:val="21"/>
          <w:lang w:val="es-PE" w:eastAsia="es-PE"/>
        </w:rPr>
        <w:t>source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 .venv</w:t>
      </w:r>
      <w:proofErr w:type="gramEnd"/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/bin/activate</w:t>
      </w:r>
    </w:p>
    <w:p w14:paraId="1F0245D0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</w:p>
    <w:p w14:paraId="353D02C5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Instalar dependencias</w:t>
      </w:r>
    </w:p>
    <w:p w14:paraId="00A020FA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pip install -r requirements.txt</w:t>
      </w:r>
    </w:p>
    <w:p w14:paraId="04E828E8" w14:textId="77777777" w:rsidR="00163FCE" w:rsidRDefault="00163FCE" w:rsidP="00163FCE">
      <w:pPr>
        <w:jc w:val="both"/>
      </w:pPr>
    </w:p>
    <w:p w14:paraId="5B31894B" w14:textId="77777777" w:rsidR="0082409F" w:rsidRDefault="00000000" w:rsidP="005B2031">
      <w:pPr>
        <w:numPr>
          <w:ilvl w:val="0"/>
          <w:numId w:val="12"/>
        </w:numPr>
        <w:jc w:val="both"/>
        <w:rPr>
          <w:lang w:val="es-PE"/>
        </w:rPr>
      </w:pPr>
      <w:r w:rsidRPr="005B2031">
        <w:rPr>
          <w:lang w:val="es-PE"/>
        </w:rPr>
        <w:t>Configuración de variables de entorno:</w:t>
      </w:r>
    </w:p>
    <w:p w14:paraId="09FD81F4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 xml:space="preserve"># Crear </w:t>
      </w:r>
      <w:proofErr w:type="gramStart"/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archivo .env</w:t>
      </w:r>
      <w:proofErr w:type="gramEnd"/>
    </w:p>
    <w:p w14:paraId="5D6F339F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4EC9B0"/>
          <w:sz w:val="21"/>
          <w:szCs w:val="21"/>
          <w:lang w:val="es-PE" w:eastAsia="es-PE"/>
        </w:rPr>
        <w:t>cat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 </w:t>
      </w:r>
      <w:proofErr w:type="gramStart"/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&gt; .</w:t>
      </w:r>
      <w:r w:rsidRPr="00163FCE">
        <w:rPr>
          <w:rFonts w:ascii="Consolas" w:eastAsia="Times New Roman" w:hAnsi="Consolas" w:cs="Courier New"/>
          <w:color w:val="4EC9B0"/>
          <w:sz w:val="21"/>
          <w:szCs w:val="21"/>
          <w:lang w:val="es-PE" w:eastAsia="es-PE"/>
        </w:rPr>
        <w:t>env</w:t>
      </w:r>
      <w:proofErr w:type="gramEnd"/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 &lt;&lt; </w:t>
      </w:r>
      <w:r w:rsidRPr="00163FCE"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  <w:t>EOF</w:t>
      </w:r>
    </w:p>
    <w:p w14:paraId="0E1C4DA1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  <w:t># Database</w:t>
      </w:r>
    </w:p>
    <w:p w14:paraId="6EDADE6B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  <w:t>DATABASE_URL=postgresql+asyncpg://aipapa_user:secure_password@localhost/aipapa_db</w:t>
      </w:r>
    </w:p>
    <w:p w14:paraId="5D93B345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</w:pPr>
    </w:p>
    <w:p w14:paraId="06513669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# Redis</w:t>
      </w:r>
    </w:p>
    <w:p w14:paraId="74A11389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REDIS_URL=redis://localhost:6379/0</w:t>
      </w:r>
    </w:p>
    <w:p w14:paraId="62777437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</w:p>
    <w:p w14:paraId="1BB24F27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# Security</w:t>
      </w:r>
    </w:p>
    <w:p w14:paraId="22935799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SECRET_KEY=&lt;generated-secret-key&gt;</w:t>
      </w:r>
    </w:p>
    <w:p w14:paraId="0994468D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ALGORITHM=HS256</w:t>
      </w:r>
    </w:p>
    <w:p w14:paraId="18634B05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ACCESS_TOKEN_EXPIRE_MINUTES=30</w:t>
      </w:r>
    </w:p>
    <w:p w14:paraId="3441B058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REFRESH_TOKEN_EXPIRE_DAYS=7</w:t>
      </w:r>
    </w:p>
    <w:p w14:paraId="5716FC48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</w:p>
    <w:p w14:paraId="27D9279B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# Application</w:t>
      </w:r>
    </w:p>
    <w:p w14:paraId="50D129CB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APP_NAME=AIPAPA</w:t>
      </w:r>
    </w:p>
    <w:p w14:paraId="033D2B57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DEBUG=False</w:t>
      </w:r>
    </w:p>
    <w:p w14:paraId="5CB44CDF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ALLOWED_HOSTS=api.aipapa.com</w:t>
      </w:r>
    </w:p>
    <w:p w14:paraId="0BF5DD8F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</w:p>
    <w:p w14:paraId="7241798F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# CORS</w:t>
      </w:r>
    </w:p>
    <w:p w14:paraId="54E14F25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CORS_ORIGINS=https://app.aipapa.com,https://admin.aipapa.com</w:t>
      </w:r>
    </w:p>
    <w:p w14:paraId="62A6235E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</w:p>
    <w:p w14:paraId="1AA7C0B1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# File Storage</w:t>
      </w:r>
    </w:p>
    <w:p w14:paraId="3097FD39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UPLOAD_DIR=/home/aipapa/uploads</w:t>
      </w:r>
    </w:p>
    <w:p w14:paraId="51DA5304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MAX_UPLOAD_SIZE=10485760</w:t>
      </w:r>
    </w:p>
    <w:p w14:paraId="3FAF9C17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</w:p>
    <w:p w14:paraId="4F03FDD0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# AI Models</w:t>
      </w:r>
    </w:p>
    <w:p w14:paraId="672CFE22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AI_MODEL_PATH=/home/aipapa/models</w:t>
      </w:r>
    </w:p>
    <w:p w14:paraId="441E5BEE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  <w:t>DEFAULT_CONFIDENCE_THRESHOLD=0.7</w:t>
      </w:r>
    </w:p>
    <w:p w14:paraId="5BB9A3C8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  <w:t>EOF</w:t>
      </w:r>
    </w:p>
    <w:p w14:paraId="3957346E" w14:textId="77777777" w:rsidR="00163FCE" w:rsidRPr="005B2031" w:rsidRDefault="00163FCE" w:rsidP="00163FCE">
      <w:pPr>
        <w:jc w:val="both"/>
        <w:rPr>
          <w:lang w:val="es-PE"/>
        </w:rPr>
      </w:pPr>
    </w:p>
    <w:p w14:paraId="6DEA141F" w14:textId="77777777" w:rsidR="0082409F" w:rsidRPr="005B2031" w:rsidRDefault="00000000" w:rsidP="005B2031">
      <w:pPr>
        <w:numPr>
          <w:ilvl w:val="0"/>
          <w:numId w:val="13"/>
        </w:numPr>
        <w:jc w:val="both"/>
        <w:rPr>
          <w:lang w:val="es-PE"/>
        </w:rPr>
      </w:pPr>
      <w:r w:rsidRPr="005B2031">
        <w:rPr>
          <w:lang w:val="es-PE"/>
        </w:rPr>
        <w:t>Ejecutar migraciones de base de datos:</w:t>
      </w:r>
    </w:p>
    <w:p w14:paraId="68442430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Aplicar migraciones con Alembic</w:t>
      </w:r>
    </w:p>
    <w:p w14:paraId="192D2F8A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proofErr w:type="gramStart"/>
      <w:r w:rsidRPr="00163FCE">
        <w:rPr>
          <w:rFonts w:ascii="Consolas" w:eastAsia="Times New Roman" w:hAnsi="Consolas" w:cs="Courier New"/>
          <w:color w:val="4EC9B0"/>
          <w:sz w:val="21"/>
          <w:szCs w:val="21"/>
          <w:lang w:val="es-PE" w:eastAsia="es-PE"/>
        </w:rPr>
        <w:t>source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 .venv</w:t>
      </w:r>
      <w:proofErr w:type="gramEnd"/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/bin/activate</w:t>
      </w:r>
    </w:p>
    <w:p w14:paraId="75857C66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python -m alembic upgrade </w:t>
      </w:r>
      <w:r w:rsidRPr="00163FCE">
        <w:rPr>
          <w:rFonts w:ascii="Consolas" w:eastAsia="Times New Roman" w:hAnsi="Consolas" w:cs="Courier New"/>
          <w:color w:val="4EC9B0"/>
          <w:sz w:val="21"/>
          <w:szCs w:val="21"/>
          <w:lang w:val="es-PE" w:eastAsia="es-PE"/>
        </w:rPr>
        <w:t>head</w:t>
      </w:r>
    </w:p>
    <w:p w14:paraId="1D0248E5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</w:p>
    <w:p w14:paraId="7BB34C22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Verificar migraciones</w:t>
      </w:r>
    </w:p>
    <w:p w14:paraId="287CB77A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python -m alembic current</w:t>
      </w:r>
    </w:p>
    <w:p w14:paraId="5430FB20" w14:textId="77777777" w:rsidR="00163FCE" w:rsidRDefault="00163FCE" w:rsidP="00163FCE">
      <w:pPr>
        <w:jc w:val="both"/>
      </w:pPr>
    </w:p>
    <w:p w14:paraId="15CA6C0E" w14:textId="02FA3787" w:rsidR="0082409F" w:rsidRDefault="00000000" w:rsidP="005B2031">
      <w:pPr>
        <w:numPr>
          <w:ilvl w:val="0"/>
          <w:numId w:val="14"/>
        </w:numPr>
        <w:jc w:val="both"/>
      </w:pPr>
      <w:r>
        <w:t>Cargar datos iniciales:</w:t>
      </w:r>
    </w:p>
    <w:p w14:paraId="0084E328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eastAsia="es-PE"/>
        </w:rPr>
        <w:t># Ejecutar scripts de seeding</w:t>
      </w:r>
    </w:p>
    <w:p w14:paraId="050B2929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python seed_initial_users.py</w:t>
      </w:r>
    </w:p>
    <w:p w14:paraId="1836C325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python scripts/seed_varieties.py</w:t>
      </w:r>
    </w:p>
    <w:p w14:paraId="07E918BA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python scripts/init_system_config.py</w:t>
      </w:r>
    </w:p>
    <w:p w14:paraId="6B91A71B" w14:textId="77777777" w:rsidR="00163FCE" w:rsidRDefault="00163FCE" w:rsidP="00163FCE">
      <w:pPr>
        <w:jc w:val="both"/>
      </w:pPr>
    </w:p>
    <w:p w14:paraId="425E7A87" w14:textId="77777777" w:rsidR="0082409F" w:rsidRDefault="00000000" w:rsidP="005B2031">
      <w:pPr>
        <w:numPr>
          <w:ilvl w:val="0"/>
          <w:numId w:val="15"/>
        </w:numPr>
        <w:jc w:val="both"/>
        <w:rPr>
          <w:lang w:val="es-PE"/>
        </w:rPr>
      </w:pPr>
      <w:r w:rsidRPr="005B2031">
        <w:rPr>
          <w:lang w:val="es-PE"/>
        </w:rPr>
        <w:t>Configuración de Nginx como reverse proxy:</w:t>
      </w:r>
    </w:p>
    <w:p w14:paraId="69E73A8B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eastAsia="es-PE"/>
        </w:rPr>
        <w:t># /etc/nginx/sites-available/aipapa</w:t>
      </w:r>
    </w:p>
    <w:p w14:paraId="66BDCE1F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FD700"/>
          <w:sz w:val="21"/>
          <w:szCs w:val="21"/>
          <w:lang w:eastAsia="es-PE"/>
        </w:rPr>
        <w:t>server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{</w:t>
      </w:r>
    </w:p>
    <w:p w14:paraId="1A995D1F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listen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</w:t>
      </w:r>
      <w:r w:rsidRPr="00163FCE">
        <w:rPr>
          <w:rFonts w:ascii="Consolas" w:eastAsia="Times New Roman" w:hAnsi="Consolas" w:cs="Courier New"/>
          <w:color w:val="B8D7A3"/>
          <w:sz w:val="21"/>
          <w:szCs w:val="21"/>
          <w:lang w:eastAsia="es-PE"/>
        </w:rPr>
        <w:t>80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;</w:t>
      </w:r>
    </w:p>
    <w:p w14:paraId="08962A48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server_name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api.aipapa.com;</w:t>
      </w:r>
    </w:p>
    <w:p w14:paraId="03E0D298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</w:p>
    <w:p w14:paraId="62FBBACD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eastAsia="es-PE"/>
        </w:rPr>
        <w:t># Redirect HTTP to HTTPS</w:t>
      </w:r>
    </w:p>
    <w:p w14:paraId="6E3A4368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return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</w:t>
      </w:r>
      <w:r w:rsidRPr="00163FCE">
        <w:rPr>
          <w:rFonts w:ascii="Consolas" w:eastAsia="Times New Roman" w:hAnsi="Consolas" w:cs="Courier New"/>
          <w:color w:val="B8D7A3"/>
          <w:sz w:val="21"/>
          <w:szCs w:val="21"/>
          <w:lang w:eastAsia="es-PE"/>
        </w:rPr>
        <w:t>301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https://</w:t>
      </w:r>
      <w:r w:rsidRPr="00163FCE">
        <w:rPr>
          <w:rFonts w:ascii="Consolas" w:eastAsia="Times New Roman" w:hAnsi="Consolas" w:cs="Courier New"/>
          <w:color w:val="BD63C5"/>
          <w:sz w:val="21"/>
          <w:szCs w:val="21"/>
          <w:lang w:eastAsia="es-PE"/>
        </w:rPr>
        <w:t>$server_name$request_uri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;</w:t>
      </w:r>
    </w:p>
    <w:p w14:paraId="4C38CD10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}</w:t>
      </w:r>
    </w:p>
    <w:p w14:paraId="3A1FC863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</w:p>
    <w:p w14:paraId="7057552E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FD700"/>
          <w:sz w:val="21"/>
          <w:szCs w:val="21"/>
          <w:lang w:eastAsia="es-PE"/>
        </w:rPr>
        <w:t>server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{</w:t>
      </w:r>
    </w:p>
    <w:p w14:paraId="616BB008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listen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</w:t>
      </w:r>
      <w:r w:rsidRPr="00163FCE">
        <w:rPr>
          <w:rFonts w:ascii="Consolas" w:eastAsia="Times New Roman" w:hAnsi="Consolas" w:cs="Courier New"/>
          <w:color w:val="B8D7A3"/>
          <w:sz w:val="21"/>
          <w:szCs w:val="21"/>
          <w:lang w:eastAsia="es-PE"/>
        </w:rPr>
        <w:t>443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ssl http2;</w:t>
      </w:r>
    </w:p>
    <w:p w14:paraId="7B4D1984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server_name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api.aipapa.com;</w:t>
      </w:r>
    </w:p>
    <w:p w14:paraId="57D8CB65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</w:p>
    <w:p w14:paraId="32FFD801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eastAsia="es-PE"/>
        </w:rPr>
        <w:t># SSL Configuration</w:t>
      </w:r>
    </w:p>
    <w:p w14:paraId="1C0E70F0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ssl_certificate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/etc/letsencrypt/live/api.aipapa.com/fullchain.pem;</w:t>
      </w:r>
    </w:p>
    <w:p w14:paraId="710F611B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ssl_certificate_key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/etc/letsencrypt/live/api.aipapa.com/privkey.pem;</w:t>
      </w:r>
    </w:p>
    <w:p w14:paraId="760D324E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</w:p>
    <w:p w14:paraId="734FD0F2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eastAsia="es-PE"/>
        </w:rPr>
        <w:t># Security headers</w:t>
      </w:r>
    </w:p>
    <w:p w14:paraId="580FC26F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add_header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X-Frame-Options </w:t>
      </w: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"SAMEORIGIN"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always;</w:t>
      </w:r>
    </w:p>
    <w:p w14:paraId="6FA2F32A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add_header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X-Content-Type-Options </w:t>
      </w: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"nosniff"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always;</w:t>
      </w:r>
    </w:p>
    <w:p w14:paraId="5957801A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add_header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X-XSS-Protection </w:t>
      </w: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"1; mode=block"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always;</w:t>
      </w:r>
    </w:p>
    <w:p w14:paraId="0CDA4A61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</w:p>
    <w:p w14:paraId="2D64120D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eastAsia="es-PE"/>
        </w:rPr>
        <w:t># Client max body size for file uploads</w:t>
      </w:r>
    </w:p>
    <w:p w14:paraId="73155A01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client_max_body_size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</w:t>
      </w:r>
      <w:r w:rsidRPr="00163FCE">
        <w:rPr>
          <w:rFonts w:ascii="Consolas" w:eastAsia="Times New Roman" w:hAnsi="Consolas" w:cs="Courier New"/>
          <w:color w:val="B8D7A3"/>
          <w:sz w:val="21"/>
          <w:szCs w:val="21"/>
          <w:lang w:eastAsia="es-PE"/>
        </w:rPr>
        <w:t>10M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;</w:t>
      </w:r>
    </w:p>
    <w:p w14:paraId="152ADE0A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</w:p>
    <w:p w14:paraId="2894DAE9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eastAsia="es-PE"/>
        </w:rPr>
        <w:t># Proxy to FastAPI</w:t>
      </w:r>
    </w:p>
    <w:p w14:paraId="719ED5BD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color w:val="FFD700"/>
          <w:sz w:val="21"/>
          <w:szCs w:val="21"/>
          <w:lang w:eastAsia="es-PE"/>
        </w:rPr>
        <w:t>location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/ {</w:t>
      </w:r>
    </w:p>
    <w:p w14:paraId="757A9D3B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proxy_pass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http://127.0.0.1:8000;</w:t>
      </w:r>
    </w:p>
    <w:p w14:paraId="7BEEDE16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proxy_set_header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Host </w:t>
      </w:r>
      <w:r w:rsidRPr="00163FCE">
        <w:rPr>
          <w:rFonts w:ascii="Consolas" w:eastAsia="Times New Roman" w:hAnsi="Consolas" w:cs="Courier New"/>
          <w:color w:val="BD63C5"/>
          <w:sz w:val="21"/>
          <w:szCs w:val="21"/>
          <w:lang w:eastAsia="es-PE"/>
        </w:rPr>
        <w:t>$host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;</w:t>
      </w:r>
    </w:p>
    <w:p w14:paraId="15CAE35D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proxy_set_header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X-Real-IP </w:t>
      </w:r>
      <w:r w:rsidRPr="00163FCE">
        <w:rPr>
          <w:rFonts w:ascii="Consolas" w:eastAsia="Times New Roman" w:hAnsi="Consolas" w:cs="Courier New"/>
          <w:color w:val="BD63C5"/>
          <w:sz w:val="21"/>
          <w:szCs w:val="21"/>
          <w:lang w:eastAsia="es-PE"/>
        </w:rPr>
        <w:t>$remote_addr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;</w:t>
      </w:r>
    </w:p>
    <w:p w14:paraId="23811385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proxy_set_header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X-Forwarded-For </w:t>
      </w:r>
      <w:r w:rsidRPr="00163FCE">
        <w:rPr>
          <w:rFonts w:ascii="Consolas" w:eastAsia="Times New Roman" w:hAnsi="Consolas" w:cs="Courier New"/>
          <w:color w:val="BD63C5"/>
          <w:sz w:val="21"/>
          <w:szCs w:val="21"/>
          <w:lang w:eastAsia="es-PE"/>
        </w:rPr>
        <w:t>$proxy_add_x_forwarded_for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;</w:t>
      </w:r>
    </w:p>
    <w:p w14:paraId="29D699A7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proxy_set_header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X-Forwarded-Proto </w:t>
      </w:r>
      <w:r w:rsidRPr="00163FCE">
        <w:rPr>
          <w:rFonts w:ascii="Consolas" w:eastAsia="Times New Roman" w:hAnsi="Consolas" w:cs="Courier New"/>
          <w:color w:val="BD63C5"/>
          <w:sz w:val="21"/>
          <w:szCs w:val="21"/>
          <w:lang w:eastAsia="es-PE"/>
        </w:rPr>
        <w:t>$scheme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;</w:t>
      </w:r>
    </w:p>
    <w:p w14:paraId="28D16852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}</w:t>
      </w:r>
    </w:p>
    <w:p w14:paraId="049BE4AA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</w:p>
    <w:p w14:paraId="6B9FFD2F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eastAsia="es-PE"/>
        </w:rPr>
        <w:t># Static files</w:t>
      </w:r>
    </w:p>
    <w:p w14:paraId="73C0F373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color w:val="FFD700"/>
          <w:sz w:val="21"/>
          <w:szCs w:val="21"/>
          <w:lang w:eastAsia="es-PE"/>
        </w:rPr>
        <w:t>location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/static {</w:t>
      </w:r>
    </w:p>
    <w:p w14:paraId="4C487AE3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alias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/home/aipapa/aipapa_backend/static;</w:t>
      </w:r>
    </w:p>
    <w:p w14:paraId="139F36E7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expires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</w:t>
      </w:r>
      <w:r w:rsidRPr="00163FCE">
        <w:rPr>
          <w:rFonts w:ascii="Consolas" w:eastAsia="Times New Roman" w:hAnsi="Consolas" w:cs="Courier New"/>
          <w:color w:val="B8D7A3"/>
          <w:sz w:val="21"/>
          <w:szCs w:val="21"/>
          <w:lang w:eastAsia="es-PE"/>
        </w:rPr>
        <w:t>30d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;</w:t>
      </w:r>
    </w:p>
    <w:p w14:paraId="5E09E6A0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}</w:t>
      </w:r>
    </w:p>
    <w:p w14:paraId="3CE1767F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</w:p>
    <w:p w14:paraId="308BAEF8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eastAsia="es-PE"/>
        </w:rPr>
        <w:t># Uploaded files</w:t>
      </w:r>
    </w:p>
    <w:p w14:paraId="79C428D9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color w:val="FFD700"/>
          <w:sz w:val="21"/>
          <w:szCs w:val="21"/>
          <w:lang w:eastAsia="es-PE"/>
        </w:rPr>
        <w:t>location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/uploads {</w:t>
      </w:r>
    </w:p>
    <w:p w14:paraId="755FF4FB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alias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/home/aipapa/uploads;</w:t>
      </w:r>
    </w:p>
    <w:p w14:paraId="7D462D9A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  </w:t>
      </w: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expires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</w:t>
      </w:r>
      <w:r w:rsidRPr="00163FCE">
        <w:rPr>
          <w:rFonts w:ascii="Consolas" w:eastAsia="Times New Roman" w:hAnsi="Consolas" w:cs="Courier New"/>
          <w:color w:val="B8D7A3"/>
          <w:sz w:val="21"/>
          <w:szCs w:val="21"/>
          <w:lang w:eastAsia="es-PE"/>
        </w:rPr>
        <w:t>7d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;</w:t>
      </w:r>
    </w:p>
    <w:p w14:paraId="085066DB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}</w:t>
      </w:r>
    </w:p>
    <w:p w14:paraId="0F86A76B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}</w:t>
      </w:r>
    </w:p>
    <w:p w14:paraId="358281C7" w14:textId="77777777" w:rsidR="00163FCE" w:rsidRPr="005B2031" w:rsidRDefault="00163FCE" w:rsidP="00163FCE">
      <w:pPr>
        <w:jc w:val="both"/>
        <w:rPr>
          <w:lang w:val="es-PE"/>
        </w:rPr>
      </w:pPr>
    </w:p>
    <w:p w14:paraId="43C382BF" w14:textId="77777777" w:rsidR="0082409F" w:rsidRDefault="00000000" w:rsidP="005B2031">
      <w:pPr>
        <w:numPr>
          <w:ilvl w:val="0"/>
          <w:numId w:val="16"/>
        </w:numPr>
        <w:jc w:val="both"/>
        <w:rPr>
          <w:lang w:val="es-PE"/>
        </w:rPr>
      </w:pPr>
      <w:r w:rsidRPr="005B2031">
        <w:rPr>
          <w:lang w:val="es-PE"/>
        </w:rPr>
        <w:t>Configuración de Supervisor para gestión de procesos:</w:t>
      </w:r>
    </w:p>
    <w:p w14:paraId="3D525FF7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eastAsia="es-PE"/>
        </w:rPr>
        <w:t># /etc/supervisor/conf.d/aipapa.conf</w:t>
      </w:r>
    </w:p>
    <w:p w14:paraId="1C3865E4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FD700"/>
          <w:sz w:val="21"/>
          <w:szCs w:val="21"/>
          <w:lang w:eastAsia="es-PE"/>
        </w:rPr>
        <w:t>[</w:t>
      </w:r>
      <w:proofErr w:type="gramStart"/>
      <w:r w:rsidRPr="00163FCE">
        <w:rPr>
          <w:rFonts w:ascii="Consolas" w:eastAsia="Times New Roman" w:hAnsi="Consolas" w:cs="Courier New"/>
          <w:color w:val="FFD700"/>
          <w:sz w:val="21"/>
          <w:szCs w:val="21"/>
          <w:lang w:eastAsia="es-PE"/>
        </w:rPr>
        <w:t>program:aipapa</w:t>
      </w:r>
      <w:proofErr w:type="gramEnd"/>
      <w:r w:rsidRPr="00163FCE">
        <w:rPr>
          <w:rFonts w:ascii="Consolas" w:eastAsia="Times New Roman" w:hAnsi="Consolas" w:cs="Courier New"/>
          <w:color w:val="FFD700"/>
          <w:sz w:val="21"/>
          <w:szCs w:val="21"/>
          <w:lang w:eastAsia="es-PE"/>
        </w:rPr>
        <w:t>]</w:t>
      </w:r>
    </w:p>
    <w:p w14:paraId="3AA9A988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lastRenderedPageBreak/>
        <w:t>command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=/home/aipapa/aipapa_backend</w:t>
      </w:r>
      <w:proofErr w:type="gramStart"/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/.venv</w:t>
      </w:r>
      <w:proofErr w:type="gramEnd"/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/bin/uvicorn app.main:app --host </w:t>
      </w:r>
      <w:r w:rsidRPr="00163FCE">
        <w:rPr>
          <w:rFonts w:ascii="Consolas" w:eastAsia="Times New Roman" w:hAnsi="Consolas" w:cs="Courier New"/>
          <w:color w:val="B8D7A3"/>
          <w:sz w:val="21"/>
          <w:szCs w:val="21"/>
          <w:lang w:eastAsia="es-PE"/>
        </w:rPr>
        <w:t>0.0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.</w:t>
      </w:r>
      <w:r w:rsidRPr="00163FCE">
        <w:rPr>
          <w:rFonts w:ascii="Consolas" w:eastAsia="Times New Roman" w:hAnsi="Consolas" w:cs="Courier New"/>
          <w:color w:val="B8D7A3"/>
          <w:sz w:val="21"/>
          <w:szCs w:val="21"/>
          <w:lang w:eastAsia="es-PE"/>
        </w:rPr>
        <w:t>0.0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--port </w:t>
      </w:r>
      <w:r w:rsidRPr="00163FCE">
        <w:rPr>
          <w:rFonts w:ascii="Consolas" w:eastAsia="Times New Roman" w:hAnsi="Consolas" w:cs="Courier New"/>
          <w:color w:val="B8D7A3"/>
          <w:sz w:val="21"/>
          <w:szCs w:val="21"/>
          <w:lang w:eastAsia="es-PE"/>
        </w:rPr>
        <w:t>8000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--workers </w:t>
      </w:r>
      <w:r w:rsidRPr="00163FCE">
        <w:rPr>
          <w:rFonts w:ascii="Consolas" w:eastAsia="Times New Roman" w:hAnsi="Consolas" w:cs="Courier New"/>
          <w:color w:val="B8D7A3"/>
          <w:sz w:val="21"/>
          <w:szCs w:val="21"/>
          <w:lang w:eastAsia="es-PE"/>
        </w:rPr>
        <w:t>4</w:t>
      </w:r>
    </w:p>
    <w:p w14:paraId="19D987BF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directory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=/home/aipapa/aipapa_backend</w:t>
      </w:r>
    </w:p>
    <w:p w14:paraId="49396CD9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user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=aipapa</w:t>
      </w:r>
    </w:p>
    <w:p w14:paraId="3B119F18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autostart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=</w:t>
      </w:r>
      <w:r w:rsidRPr="00163FCE">
        <w:rPr>
          <w:rFonts w:ascii="Consolas" w:eastAsia="Times New Roman" w:hAnsi="Consolas" w:cs="Courier New"/>
          <w:color w:val="569CD6"/>
          <w:sz w:val="21"/>
          <w:szCs w:val="21"/>
          <w:lang w:eastAsia="es-PE"/>
        </w:rPr>
        <w:t>true</w:t>
      </w:r>
    </w:p>
    <w:p w14:paraId="2E112287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autorestart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=</w:t>
      </w:r>
      <w:r w:rsidRPr="00163FCE">
        <w:rPr>
          <w:rFonts w:ascii="Consolas" w:eastAsia="Times New Roman" w:hAnsi="Consolas" w:cs="Courier New"/>
          <w:color w:val="569CD6"/>
          <w:sz w:val="21"/>
          <w:szCs w:val="21"/>
          <w:lang w:eastAsia="es-PE"/>
        </w:rPr>
        <w:t>true</w:t>
      </w:r>
    </w:p>
    <w:p w14:paraId="62666178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redirect_stderr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=</w:t>
      </w:r>
      <w:r w:rsidRPr="00163FCE">
        <w:rPr>
          <w:rFonts w:ascii="Consolas" w:eastAsia="Times New Roman" w:hAnsi="Consolas" w:cs="Courier New"/>
          <w:color w:val="569CD6"/>
          <w:sz w:val="21"/>
          <w:szCs w:val="21"/>
          <w:lang w:eastAsia="es-PE"/>
        </w:rPr>
        <w:t>true</w:t>
      </w:r>
    </w:p>
    <w:p w14:paraId="0CB61CED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stdout_logfile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=/var/log/aipapa/app.log</w:t>
      </w:r>
    </w:p>
    <w:p w14:paraId="41806BE4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stderr_logfile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=/var/log/aipapa/error.log</w:t>
      </w:r>
    </w:p>
    <w:p w14:paraId="76B7E1B7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environment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=PATH=</w:t>
      </w: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"/home/aipapa/aipapa_backend</w:t>
      </w:r>
      <w:proofErr w:type="gramStart"/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/.venv</w:t>
      </w:r>
      <w:proofErr w:type="gramEnd"/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/bin"</w:t>
      </w:r>
    </w:p>
    <w:p w14:paraId="7AC733C5" w14:textId="77777777" w:rsidR="00163FCE" w:rsidRPr="00163FCE" w:rsidRDefault="00163FCE" w:rsidP="00163FCE">
      <w:pPr>
        <w:jc w:val="both"/>
      </w:pPr>
    </w:p>
    <w:p w14:paraId="23B8C863" w14:textId="77777777" w:rsidR="00163FCE" w:rsidRPr="00163FCE" w:rsidRDefault="00000000" w:rsidP="00163FCE">
      <w:pPr>
        <w:numPr>
          <w:ilvl w:val="0"/>
          <w:numId w:val="17"/>
        </w:numPr>
        <w:jc w:val="both"/>
        <w:rPr>
          <w:lang w:val="es-PE"/>
        </w:rPr>
      </w:pPr>
      <w:r>
        <w:t>Iniciar servicios:</w:t>
      </w:r>
    </w:p>
    <w:p w14:paraId="40E4085A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Habilitar y iniciar Nginx</w:t>
      </w:r>
    </w:p>
    <w:p w14:paraId="072128F5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sudo systemctl </w:t>
      </w:r>
      <w:r w:rsidRPr="00163FCE">
        <w:rPr>
          <w:rFonts w:ascii="Consolas" w:eastAsia="Times New Roman" w:hAnsi="Consolas" w:cs="Courier New"/>
          <w:color w:val="4EC9B0"/>
          <w:sz w:val="21"/>
          <w:szCs w:val="21"/>
          <w:lang w:val="es-PE" w:eastAsia="es-PE"/>
        </w:rPr>
        <w:t>enable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 nginx</w:t>
      </w:r>
    </w:p>
    <w:p w14:paraId="1E2D04B1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sudo systemctl start nginx</w:t>
      </w:r>
    </w:p>
    <w:p w14:paraId="4019AAEE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</w:p>
    <w:p w14:paraId="33BF41E1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Recargar configuración de Supervisor</w:t>
      </w:r>
    </w:p>
    <w:p w14:paraId="4B4F3146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sudo supervisorctl reread</w:t>
      </w:r>
    </w:p>
    <w:p w14:paraId="382230C8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sudo supervisorctl update</w:t>
      </w:r>
    </w:p>
    <w:p w14:paraId="12B64725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sudo supervisorctl start aipapa</w:t>
      </w:r>
    </w:p>
    <w:p w14:paraId="75D40BCA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</w:p>
    <w:p w14:paraId="62D52ACF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Verificar estado</w:t>
      </w:r>
    </w:p>
    <w:p w14:paraId="26D82CBB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sudo supervisorctl status aipapa</w:t>
      </w:r>
    </w:p>
    <w:p w14:paraId="3DD7C3B1" w14:textId="77777777" w:rsidR="00163FCE" w:rsidRPr="00163FCE" w:rsidRDefault="00163FCE" w:rsidP="00163FCE">
      <w:pPr>
        <w:jc w:val="both"/>
        <w:rPr>
          <w:lang w:val="es-PE"/>
        </w:rPr>
      </w:pPr>
    </w:p>
    <w:p w14:paraId="15C4CBAE" w14:textId="0FBEBF2D" w:rsidR="0082409F" w:rsidRDefault="00000000" w:rsidP="00163FCE">
      <w:pPr>
        <w:numPr>
          <w:ilvl w:val="0"/>
          <w:numId w:val="17"/>
        </w:numPr>
        <w:jc w:val="both"/>
        <w:rPr>
          <w:lang w:val="es-PE"/>
        </w:rPr>
      </w:pPr>
      <w:r w:rsidRPr="005B2031">
        <w:rPr>
          <w:lang w:val="es-PE"/>
        </w:rPr>
        <w:t>Configuración de logs y monitoreo:</w:t>
      </w:r>
    </w:p>
    <w:p w14:paraId="76E86DB4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Crear directorio de logs</w:t>
      </w:r>
    </w:p>
    <w:p w14:paraId="4DC59B6F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sudo </w:t>
      </w:r>
      <w:r w:rsidRPr="00163FCE">
        <w:rPr>
          <w:rFonts w:ascii="Consolas" w:eastAsia="Times New Roman" w:hAnsi="Consolas" w:cs="Courier New"/>
          <w:color w:val="4EC9B0"/>
          <w:sz w:val="21"/>
          <w:szCs w:val="21"/>
          <w:lang w:val="es-PE" w:eastAsia="es-PE"/>
        </w:rPr>
        <w:t>mkdir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 -p /var/log/aipapa</w:t>
      </w:r>
    </w:p>
    <w:p w14:paraId="30E8D3B5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sudo </w:t>
      </w:r>
      <w:r w:rsidRPr="00163FCE">
        <w:rPr>
          <w:rFonts w:ascii="Consolas" w:eastAsia="Times New Roman" w:hAnsi="Consolas" w:cs="Courier New"/>
          <w:color w:val="4EC9B0"/>
          <w:sz w:val="21"/>
          <w:szCs w:val="21"/>
          <w:lang w:val="es-PE" w:eastAsia="es-PE"/>
        </w:rPr>
        <w:t>chown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 </w:t>
      </w:r>
      <w:proofErr w:type="gramStart"/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aipapa:aipapa</w:t>
      </w:r>
      <w:proofErr w:type="gramEnd"/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 /var/log/aipapa</w:t>
      </w:r>
    </w:p>
    <w:p w14:paraId="6F0E8D2F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</w:p>
    <w:p w14:paraId="1C4B3A63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Configurar rotación de logs</w:t>
      </w:r>
    </w:p>
    <w:p w14:paraId="0D0BBA9D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sudo </w:t>
      </w:r>
      <w:r w:rsidRPr="00163FCE">
        <w:rPr>
          <w:rFonts w:ascii="Consolas" w:eastAsia="Times New Roman" w:hAnsi="Consolas" w:cs="Courier New"/>
          <w:color w:val="4EC9B0"/>
          <w:sz w:val="21"/>
          <w:szCs w:val="21"/>
          <w:lang w:val="es-PE" w:eastAsia="es-PE"/>
        </w:rPr>
        <w:t>cat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 &gt; /etc/</w:t>
      </w:r>
      <w:proofErr w:type="gramStart"/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logrotate.d</w:t>
      </w:r>
      <w:proofErr w:type="gramEnd"/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/aipapa &lt;&lt; </w:t>
      </w:r>
      <w:r w:rsidRPr="00163FCE"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  <w:t>EOF</w:t>
      </w:r>
    </w:p>
    <w:p w14:paraId="1602D9ED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/var/log/aipapa/*.log {</w:t>
      </w:r>
    </w:p>
    <w:p w14:paraId="066F181E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 xml:space="preserve">    daily</w:t>
      </w:r>
    </w:p>
    <w:p w14:paraId="6EFCE128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 xml:space="preserve">    rotate 14</w:t>
      </w:r>
    </w:p>
    <w:p w14:paraId="7656A673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 xml:space="preserve">    compress</w:t>
      </w:r>
    </w:p>
    <w:p w14:paraId="753C91C5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 xml:space="preserve">    delaycompress</w:t>
      </w:r>
    </w:p>
    <w:p w14:paraId="2FB1267B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 xml:space="preserve">    notifempty</w:t>
      </w:r>
    </w:p>
    <w:p w14:paraId="3A1E1686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 xml:space="preserve">    create 0640 aipapa aipapa</w:t>
      </w:r>
    </w:p>
    <w:p w14:paraId="2F52E45A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 xml:space="preserve">    sharedscripts</w:t>
      </w:r>
    </w:p>
    <w:p w14:paraId="1A0F2A16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 xml:space="preserve">    postrotate</w:t>
      </w:r>
    </w:p>
    <w:p w14:paraId="52CE5C37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 xml:space="preserve">        supervisorctl restart aipapa &gt; /dev/null</w:t>
      </w:r>
    </w:p>
    <w:p w14:paraId="51B49C18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 xml:space="preserve">    </w:t>
      </w:r>
      <w:r w:rsidRPr="00163FCE"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  <w:t>endscript</w:t>
      </w:r>
    </w:p>
    <w:p w14:paraId="18D53710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  <w:lastRenderedPageBreak/>
        <w:t>}</w:t>
      </w:r>
    </w:p>
    <w:p w14:paraId="46AE1B55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  <w:t>EOF</w:t>
      </w:r>
    </w:p>
    <w:p w14:paraId="43BA955E" w14:textId="77777777" w:rsidR="00163FCE" w:rsidRPr="005B2031" w:rsidRDefault="00163FCE" w:rsidP="00163FCE">
      <w:pPr>
        <w:jc w:val="both"/>
        <w:rPr>
          <w:lang w:val="es-PE"/>
        </w:rPr>
      </w:pPr>
    </w:p>
    <w:p w14:paraId="124268BF" w14:textId="77777777" w:rsidR="0082409F" w:rsidRDefault="00000000" w:rsidP="005B2031">
      <w:pPr>
        <w:jc w:val="both"/>
        <w:rPr>
          <w:b/>
          <w:lang w:val="es-PE"/>
        </w:rPr>
      </w:pPr>
      <w:r w:rsidRPr="005B2031">
        <w:rPr>
          <w:b/>
          <w:lang w:val="es-PE"/>
        </w:rPr>
        <w:t>Verificación del despliegue:</w:t>
      </w:r>
    </w:p>
    <w:p w14:paraId="3CADE85A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Verificar que la API responde</w:t>
      </w:r>
    </w:p>
    <w:p w14:paraId="76B79743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curl https://api.aipapa.com/api/v1/health</w:t>
      </w:r>
    </w:p>
    <w:p w14:paraId="7C32EBFC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</w:p>
    <w:p w14:paraId="48940C1F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Verificar documentación</w:t>
      </w:r>
    </w:p>
    <w:p w14:paraId="72A1D88D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curl https://api.aipapa.com/docs</w:t>
      </w:r>
    </w:p>
    <w:p w14:paraId="45FD8A84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</w:p>
    <w:p w14:paraId="2AB7B602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Verificar base de datos</w:t>
      </w:r>
    </w:p>
    <w:p w14:paraId="64CE2C36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psql -U aipapa_user -d aipapa_db -c </w:t>
      </w:r>
      <w:r w:rsidRPr="00163FCE"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  <w:t xml:space="preserve">"SELECT </w:t>
      </w:r>
      <w:proofErr w:type="gramStart"/>
      <w:r w:rsidRPr="00163FCE"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  <w:t>COUNT(</w:t>
      </w:r>
      <w:proofErr w:type="gramEnd"/>
      <w:r w:rsidRPr="00163FCE"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  <w:t>*) FROM users;"</w:t>
      </w:r>
    </w:p>
    <w:p w14:paraId="54830A61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</w:p>
    <w:p w14:paraId="42320142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Verificar Redis</w:t>
      </w:r>
    </w:p>
    <w:p w14:paraId="13670889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redis-cli ping</w:t>
      </w:r>
    </w:p>
    <w:p w14:paraId="63DAA8B7" w14:textId="77777777" w:rsidR="00163FCE" w:rsidRPr="005B2031" w:rsidRDefault="00163FCE" w:rsidP="005B2031">
      <w:pPr>
        <w:jc w:val="both"/>
        <w:rPr>
          <w:lang w:val="es-PE"/>
        </w:rPr>
      </w:pPr>
    </w:p>
    <w:p w14:paraId="132E0098" w14:textId="77777777" w:rsidR="0082409F" w:rsidRPr="005B2031" w:rsidRDefault="00000000" w:rsidP="005B2031">
      <w:pPr>
        <w:pStyle w:val="Ttulo3"/>
        <w:jc w:val="both"/>
        <w:rPr>
          <w:b w:val="0"/>
          <w:lang w:val="es-PE"/>
        </w:rPr>
      </w:pPr>
      <w:r w:rsidRPr="005B2031">
        <w:rPr>
          <w:b w:val="0"/>
          <w:lang w:val="es-PE"/>
        </w:rPr>
        <w:t>4.4.5.2 Despliegue del frontend</w:t>
      </w:r>
    </w:p>
    <w:p w14:paraId="66D9852F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El frontend de AIPAPA es una aplicación React Native construida con Expo que se despliega como APK para dispositivos Android.</w:t>
      </w:r>
    </w:p>
    <w:p w14:paraId="41D73E3B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Requisitos del entorno de desarrollo:</w:t>
      </w:r>
    </w:p>
    <w:p w14:paraId="797B3552" w14:textId="77777777" w:rsidR="0082409F" w:rsidRDefault="00000000" w:rsidP="005B2031">
      <w:pPr>
        <w:jc w:val="both"/>
      </w:pPr>
      <w:r>
        <w:t>Software necesario:</w:t>
      </w:r>
    </w:p>
    <w:p w14:paraId="06B98D78" w14:textId="77777777" w:rsidR="0082409F" w:rsidRDefault="00000000" w:rsidP="00163FCE">
      <w:pPr>
        <w:numPr>
          <w:ilvl w:val="0"/>
          <w:numId w:val="59"/>
        </w:numPr>
        <w:jc w:val="both"/>
      </w:pPr>
      <w:r>
        <w:t>Node.js 18 o superior</w:t>
      </w:r>
    </w:p>
    <w:p w14:paraId="1774DFAE" w14:textId="77777777" w:rsidR="0082409F" w:rsidRDefault="00000000" w:rsidP="00163FCE">
      <w:pPr>
        <w:numPr>
          <w:ilvl w:val="0"/>
          <w:numId w:val="59"/>
        </w:numPr>
        <w:jc w:val="both"/>
      </w:pPr>
      <w:r>
        <w:t>npm o yarn</w:t>
      </w:r>
    </w:p>
    <w:p w14:paraId="79B5DAB1" w14:textId="77777777" w:rsidR="0082409F" w:rsidRDefault="00000000" w:rsidP="00163FCE">
      <w:pPr>
        <w:numPr>
          <w:ilvl w:val="0"/>
          <w:numId w:val="59"/>
        </w:numPr>
        <w:jc w:val="both"/>
      </w:pPr>
      <w:r>
        <w:t>Expo CLI (instalado automáticamente)</w:t>
      </w:r>
    </w:p>
    <w:p w14:paraId="5093B940" w14:textId="77777777" w:rsidR="0082409F" w:rsidRPr="005B2031" w:rsidRDefault="00000000" w:rsidP="00163FCE">
      <w:pPr>
        <w:numPr>
          <w:ilvl w:val="0"/>
          <w:numId w:val="59"/>
        </w:numPr>
        <w:jc w:val="both"/>
        <w:rPr>
          <w:lang w:val="es-PE"/>
        </w:rPr>
      </w:pPr>
      <w:r w:rsidRPr="005B2031">
        <w:rPr>
          <w:lang w:val="es-PE"/>
        </w:rPr>
        <w:t>Android Studio (para desarrollo y testing)</w:t>
      </w:r>
    </w:p>
    <w:p w14:paraId="4E36BD51" w14:textId="77777777" w:rsidR="0082409F" w:rsidRDefault="00000000" w:rsidP="00163FCE">
      <w:pPr>
        <w:numPr>
          <w:ilvl w:val="0"/>
          <w:numId w:val="59"/>
        </w:numPr>
        <w:jc w:val="both"/>
      </w:pPr>
      <w:r>
        <w:t>Java Development Kit (JDK) 17</w:t>
      </w:r>
    </w:p>
    <w:p w14:paraId="2509A9F0" w14:textId="77777777" w:rsidR="0082409F" w:rsidRDefault="00000000" w:rsidP="00163FCE">
      <w:pPr>
        <w:numPr>
          <w:ilvl w:val="0"/>
          <w:numId w:val="59"/>
        </w:numPr>
        <w:jc w:val="both"/>
      </w:pPr>
      <w:r>
        <w:t>Android SDK con API Level 33+</w:t>
      </w:r>
    </w:p>
    <w:p w14:paraId="7EC92A09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Proceso de generación de APK:</w:t>
      </w:r>
    </w:p>
    <w:p w14:paraId="065E90E9" w14:textId="77777777" w:rsidR="0082409F" w:rsidRDefault="00000000" w:rsidP="005B2031">
      <w:pPr>
        <w:numPr>
          <w:ilvl w:val="0"/>
          <w:numId w:val="19"/>
        </w:numPr>
        <w:jc w:val="both"/>
      </w:pPr>
      <w:r>
        <w:t>Preparación del proyecto:</w:t>
      </w:r>
    </w:p>
    <w:p w14:paraId="66BCA9C2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Clonar repositorio</w:t>
      </w:r>
    </w:p>
    <w:p w14:paraId="6EC95B21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git </w:t>
      </w:r>
      <w:r w:rsidRPr="00163FCE">
        <w:rPr>
          <w:rFonts w:ascii="Consolas" w:eastAsia="Times New Roman" w:hAnsi="Consolas" w:cs="Courier New"/>
          <w:color w:val="4EC9B0"/>
          <w:sz w:val="21"/>
          <w:szCs w:val="21"/>
          <w:lang w:val="es-PE" w:eastAsia="es-PE"/>
        </w:rPr>
        <w:t>clone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 &lt;repository-url&gt;</w:t>
      </w:r>
    </w:p>
    <w:p w14:paraId="3DB9F128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4EC9B0"/>
          <w:sz w:val="21"/>
          <w:szCs w:val="21"/>
          <w:lang w:val="es-PE" w:eastAsia="es-PE"/>
        </w:rPr>
        <w:t>cd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 aipapa_frontend</w:t>
      </w:r>
    </w:p>
    <w:p w14:paraId="2165623A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</w:p>
    <w:p w14:paraId="4976049D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Instalar dependencias</w:t>
      </w:r>
    </w:p>
    <w:p w14:paraId="4F9BE80E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npm install</w:t>
      </w:r>
    </w:p>
    <w:p w14:paraId="29DD90F9" w14:textId="77777777" w:rsidR="00163FCE" w:rsidRDefault="00163FCE" w:rsidP="00163FCE">
      <w:pPr>
        <w:jc w:val="both"/>
      </w:pPr>
    </w:p>
    <w:p w14:paraId="784E7B20" w14:textId="77777777" w:rsidR="00163FCE" w:rsidRDefault="00000000" w:rsidP="00163FCE">
      <w:pPr>
        <w:numPr>
          <w:ilvl w:val="0"/>
          <w:numId w:val="20"/>
        </w:numPr>
        <w:jc w:val="both"/>
        <w:rPr>
          <w:lang w:val="es-PE"/>
        </w:rPr>
      </w:pPr>
      <w:r w:rsidRPr="005B2031">
        <w:rPr>
          <w:lang w:val="es-PE"/>
        </w:rPr>
        <w:t>Configuración de variables de entorno:</w:t>
      </w:r>
    </w:p>
    <w:p w14:paraId="7E5D42AB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 xml:space="preserve"># Crear </w:t>
      </w:r>
      <w:proofErr w:type="gramStart"/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archivo .env</w:t>
      </w:r>
      <w:proofErr w:type="gramEnd"/>
      <w:r w:rsidRPr="00163FCE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.production</w:t>
      </w:r>
    </w:p>
    <w:p w14:paraId="5AD39261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4EC9B0"/>
          <w:sz w:val="21"/>
          <w:szCs w:val="21"/>
          <w:lang w:val="es-PE" w:eastAsia="es-PE"/>
        </w:rPr>
        <w:lastRenderedPageBreak/>
        <w:t>cat</w:t>
      </w:r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 </w:t>
      </w:r>
      <w:proofErr w:type="gramStart"/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&gt; .env</w:t>
      </w:r>
      <w:proofErr w:type="gramEnd"/>
      <w:r w:rsidRPr="00163FCE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.production &lt;&lt; </w:t>
      </w:r>
      <w:r w:rsidRPr="00163FCE"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  <w:t>EOF</w:t>
      </w:r>
    </w:p>
    <w:p w14:paraId="01A3819D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  <w:t>EXPO_PUBLIC_API_URL=https://api.aipapa.com/api/v1</w:t>
      </w:r>
    </w:p>
    <w:p w14:paraId="78B00680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  <w:t>EXPO_PUBLIC_APP_NAME=AIPAPA</w:t>
      </w:r>
    </w:p>
    <w:p w14:paraId="13F64B9F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  <w:t>EXPO_PUBLIC_APP_VERSION=1.0.0</w:t>
      </w:r>
    </w:p>
    <w:p w14:paraId="6ABFE029" w14:textId="77777777" w:rsidR="00163FCE" w:rsidRPr="00163FCE" w:rsidRDefault="00163FCE" w:rsidP="00163FCE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FCFCFA"/>
          <w:sz w:val="21"/>
          <w:szCs w:val="21"/>
          <w:lang w:val="es-PE" w:eastAsia="es-PE"/>
        </w:rPr>
      </w:pPr>
      <w:r w:rsidRPr="00163FCE"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  <w:t>EOF</w:t>
      </w:r>
    </w:p>
    <w:p w14:paraId="3CA691A1" w14:textId="77777777" w:rsidR="00163FCE" w:rsidRPr="00163FCE" w:rsidRDefault="00163FCE" w:rsidP="00163FCE">
      <w:pPr>
        <w:jc w:val="both"/>
        <w:rPr>
          <w:lang w:val="es-PE"/>
        </w:rPr>
      </w:pPr>
    </w:p>
    <w:p w14:paraId="47C6AC9A" w14:textId="72D88AB7" w:rsidR="0082409F" w:rsidRDefault="00000000" w:rsidP="00163FCE">
      <w:pPr>
        <w:numPr>
          <w:ilvl w:val="0"/>
          <w:numId w:val="20"/>
        </w:numPr>
        <w:jc w:val="both"/>
      </w:pPr>
      <w:r>
        <w:t xml:space="preserve">Configuración de </w:t>
      </w:r>
      <w:proofErr w:type="gramStart"/>
      <w:r>
        <w:t>app.json</w:t>
      </w:r>
      <w:proofErr w:type="gramEnd"/>
      <w:r>
        <w:t>:</w:t>
      </w:r>
    </w:p>
    <w:p w14:paraId="793E7C8F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{</w:t>
      </w:r>
    </w:p>
    <w:p w14:paraId="6D3D822B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</w:t>
      </w:r>
      <w:r w:rsidRPr="008142EA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"expo"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: {</w:t>
      </w:r>
    </w:p>
    <w:p w14:paraId="6BB78E26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8142EA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"name"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: </w:t>
      </w:r>
      <w:r w:rsidRPr="008142EA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"AIPAPA"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,</w:t>
      </w:r>
    </w:p>
    <w:p w14:paraId="7BD5429C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8142EA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"slug"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: </w:t>
      </w:r>
      <w:r w:rsidRPr="008142EA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"aipapa"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,</w:t>
      </w:r>
    </w:p>
    <w:p w14:paraId="3F694FC9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8142EA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"version"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: </w:t>
      </w:r>
      <w:r w:rsidRPr="008142EA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"1.0.0"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,</w:t>
      </w:r>
    </w:p>
    <w:p w14:paraId="4626A843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8142EA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"orientation"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: </w:t>
      </w:r>
      <w:r w:rsidRPr="008142EA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"portrait"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,</w:t>
      </w:r>
    </w:p>
    <w:p w14:paraId="5411EECD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8142EA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"icon"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: </w:t>
      </w:r>
      <w:r w:rsidRPr="008142EA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"./assets/images/icon.png"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,</w:t>
      </w:r>
    </w:p>
    <w:p w14:paraId="4F030DDB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8142EA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"scheme"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: </w:t>
      </w:r>
      <w:r w:rsidRPr="008142EA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"aipapa"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,</w:t>
      </w:r>
    </w:p>
    <w:p w14:paraId="43376D2A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8142EA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"userInterfaceStyle"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: </w:t>
      </w:r>
      <w:r w:rsidRPr="008142EA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"automatic"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,</w:t>
      </w:r>
    </w:p>
    <w:p w14:paraId="4063BF98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8142EA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"splash"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: {</w:t>
      </w:r>
    </w:p>
    <w:p w14:paraId="4DBA142B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</w:t>
      </w:r>
      <w:r w:rsidRPr="008142EA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"image"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: </w:t>
      </w:r>
      <w:r w:rsidRPr="008142EA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"./assets/images/splash.png"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,</w:t>
      </w:r>
    </w:p>
    <w:p w14:paraId="76A48950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</w:t>
      </w:r>
      <w:r w:rsidRPr="008142EA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"resizeMode"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: </w:t>
      </w:r>
      <w:r w:rsidRPr="008142EA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"contain"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,</w:t>
      </w:r>
    </w:p>
    <w:p w14:paraId="2134BE25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</w:t>
      </w:r>
      <w:r w:rsidRPr="008142EA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"backgroundColor"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: </w:t>
      </w:r>
      <w:r w:rsidRPr="008142EA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"#ffffff"</w:t>
      </w:r>
    </w:p>
    <w:p w14:paraId="7F6F637C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},</w:t>
      </w:r>
    </w:p>
    <w:p w14:paraId="6F488847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</w:t>
      </w:r>
      <w:r w:rsidRPr="008142EA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"android"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: {</w:t>
      </w:r>
    </w:p>
    <w:p w14:paraId="4CA0EBED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</w:t>
      </w:r>
      <w:r w:rsidRPr="008142EA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"package"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: </w:t>
      </w:r>
      <w:r w:rsidRPr="008142EA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"com.aipapa.app"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,</w:t>
      </w:r>
    </w:p>
    <w:p w14:paraId="5487BEBC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</w:t>
      </w:r>
      <w:r w:rsidRPr="008142EA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"versionCode"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: </w:t>
      </w:r>
      <w:r w:rsidRPr="008142EA">
        <w:rPr>
          <w:rFonts w:ascii="Consolas" w:eastAsia="Times New Roman" w:hAnsi="Consolas" w:cs="Courier New"/>
          <w:color w:val="B8D7A3"/>
          <w:sz w:val="21"/>
          <w:szCs w:val="21"/>
          <w:lang w:eastAsia="es-PE"/>
        </w:rPr>
        <w:t>1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,</w:t>
      </w:r>
    </w:p>
    <w:p w14:paraId="76AD11C1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</w:t>
      </w:r>
      <w:r w:rsidRPr="008142EA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"adaptiveIcon"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: {</w:t>
      </w:r>
    </w:p>
    <w:p w14:paraId="688F02AF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  </w:t>
      </w:r>
      <w:r w:rsidRPr="008142EA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"foregroundImage"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: </w:t>
      </w:r>
      <w:r w:rsidRPr="008142EA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"./assets/images/adaptive-icon.png"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,</w:t>
      </w:r>
    </w:p>
    <w:p w14:paraId="5166F13A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  </w:t>
      </w:r>
      <w:r w:rsidRPr="008142EA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"backgroundColor"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: </w:t>
      </w:r>
      <w:r w:rsidRPr="008142EA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"#ffffff"</w:t>
      </w:r>
    </w:p>
    <w:p w14:paraId="75412F5C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},</w:t>
      </w:r>
    </w:p>
    <w:p w14:paraId="60C2CED6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</w:t>
      </w:r>
      <w:r w:rsidRPr="008142EA">
        <w:rPr>
          <w:rFonts w:ascii="Consolas" w:eastAsia="Times New Roman" w:hAnsi="Consolas" w:cs="Courier New"/>
          <w:color w:val="9CDCFE"/>
          <w:sz w:val="21"/>
          <w:szCs w:val="21"/>
          <w:lang w:eastAsia="es-PE"/>
        </w:rPr>
        <w:t>"permissions"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: [</w:t>
      </w:r>
    </w:p>
    <w:p w14:paraId="2C85CFAB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  </w:t>
      </w:r>
      <w:r w:rsidRPr="008142EA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"CAMERA"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,</w:t>
      </w:r>
    </w:p>
    <w:p w14:paraId="247CAA7D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  </w:t>
      </w:r>
      <w:r w:rsidRPr="008142EA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"ACCESS_FINE_LOCATION"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,</w:t>
      </w:r>
    </w:p>
    <w:p w14:paraId="5DA54F4E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  </w:t>
      </w:r>
      <w:r w:rsidRPr="008142EA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"ACCESS_COARSE_LOCATION"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,</w:t>
      </w:r>
    </w:p>
    <w:p w14:paraId="29E051A2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  </w:t>
      </w:r>
      <w:r w:rsidRPr="008142EA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"READ_EXTERNAL_STORAGE"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,</w:t>
      </w:r>
    </w:p>
    <w:p w14:paraId="1DA875B7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       </w:t>
      </w:r>
      <w:r w:rsidRPr="008142EA">
        <w:rPr>
          <w:rFonts w:ascii="Consolas" w:eastAsia="Times New Roman" w:hAnsi="Consolas" w:cs="Courier New"/>
          <w:color w:val="D69D85"/>
          <w:sz w:val="21"/>
          <w:szCs w:val="21"/>
          <w:lang w:val="es-PE" w:eastAsia="es-PE"/>
        </w:rPr>
        <w:t>"WRITE_EXTERNAL_STORAGE"</w:t>
      </w:r>
    </w:p>
    <w:p w14:paraId="62B8BA5B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      ]</w:t>
      </w:r>
    </w:p>
    <w:p w14:paraId="63D21CD5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    }</w:t>
      </w:r>
    </w:p>
    <w:p w14:paraId="0EA9072D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  }</w:t>
      </w:r>
    </w:p>
    <w:p w14:paraId="0584FD21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FCFCFA"/>
          <w:sz w:val="21"/>
          <w:szCs w:val="21"/>
          <w:lang w:val="es-PE"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}</w:t>
      </w:r>
    </w:p>
    <w:p w14:paraId="0762C345" w14:textId="77777777" w:rsidR="00163FCE" w:rsidRDefault="00163FCE" w:rsidP="008142EA"/>
    <w:p w14:paraId="3C258B6E" w14:textId="77777777" w:rsidR="00163FCE" w:rsidRDefault="00163FCE" w:rsidP="00163FCE">
      <w:pPr>
        <w:jc w:val="both"/>
      </w:pPr>
    </w:p>
    <w:p w14:paraId="2E913C3C" w14:textId="77777777" w:rsidR="00163FCE" w:rsidRDefault="00000000" w:rsidP="00163FCE">
      <w:pPr>
        <w:numPr>
          <w:ilvl w:val="0"/>
          <w:numId w:val="22"/>
        </w:numPr>
        <w:jc w:val="both"/>
      </w:pPr>
      <w:r>
        <w:t>Generar proyecto nativo Android:</w:t>
      </w:r>
    </w:p>
    <w:p w14:paraId="7E32E764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i/>
          <w:iCs/>
          <w:color w:val="57A64A"/>
          <w:sz w:val="21"/>
          <w:szCs w:val="21"/>
          <w:lang w:eastAsia="es-PE"/>
        </w:rPr>
        <w:lastRenderedPageBreak/>
        <w:t># Generar archivos nativos</w:t>
      </w:r>
    </w:p>
    <w:p w14:paraId="01E3E6B6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npx expo prebuild --platform android --clean</w:t>
      </w:r>
    </w:p>
    <w:p w14:paraId="3944C493" w14:textId="77777777" w:rsidR="00163FCE" w:rsidRPr="00163FCE" w:rsidRDefault="00163FCE" w:rsidP="00163FCE">
      <w:pPr>
        <w:jc w:val="both"/>
      </w:pPr>
    </w:p>
    <w:p w14:paraId="4AEE28EB" w14:textId="65262799" w:rsidR="00163FCE" w:rsidRDefault="00000000" w:rsidP="008142EA">
      <w:pPr>
        <w:numPr>
          <w:ilvl w:val="0"/>
          <w:numId w:val="22"/>
        </w:numPr>
        <w:jc w:val="both"/>
      </w:pPr>
      <w:r>
        <w:t>Compilar APK de desarrollo:</w:t>
      </w:r>
    </w:p>
    <w:p w14:paraId="3C6E6EED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8142EA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APK de desarrollo con herramientas de debug</w:t>
      </w:r>
    </w:p>
    <w:p w14:paraId="73A24D91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4EC9B0"/>
          <w:sz w:val="21"/>
          <w:szCs w:val="21"/>
          <w:lang w:eastAsia="es-PE"/>
        </w:rPr>
        <w:t>cd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android</w:t>
      </w:r>
    </w:p>
    <w:p w14:paraId="34869ADA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proofErr w:type="gramStart"/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./</w:t>
      </w:r>
      <w:proofErr w:type="gramEnd"/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gradlew assembleDebug</w:t>
      </w:r>
    </w:p>
    <w:p w14:paraId="2AEF7BAE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4EC9B0"/>
          <w:sz w:val="21"/>
          <w:szCs w:val="21"/>
          <w:lang w:eastAsia="es-PE"/>
        </w:rPr>
        <w:t>cd</w:t>
      </w:r>
      <w:proofErr w:type="gramStart"/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..</w:t>
      </w:r>
      <w:proofErr w:type="gramEnd"/>
    </w:p>
    <w:p w14:paraId="40689DEC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</w:p>
    <w:p w14:paraId="087F4D2A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i/>
          <w:iCs/>
          <w:color w:val="57A64A"/>
          <w:sz w:val="21"/>
          <w:szCs w:val="21"/>
          <w:lang w:eastAsia="es-PE"/>
        </w:rPr>
        <w:t># APK ubicado en: android/app/build/outputs/apk/debug/app-debug.apk</w:t>
      </w:r>
    </w:p>
    <w:p w14:paraId="0F74CDAF" w14:textId="77777777" w:rsidR="00163FCE" w:rsidRDefault="00163FCE" w:rsidP="008142EA"/>
    <w:p w14:paraId="06217761" w14:textId="77777777" w:rsidR="00163FCE" w:rsidRPr="00163FCE" w:rsidRDefault="00000000" w:rsidP="00163FCE">
      <w:pPr>
        <w:numPr>
          <w:ilvl w:val="0"/>
          <w:numId w:val="22"/>
        </w:numPr>
        <w:jc w:val="both"/>
      </w:pPr>
      <w:r>
        <w:t>Compilar APK de producción:</w:t>
      </w:r>
    </w:p>
    <w:p w14:paraId="470D96F7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8142EA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Generar keystore para firma (solo primera vez)</w:t>
      </w:r>
    </w:p>
    <w:p w14:paraId="6F65624F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keytool -genkeypair -v -storetype PKCS12 -keystore aipapa-</w:t>
      </w:r>
      <w:proofErr w:type="gramStart"/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release.keystore</w:t>
      </w:r>
      <w:proofErr w:type="gramEnd"/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-</w:t>
      </w:r>
      <w:r w:rsidRPr="008142EA">
        <w:rPr>
          <w:rFonts w:ascii="Consolas" w:eastAsia="Times New Roman" w:hAnsi="Consolas" w:cs="Courier New"/>
          <w:color w:val="4EC9B0"/>
          <w:sz w:val="21"/>
          <w:szCs w:val="21"/>
          <w:lang w:eastAsia="es-PE"/>
        </w:rPr>
        <w:t>alias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aipapa-key -keyalg RSA -keysize 2048 -validity 10000</w:t>
      </w:r>
    </w:p>
    <w:p w14:paraId="1F797613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</w:p>
    <w:p w14:paraId="11B376AB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i/>
          <w:iCs/>
          <w:color w:val="57A64A"/>
          <w:sz w:val="21"/>
          <w:szCs w:val="21"/>
          <w:lang w:eastAsia="es-PE"/>
        </w:rPr>
        <w:t xml:space="preserve"># Configurar </w:t>
      </w:r>
      <w:proofErr w:type="gramStart"/>
      <w:r w:rsidRPr="008142EA">
        <w:rPr>
          <w:rFonts w:ascii="Consolas" w:eastAsia="Times New Roman" w:hAnsi="Consolas" w:cs="Courier New"/>
          <w:i/>
          <w:iCs/>
          <w:color w:val="57A64A"/>
          <w:sz w:val="21"/>
          <w:szCs w:val="21"/>
          <w:lang w:eastAsia="es-PE"/>
        </w:rPr>
        <w:t>gradle.properties</w:t>
      </w:r>
      <w:proofErr w:type="gramEnd"/>
    </w:p>
    <w:p w14:paraId="2CDC47B4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4EC9B0"/>
          <w:sz w:val="21"/>
          <w:szCs w:val="21"/>
          <w:lang w:eastAsia="es-PE"/>
        </w:rPr>
        <w:t>cat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&gt;&gt; android/gradle.properties &lt;&lt; </w:t>
      </w:r>
      <w:r w:rsidRPr="008142EA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EOF</w:t>
      </w:r>
    </w:p>
    <w:p w14:paraId="19B7861B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AIPAPA_RELEASE_STORE_FILE=../aipapa-release.keystore</w:t>
      </w:r>
    </w:p>
    <w:p w14:paraId="30A078C0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AIPAPA_RELEASE_KEY_ALIAS=aipapa-key</w:t>
      </w:r>
    </w:p>
    <w:p w14:paraId="17452768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AIPAPA_RELEASE_STORE_PASSWORD=&lt;keystore-password&gt;</w:t>
      </w:r>
    </w:p>
    <w:p w14:paraId="53058976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AIPAPA_RELEASE_KEY_PASSWORD=&lt;key-password&gt;</w:t>
      </w:r>
    </w:p>
    <w:p w14:paraId="1677550D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D69D85"/>
          <w:sz w:val="21"/>
          <w:szCs w:val="21"/>
          <w:lang w:eastAsia="es-PE"/>
        </w:rPr>
        <w:t>EOF</w:t>
      </w:r>
    </w:p>
    <w:p w14:paraId="7B069DC0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</w:p>
    <w:p w14:paraId="47DEBA46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i/>
          <w:iCs/>
          <w:color w:val="57A64A"/>
          <w:sz w:val="21"/>
          <w:szCs w:val="21"/>
          <w:lang w:eastAsia="es-PE"/>
        </w:rPr>
        <w:t># Compilar APK de release</w:t>
      </w:r>
    </w:p>
    <w:p w14:paraId="469CDC15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4EC9B0"/>
          <w:sz w:val="21"/>
          <w:szCs w:val="21"/>
          <w:lang w:eastAsia="es-PE"/>
        </w:rPr>
        <w:t>cd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android</w:t>
      </w:r>
    </w:p>
    <w:p w14:paraId="0AB3E481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proofErr w:type="gramStart"/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./</w:t>
      </w:r>
      <w:proofErr w:type="gramEnd"/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gradlew assembleRelease</w:t>
      </w:r>
    </w:p>
    <w:p w14:paraId="3251D84B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4EC9B0"/>
          <w:sz w:val="21"/>
          <w:szCs w:val="21"/>
          <w:lang w:eastAsia="es-PE"/>
        </w:rPr>
        <w:t>cd</w:t>
      </w:r>
      <w:proofErr w:type="gramStart"/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..</w:t>
      </w:r>
      <w:proofErr w:type="gramEnd"/>
    </w:p>
    <w:p w14:paraId="08E38E44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</w:p>
    <w:p w14:paraId="1CD57217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i/>
          <w:iCs/>
          <w:color w:val="57A64A"/>
          <w:sz w:val="21"/>
          <w:szCs w:val="21"/>
          <w:lang w:eastAsia="es-PE"/>
        </w:rPr>
        <w:t># APK ubicado en: android/app/build/outputs/apk/release/app-release.apk</w:t>
      </w:r>
    </w:p>
    <w:p w14:paraId="4DA9128E" w14:textId="77777777" w:rsidR="00163FCE" w:rsidRPr="00163FCE" w:rsidRDefault="00163FCE" w:rsidP="00163FCE">
      <w:pPr>
        <w:jc w:val="both"/>
      </w:pPr>
    </w:p>
    <w:p w14:paraId="35FA6CF9" w14:textId="4CED7B89" w:rsidR="0082409F" w:rsidRDefault="00000000" w:rsidP="00163FCE">
      <w:pPr>
        <w:numPr>
          <w:ilvl w:val="0"/>
          <w:numId w:val="22"/>
        </w:numPr>
        <w:jc w:val="both"/>
      </w:pPr>
      <w:r>
        <w:t>Optimización del APK:</w:t>
      </w:r>
    </w:p>
    <w:p w14:paraId="4F0C6938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8142EA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Generar APK optimizado por arquitectura</w:t>
      </w:r>
    </w:p>
    <w:p w14:paraId="2A2D5F96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8142EA">
        <w:rPr>
          <w:rFonts w:ascii="Consolas" w:eastAsia="Times New Roman" w:hAnsi="Consolas" w:cs="Courier New"/>
          <w:color w:val="4EC9B0"/>
          <w:sz w:val="21"/>
          <w:szCs w:val="21"/>
          <w:lang w:val="es-PE" w:eastAsia="es-PE"/>
        </w:rPr>
        <w:t>cd</w:t>
      </w:r>
      <w:r w:rsidRPr="008142EA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 xml:space="preserve"> android</w:t>
      </w:r>
    </w:p>
    <w:p w14:paraId="29B8D9F5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proofErr w:type="gramStart"/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./</w:t>
      </w:r>
      <w:proofErr w:type="gramEnd"/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gradlew bundleRelease</w:t>
      </w:r>
    </w:p>
    <w:p w14:paraId="338E4507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4EC9B0"/>
          <w:sz w:val="21"/>
          <w:szCs w:val="21"/>
          <w:lang w:eastAsia="es-PE"/>
        </w:rPr>
        <w:t>cd</w:t>
      </w:r>
      <w:proofErr w:type="gramStart"/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 xml:space="preserve"> ..</w:t>
      </w:r>
      <w:proofErr w:type="gramEnd"/>
    </w:p>
    <w:p w14:paraId="73FAD9C8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</w:p>
    <w:p w14:paraId="7981CF5B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i/>
          <w:iCs/>
          <w:color w:val="57A64A"/>
          <w:sz w:val="21"/>
          <w:szCs w:val="21"/>
          <w:lang w:eastAsia="es-PE"/>
        </w:rPr>
        <w:t># AAB ubicado en: android/app/build/outputs/bundle/release/app-release.aab</w:t>
      </w:r>
    </w:p>
    <w:p w14:paraId="45C893EB" w14:textId="77777777" w:rsidR="00163FCE" w:rsidRDefault="00163FCE" w:rsidP="008142EA"/>
    <w:p w14:paraId="44608484" w14:textId="77777777" w:rsidR="00163FCE" w:rsidRDefault="00163FCE" w:rsidP="00163FCE">
      <w:pPr>
        <w:jc w:val="both"/>
      </w:pPr>
    </w:p>
    <w:p w14:paraId="42F7252A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lastRenderedPageBreak/>
        <w:t>Distribución del APK:</w:t>
      </w:r>
    </w:p>
    <w:p w14:paraId="1E599B32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Métodos de distribución:</w:t>
      </w:r>
    </w:p>
    <w:p w14:paraId="6EA385F5" w14:textId="77777777" w:rsidR="0082409F" w:rsidRDefault="00000000" w:rsidP="005B2031">
      <w:pPr>
        <w:numPr>
          <w:ilvl w:val="0"/>
          <w:numId w:val="26"/>
        </w:numPr>
        <w:jc w:val="both"/>
      </w:pPr>
      <w:r>
        <w:t>Distribución directa:</w:t>
      </w:r>
    </w:p>
    <w:p w14:paraId="1256FC12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Copiar APK a dispositivos mediante USB</w:t>
      </w:r>
    </w:p>
    <w:p w14:paraId="2E10FFF4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Compartir APK mediante servicios de almacenamiento en la nube</w:t>
      </w:r>
    </w:p>
    <w:p w14:paraId="5D37FD12" w14:textId="77777777" w:rsidR="0082409F" w:rsidRDefault="00000000" w:rsidP="005B2031">
      <w:pPr>
        <w:numPr>
          <w:ilvl w:val="1"/>
          <w:numId w:val="1"/>
        </w:numPr>
        <w:jc w:val="both"/>
      </w:pPr>
      <w:r>
        <w:t xml:space="preserve">Instalar con: </w:t>
      </w:r>
      <w:r>
        <w:rPr>
          <w:rStyle w:val="InlineCode"/>
          <w:highlight w:val="none"/>
        </w:rPr>
        <w:t>adb install app-release.apk</w:t>
      </w:r>
    </w:p>
    <w:p w14:paraId="47F475AD" w14:textId="77777777" w:rsidR="0082409F" w:rsidRDefault="00000000" w:rsidP="005B2031">
      <w:pPr>
        <w:numPr>
          <w:ilvl w:val="0"/>
          <w:numId w:val="26"/>
        </w:numPr>
        <w:jc w:val="both"/>
      </w:pPr>
      <w:r>
        <w:t>Distribución mediante servidor web:</w:t>
      </w:r>
    </w:p>
    <w:p w14:paraId="08535B66" w14:textId="77777777" w:rsidR="0082409F" w:rsidRDefault="00000000" w:rsidP="005B2031">
      <w:pPr>
        <w:numPr>
          <w:ilvl w:val="1"/>
          <w:numId w:val="1"/>
        </w:numPr>
        <w:jc w:val="both"/>
      </w:pPr>
      <w:r>
        <w:t>Alojar APK en servidor HTTPS</w:t>
      </w:r>
    </w:p>
    <w:p w14:paraId="00E5FA9A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Proporcionar enlace de descarga a usuarios</w:t>
      </w:r>
    </w:p>
    <w:p w14:paraId="11CB8F4F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Usuarios habilitan "Instalar desde fuentes desconocidas"</w:t>
      </w:r>
    </w:p>
    <w:p w14:paraId="4945875E" w14:textId="77777777" w:rsidR="0082409F" w:rsidRDefault="00000000" w:rsidP="005B2031">
      <w:pPr>
        <w:numPr>
          <w:ilvl w:val="0"/>
          <w:numId w:val="26"/>
        </w:numPr>
        <w:jc w:val="both"/>
      </w:pPr>
      <w:r>
        <w:t>Distribución mediante Google Play Store (futuro):</w:t>
      </w:r>
    </w:p>
    <w:p w14:paraId="0B66F2F0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Crear cuenta de desarrollador de Google Play</w:t>
      </w:r>
    </w:p>
    <w:p w14:paraId="07828B73" w14:textId="77777777" w:rsidR="0082409F" w:rsidRDefault="00000000" w:rsidP="005B2031">
      <w:pPr>
        <w:numPr>
          <w:ilvl w:val="1"/>
          <w:numId w:val="1"/>
        </w:numPr>
        <w:jc w:val="both"/>
      </w:pPr>
      <w:r>
        <w:t>Subir AAB (Android App Bundle)</w:t>
      </w:r>
    </w:p>
    <w:p w14:paraId="362C7F56" w14:textId="77777777" w:rsidR="0082409F" w:rsidRDefault="00000000" w:rsidP="005B2031">
      <w:pPr>
        <w:numPr>
          <w:ilvl w:val="1"/>
          <w:numId w:val="1"/>
        </w:numPr>
        <w:jc w:val="both"/>
      </w:pPr>
      <w:r>
        <w:t>Configurar listado de la aplicación</w:t>
      </w:r>
    </w:p>
    <w:p w14:paraId="641DE7CC" w14:textId="77777777" w:rsidR="0082409F" w:rsidRPr="005B2031" w:rsidRDefault="00000000" w:rsidP="005B2031">
      <w:pPr>
        <w:numPr>
          <w:ilvl w:val="1"/>
          <w:numId w:val="1"/>
        </w:numPr>
        <w:jc w:val="both"/>
        <w:rPr>
          <w:lang w:val="es-PE"/>
        </w:rPr>
      </w:pPr>
      <w:r w:rsidRPr="005B2031">
        <w:rPr>
          <w:lang w:val="es-PE"/>
        </w:rPr>
        <w:t>Publicar en producción o beta testing</w:t>
      </w:r>
    </w:p>
    <w:p w14:paraId="6A5269FA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Actualización de la aplicación:</w:t>
      </w:r>
    </w:p>
    <w:p w14:paraId="76B89919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Proceso de actualización:</w:t>
      </w:r>
    </w:p>
    <w:p w14:paraId="22D648E6" w14:textId="77777777" w:rsidR="0082409F" w:rsidRPr="005B2031" w:rsidRDefault="00000000" w:rsidP="005B2031">
      <w:pPr>
        <w:numPr>
          <w:ilvl w:val="0"/>
          <w:numId w:val="26"/>
        </w:numPr>
        <w:jc w:val="both"/>
        <w:rPr>
          <w:lang w:val="es-PE"/>
        </w:rPr>
      </w:pPr>
      <w:r w:rsidRPr="005B2031">
        <w:rPr>
          <w:lang w:val="es-PE"/>
        </w:rPr>
        <w:t xml:space="preserve">Incrementar versionCode y version en </w:t>
      </w:r>
      <w:proofErr w:type="gramStart"/>
      <w:r w:rsidRPr="005B2031">
        <w:rPr>
          <w:lang w:val="es-PE"/>
        </w:rPr>
        <w:t>app.json</w:t>
      </w:r>
      <w:proofErr w:type="gramEnd"/>
    </w:p>
    <w:p w14:paraId="11B759ED" w14:textId="77777777" w:rsidR="0082409F" w:rsidRDefault="00000000" w:rsidP="005B2031">
      <w:pPr>
        <w:numPr>
          <w:ilvl w:val="0"/>
          <w:numId w:val="26"/>
        </w:numPr>
        <w:jc w:val="both"/>
      </w:pPr>
      <w:r>
        <w:t>Compilar nuevo APK con cambios</w:t>
      </w:r>
    </w:p>
    <w:p w14:paraId="42019FAE" w14:textId="77777777" w:rsidR="0082409F" w:rsidRDefault="00000000" w:rsidP="005B2031">
      <w:pPr>
        <w:numPr>
          <w:ilvl w:val="0"/>
          <w:numId w:val="26"/>
        </w:numPr>
        <w:jc w:val="both"/>
      </w:pPr>
      <w:r>
        <w:t>Distribuir APK actualizado</w:t>
      </w:r>
    </w:p>
    <w:p w14:paraId="5357B418" w14:textId="77777777" w:rsidR="0082409F" w:rsidRPr="005B2031" w:rsidRDefault="00000000" w:rsidP="005B2031">
      <w:pPr>
        <w:numPr>
          <w:ilvl w:val="0"/>
          <w:numId w:val="26"/>
        </w:numPr>
        <w:jc w:val="both"/>
        <w:rPr>
          <w:lang w:val="es-PE"/>
        </w:rPr>
      </w:pPr>
      <w:r w:rsidRPr="005B2031">
        <w:rPr>
          <w:lang w:val="es-PE"/>
        </w:rPr>
        <w:t>Usuarios desinstalan versión anterior e instalan nueva (o actualizan sobre la existente)</w:t>
      </w:r>
    </w:p>
    <w:p w14:paraId="66A4ED69" w14:textId="77777777" w:rsidR="0082409F" w:rsidRDefault="00000000" w:rsidP="005B2031">
      <w:pPr>
        <w:jc w:val="both"/>
        <w:rPr>
          <w:b/>
          <w:lang w:val="es-PE"/>
        </w:rPr>
      </w:pPr>
      <w:r w:rsidRPr="005B2031">
        <w:rPr>
          <w:b/>
          <w:lang w:val="es-PE"/>
        </w:rPr>
        <w:t>Verificación del despliegue móvil:</w:t>
      </w:r>
    </w:p>
    <w:p w14:paraId="69700813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8142EA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Verificar instalación en dispositivo</w:t>
      </w:r>
    </w:p>
    <w:p w14:paraId="09F2A0AA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adb devices</w:t>
      </w:r>
    </w:p>
    <w:p w14:paraId="3C0A527B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  <w:t>adb shell pm list packages | grep aipapa</w:t>
      </w:r>
    </w:p>
    <w:p w14:paraId="730AFF6A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eastAsia="es-PE"/>
        </w:rPr>
      </w:pPr>
    </w:p>
    <w:p w14:paraId="07F57155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8142EA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Verificar logs de la aplicación</w:t>
      </w:r>
    </w:p>
    <w:p w14:paraId="6E098C0A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8142EA"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  <w:t>adb logcat | grep AIPAPA</w:t>
      </w:r>
    </w:p>
    <w:p w14:paraId="7F4E4461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</w:p>
    <w:p w14:paraId="78A23B0A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FCFCFA"/>
          <w:sz w:val="21"/>
          <w:szCs w:val="21"/>
          <w:lang w:val="es-PE" w:eastAsia="es-PE"/>
        </w:rPr>
      </w:pPr>
      <w:r w:rsidRPr="008142EA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Verificar conectividad con backend</w:t>
      </w:r>
    </w:p>
    <w:p w14:paraId="02BFEDF1" w14:textId="77777777" w:rsidR="008142EA" w:rsidRPr="008142EA" w:rsidRDefault="008142EA" w:rsidP="008142EA">
      <w:pPr>
        <w:shd w:val="clear" w:color="auto" w:fill="403E4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FCFCFA"/>
          <w:sz w:val="21"/>
          <w:szCs w:val="21"/>
          <w:lang w:val="es-PE" w:eastAsia="es-PE"/>
        </w:rPr>
      </w:pPr>
      <w:r w:rsidRPr="008142EA">
        <w:rPr>
          <w:rFonts w:ascii="Consolas" w:eastAsia="Times New Roman" w:hAnsi="Consolas" w:cs="Courier New"/>
          <w:i/>
          <w:iCs/>
          <w:color w:val="57A64A"/>
          <w:sz w:val="21"/>
          <w:szCs w:val="21"/>
          <w:lang w:val="es-PE" w:eastAsia="es-PE"/>
        </w:rPr>
        <w:t># Abrir aplicación y verificar login</w:t>
      </w:r>
    </w:p>
    <w:p w14:paraId="4469EB4E" w14:textId="77777777" w:rsidR="008142EA" w:rsidRPr="005B2031" w:rsidRDefault="008142EA" w:rsidP="005B2031">
      <w:pPr>
        <w:jc w:val="both"/>
        <w:rPr>
          <w:lang w:val="es-PE"/>
        </w:rPr>
      </w:pPr>
    </w:p>
    <w:p w14:paraId="613DBECD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b/>
          <w:lang w:val="es-PE"/>
        </w:rPr>
        <w:t>Monitoreo post-despliegue:</w:t>
      </w:r>
    </w:p>
    <w:p w14:paraId="18CDB23D" w14:textId="77777777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Aspectos monitoreados:</w:t>
      </w:r>
    </w:p>
    <w:p w14:paraId="263B99FD" w14:textId="77777777" w:rsidR="0082409F" w:rsidRPr="005B2031" w:rsidRDefault="00000000" w:rsidP="008142EA">
      <w:pPr>
        <w:numPr>
          <w:ilvl w:val="0"/>
          <w:numId w:val="60"/>
        </w:numPr>
        <w:jc w:val="both"/>
        <w:rPr>
          <w:lang w:val="es-PE"/>
        </w:rPr>
      </w:pPr>
      <w:r w:rsidRPr="005B2031">
        <w:rPr>
          <w:lang w:val="es-PE"/>
        </w:rPr>
        <w:t>Disponibilidad de la API (uptime)</w:t>
      </w:r>
    </w:p>
    <w:p w14:paraId="578F51DB" w14:textId="77777777" w:rsidR="0082409F" w:rsidRDefault="00000000" w:rsidP="008142EA">
      <w:pPr>
        <w:numPr>
          <w:ilvl w:val="0"/>
          <w:numId w:val="60"/>
        </w:numPr>
        <w:jc w:val="both"/>
      </w:pPr>
      <w:r>
        <w:lastRenderedPageBreak/>
        <w:t>Tiempo de respuesta de endpoints</w:t>
      </w:r>
    </w:p>
    <w:p w14:paraId="30441B52" w14:textId="77777777" w:rsidR="0082409F" w:rsidRDefault="00000000" w:rsidP="008142EA">
      <w:pPr>
        <w:numPr>
          <w:ilvl w:val="0"/>
          <w:numId w:val="60"/>
        </w:numPr>
        <w:jc w:val="both"/>
      </w:pPr>
      <w:r>
        <w:t>Tasa de errores HTTP</w:t>
      </w:r>
    </w:p>
    <w:p w14:paraId="3FD8EDAF" w14:textId="77777777" w:rsidR="0082409F" w:rsidRPr="005B2031" w:rsidRDefault="00000000" w:rsidP="008142EA">
      <w:pPr>
        <w:numPr>
          <w:ilvl w:val="0"/>
          <w:numId w:val="60"/>
        </w:numPr>
        <w:jc w:val="both"/>
        <w:rPr>
          <w:lang w:val="es-PE"/>
        </w:rPr>
      </w:pPr>
      <w:r w:rsidRPr="005B2031">
        <w:rPr>
          <w:lang w:val="es-PE"/>
        </w:rPr>
        <w:t>Uso de recursos del servidor (CPU, RAM, disco)</w:t>
      </w:r>
    </w:p>
    <w:p w14:paraId="002324B3" w14:textId="77777777" w:rsidR="0082409F" w:rsidRDefault="00000000" w:rsidP="008142EA">
      <w:pPr>
        <w:numPr>
          <w:ilvl w:val="0"/>
          <w:numId w:val="60"/>
        </w:numPr>
        <w:jc w:val="both"/>
      </w:pPr>
      <w:r>
        <w:t>Conexiones a base de datos</w:t>
      </w:r>
    </w:p>
    <w:p w14:paraId="5F439D80" w14:textId="77777777" w:rsidR="0082409F" w:rsidRDefault="00000000" w:rsidP="008142EA">
      <w:pPr>
        <w:numPr>
          <w:ilvl w:val="0"/>
          <w:numId w:val="60"/>
        </w:numPr>
        <w:jc w:val="both"/>
      </w:pPr>
      <w:r>
        <w:t>Uso de cache Redis</w:t>
      </w:r>
    </w:p>
    <w:p w14:paraId="3FFE135D" w14:textId="77777777" w:rsidR="0082409F" w:rsidRDefault="00000000" w:rsidP="008142EA">
      <w:pPr>
        <w:numPr>
          <w:ilvl w:val="0"/>
          <w:numId w:val="60"/>
        </w:numPr>
        <w:jc w:val="both"/>
      </w:pPr>
      <w:r>
        <w:t>Logs de errores de aplicación</w:t>
      </w:r>
    </w:p>
    <w:p w14:paraId="1139B32D" w14:textId="77777777" w:rsidR="0082409F" w:rsidRPr="005B2031" w:rsidRDefault="00000000" w:rsidP="008142EA">
      <w:pPr>
        <w:numPr>
          <w:ilvl w:val="0"/>
          <w:numId w:val="60"/>
        </w:numPr>
        <w:jc w:val="both"/>
        <w:rPr>
          <w:lang w:val="es-PE"/>
        </w:rPr>
      </w:pPr>
      <w:r w:rsidRPr="005B2031">
        <w:rPr>
          <w:lang w:val="es-PE"/>
        </w:rPr>
        <w:t>Métricas de uso de la aplicación móvil</w:t>
      </w:r>
    </w:p>
    <w:p w14:paraId="6D9B7766" w14:textId="77777777" w:rsidR="0082409F" w:rsidRDefault="00000000" w:rsidP="005B2031">
      <w:pPr>
        <w:jc w:val="both"/>
      </w:pPr>
      <w:r>
        <w:t>Herramientas recomendadas:</w:t>
      </w:r>
    </w:p>
    <w:p w14:paraId="00406AC9" w14:textId="77777777" w:rsidR="0082409F" w:rsidRDefault="00000000" w:rsidP="008142EA">
      <w:pPr>
        <w:numPr>
          <w:ilvl w:val="0"/>
          <w:numId w:val="61"/>
        </w:numPr>
        <w:jc w:val="both"/>
      </w:pPr>
      <w:r>
        <w:t>Prometheus + Grafana para métricas</w:t>
      </w:r>
    </w:p>
    <w:p w14:paraId="424D55B2" w14:textId="77777777" w:rsidR="0082409F" w:rsidRDefault="00000000" w:rsidP="008142EA">
      <w:pPr>
        <w:numPr>
          <w:ilvl w:val="0"/>
          <w:numId w:val="61"/>
        </w:numPr>
        <w:jc w:val="both"/>
      </w:pPr>
      <w:r>
        <w:t>ELK Stack (Elasticsearch, Logstash, Kibana) para logs</w:t>
      </w:r>
    </w:p>
    <w:p w14:paraId="2BDD5BBE" w14:textId="77777777" w:rsidR="0082409F" w:rsidRDefault="00000000" w:rsidP="008142EA">
      <w:pPr>
        <w:numPr>
          <w:ilvl w:val="0"/>
          <w:numId w:val="61"/>
        </w:numPr>
        <w:jc w:val="both"/>
      </w:pPr>
      <w:r>
        <w:t>Sentry para tracking de errores</w:t>
      </w:r>
    </w:p>
    <w:p w14:paraId="66155439" w14:textId="77777777" w:rsidR="0082409F" w:rsidRPr="005B2031" w:rsidRDefault="00000000" w:rsidP="008142EA">
      <w:pPr>
        <w:numPr>
          <w:ilvl w:val="0"/>
          <w:numId w:val="61"/>
        </w:numPr>
        <w:jc w:val="both"/>
        <w:rPr>
          <w:lang w:val="es-PE"/>
        </w:rPr>
      </w:pPr>
      <w:r w:rsidRPr="005B2031">
        <w:rPr>
          <w:lang w:val="es-PE"/>
        </w:rPr>
        <w:t>Uptime Robot para monitoreo de disponibilidad</w:t>
      </w:r>
    </w:p>
    <w:p w14:paraId="5B4D047E" w14:textId="205B3662" w:rsidR="0082409F" w:rsidRPr="005B2031" w:rsidRDefault="00000000" w:rsidP="005B2031">
      <w:pPr>
        <w:jc w:val="both"/>
        <w:rPr>
          <w:lang w:val="es-PE"/>
        </w:rPr>
      </w:pPr>
      <w:r w:rsidRPr="005B2031">
        <w:rPr>
          <w:lang w:val="es-PE"/>
        </w:rPr>
        <w:t>Figura 19: Diagrama de arquitectura de despliegue del sistema AIPAPA</w:t>
      </w:r>
    </w:p>
    <w:p w14:paraId="34B2444B" w14:textId="7080CE34" w:rsidR="0082409F" w:rsidRDefault="008142EA" w:rsidP="005B2031">
      <w:pPr>
        <w:jc w:val="both"/>
      </w:pPr>
      <w:r w:rsidRPr="008142EA">
        <w:drawing>
          <wp:inline distT="0" distB="0" distL="0" distR="0" wp14:anchorId="187390FC" wp14:editId="7A769B07">
            <wp:extent cx="5400040" cy="353250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8AB7" w14:textId="33266736" w:rsidR="0082409F" w:rsidRPr="005B2031" w:rsidRDefault="0082409F" w:rsidP="005B2031">
      <w:pPr>
        <w:jc w:val="both"/>
        <w:rPr>
          <w:lang w:val="es-PE"/>
        </w:rPr>
      </w:pPr>
    </w:p>
    <w:sectPr w:rsidR="0082409F" w:rsidRPr="005B2031">
      <w:pgSz w:w="11906" w:h="16838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A44EC6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FFFCFF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F841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F1073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38C8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6FC1F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5088C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00E44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1A60E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E0EC2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46C286">
      <w:start w:val="1"/>
      <w:numFmt w:val="decimal"/>
      <w:lvlText w:val=""/>
      <w:lvlJc w:val="left"/>
    </w:lvl>
    <w:lvl w:ilvl="2" w:tplc="42563C28">
      <w:start w:val="1"/>
      <w:numFmt w:val="decimal"/>
      <w:lvlText w:val=""/>
      <w:lvlJc w:val="left"/>
    </w:lvl>
    <w:lvl w:ilvl="3" w:tplc="1B68CD96">
      <w:start w:val="1"/>
      <w:numFmt w:val="decimal"/>
      <w:lvlText w:val=""/>
      <w:lvlJc w:val="left"/>
    </w:lvl>
    <w:lvl w:ilvl="4" w:tplc="920450C8">
      <w:start w:val="1"/>
      <w:numFmt w:val="decimal"/>
      <w:lvlText w:val=""/>
      <w:lvlJc w:val="left"/>
    </w:lvl>
    <w:lvl w:ilvl="5" w:tplc="83FAAEA4">
      <w:start w:val="1"/>
      <w:numFmt w:val="decimal"/>
      <w:lvlText w:val=""/>
      <w:lvlJc w:val="left"/>
    </w:lvl>
    <w:lvl w:ilvl="6" w:tplc="6100B294">
      <w:start w:val="1"/>
      <w:numFmt w:val="decimal"/>
      <w:lvlText w:val=""/>
      <w:lvlJc w:val="left"/>
    </w:lvl>
    <w:lvl w:ilvl="7" w:tplc="878CA868">
      <w:start w:val="1"/>
      <w:numFmt w:val="decimal"/>
      <w:lvlText w:val=""/>
      <w:lvlJc w:val="left"/>
    </w:lvl>
    <w:lvl w:ilvl="8" w:tplc="07606A0E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6D46F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48D5D6">
      <w:start w:val="1"/>
      <w:numFmt w:val="decimal"/>
      <w:lvlText w:val=""/>
      <w:lvlJc w:val="left"/>
    </w:lvl>
    <w:lvl w:ilvl="2" w:tplc="2674BBF0">
      <w:start w:val="1"/>
      <w:numFmt w:val="decimal"/>
      <w:lvlText w:val=""/>
      <w:lvlJc w:val="left"/>
    </w:lvl>
    <w:lvl w:ilvl="3" w:tplc="60005AEA">
      <w:start w:val="1"/>
      <w:numFmt w:val="decimal"/>
      <w:lvlText w:val=""/>
      <w:lvlJc w:val="left"/>
    </w:lvl>
    <w:lvl w:ilvl="4" w:tplc="31C250C8">
      <w:start w:val="1"/>
      <w:numFmt w:val="decimal"/>
      <w:lvlText w:val=""/>
      <w:lvlJc w:val="left"/>
    </w:lvl>
    <w:lvl w:ilvl="5" w:tplc="758841CA">
      <w:start w:val="1"/>
      <w:numFmt w:val="decimal"/>
      <w:lvlText w:val=""/>
      <w:lvlJc w:val="left"/>
    </w:lvl>
    <w:lvl w:ilvl="6" w:tplc="6D54B5C6">
      <w:start w:val="1"/>
      <w:numFmt w:val="decimal"/>
      <w:lvlText w:val=""/>
      <w:lvlJc w:val="left"/>
    </w:lvl>
    <w:lvl w:ilvl="7" w:tplc="1FBCBFE8">
      <w:start w:val="1"/>
      <w:numFmt w:val="decimal"/>
      <w:lvlText w:val=""/>
      <w:lvlJc w:val="left"/>
    </w:lvl>
    <w:lvl w:ilvl="8" w:tplc="D49C17B6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705029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B004A10">
      <w:start w:val="1"/>
      <w:numFmt w:val="decimal"/>
      <w:lvlText w:val=""/>
      <w:lvlJc w:val="left"/>
    </w:lvl>
    <w:lvl w:ilvl="2" w:tplc="B816CF9C">
      <w:start w:val="1"/>
      <w:numFmt w:val="decimal"/>
      <w:lvlText w:val=""/>
      <w:lvlJc w:val="left"/>
    </w:lvl>
    <w:lvl w:ilvl="3" w:tplc="43383B0A">
      <w:start w:val="1"/>
      <w:numFmt w:val="decimal"/>
      <w:lvlText w:val=""/>
      <w:lvlJc w:val="left"/>
    </w:lvl>
    <w:lvl w:ilvl="4" w:tplc="49F2573A">
      <w:start w:val="1"/>
      <w:numFmt w:val="decimal"/>
      <w:lvlText w:val=""/>
      <w:lvlJc w:val="left"/>
    </w:lvl>
    <w:lvl w:ilvl="5" w:tplc="AF42175E">
      <w:start w:val="1"/>
      <w:numFmt w:val="decimal"/>
      <w:lvlText w:val=""/>
      <w:lvlJc w:val="left"/>
    </w:lvl>
    <w:lvl w:ilvl="6" w:tplc="B10EE70E">
      <w:start w:val="1"/>
      <w:numFmt w:val="decimal"/>
      <w:lvlText w:val=""/>
      <w:lvlJc w:val="left"/>
    </w:lvl>
    <w:lvl w:ilvl="7" w:tplc="94AC02E2">
      <w:start w:val="1"/>
      <w:numFmt w:val="decimal"/>
      <w:lvlText w:val=""/>
      <w:lvlJc w:val="left"/>
    </w:lvl>
    <w:lvl w:ilvl="8" w:tplc="093804F6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90905A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38DC20">
      <w:start w:val="1"/>
      <w:numFmt w:val="decimal"/>
      <w:lvlText w:val=""/>
      <w:lvlJc w:val="left"/>
    </w:lvl>
    <w:lvl w:ilvl="2" w:tplc="6E2646FA">
      <w:start w:val="1"/>
      <w:numFmt w:val="decimal"/>
      <w:lvlText w:val=""/>
      <w:lvlJc w:val="left"/>
    </w:lvl>
    <w:lvl w:ilvl="3" w:tplc="77FEB006">
      <w:start w:val="1"/>
      <w:numFmt w:val="decimal"/>
      <w:lvlText w:val=""/>
      <w:lvlJc w:val="left"/>
    </w:lvl>
    <w:lvl w:ilvl="4" w:tplc="78281ABC">
      <w:start w:val="1"/>
      <w:numFmt w:val="decimal"/>
      <w:lvlText w:val=""/>
      <w:lvlJc w:val="left"/>
    </w:lvl>
    <w:lvl w:ilvl="5" w:tplc="0926387E">
      <w:start w:val="1"/>
      <w:numFmt w:val="decimal"/>
      <w:lvlText w:val=""/>
      <w:lvlJc w:val="left"/>
    </w:lvl>
    <w:lvl w:ilvl="6" w:tplc="9A960290">
      <w:start w:val="1"/>
      <w:numFmt w:val="decimal"/>
      <w:lvlText w:val=""/>
      <w:lvlJc w:val="left"/>
    </w:lvl>
    <w:lvl w:ilvl="7" w:tplc="9C642714">
      <w:start w:val="1"/>
      <w:numFmt w:val="decimal"/>
      <w:lvlText w:val=""/>
      <w:lvlJc w:val="left"/>
    </w:lvl>
    <w:lvl w:ilvl="8" w:tplc="888E56B2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4C6E81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FAECB8">
      <w:start w:val="1"/>
      <w:numFmt w:val="decimal"/>
      <w:lvlText w:val=""/>
      <w:lvlJc w:val="left"/>
    </w:lvl>
    <w:lvl w:ilvl="2" w:tplc="07BE8842">
      <w:start w:val="1"/>
      <w:numFmt w:val="decimal"/>
      <w:lvlText w:val=""/>
      <w:lvlJc w:val="left"/>
    </w:lvl>
    <w:lvl w:ilvl="3" w:tplc="E1588614">
      <w:start w:val="1"/>
      <w:numFmt w:val="decimal"/>
      <w:lvlText w:val=""/>
      <w:lvlJc w:val="left"/>
    </w:lvl>
    <w:lvl w:ilvl="4" w:tplc="1AE2D8B6">
      <w:start w:val="1"/>
      <w:numFmt w:val="decimal"/>
      <w:lvlText w:val=""/>
      <w:lvlJc w:val="left"/>
    </w:lvl>
    <w:lvl w:ilvl="5" w:tplc="6DBC4978">
      <w:start w:val="1"/>
      <w:numFmt w:val="decimal"/>
      <w:lvlText w:val=""/>
      <w:lvlJc w:val="left"/>
    </w:lvl>
    <w:lvl w:ilvl="6" w:tplc="14BA89B8">
      <w:start w:val="1"/>
      <w:numFmt w:val="decimal"/>
      <w:lvlText w:val=""/>
      <w:lvlJc w:val="left"/>
    </w:lvl>
    <w:lvl w:ilvl="7" w:tplc="E0968DD6">
      <w:start w:val="1"/>
      <w:numFmt w:val="decimal"/>
      <w:lvlText w:val=""/>
      <w:lvlJc w:val="left"/>
    </w:lvl>
    <w:lvl w:ilvl="8" w:tplc="AE4082C0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537C14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2235CC">
      <w:start w:val="1"/>
      <w:numFmt w:val="decimal"/>
      <w:lvlText w:val=""/>
      <w:lvlJc w:val="left"/>
    </w:lvl>
    <w:lvl w:ilvl="2" w:tplc="52840F92">
      <w:start w:val="1"/>
      <w:numFmt w:val="decimal"/>
      <w:lvlText w:val=""/>
      <w:lvlJc w:val="left"/>
    </w:lvl>
    <w:lvl w:ilvl="3" w:tplc="92F662C2">
      <w:start w:val="1"/>
      <w:numFmt w:val="decimal"/>
      <w:lvlText w:val=""/>
      <w:lvlJc w:val="left"/>
    </w:lvl>
    <w:lvl w:ilvl="4" w:tplc="44CEF32E">
      <w:start w:val="1"/>
      <w:numFmt w:val="decimal"/>
      <w:lvlText w:val=""/>
      <w:lvlJc w:val="left"/>
    </w:lvl>
    <w:lvl w:ilvl="5" w:tplc="C9404B80">
      <w:start w:val="1"/>
      <w:numFmt w:val="decimal"/>
      <w:lvlText w:val=""/>
      <w:lvlJc w:val="left"/>
    </w:lvl>
    <w:lvl w:ilvl="6" w:tplc="F6CC84B6">
      <w:start w:val="1"/>
      <w:numFmt w:val="decimal"/>
      <w:lvlText w:val=""/>
      <w:lvlJc w:val="left"/>
    </w:lvl>
    <w:lvl w:ilvl="7" w:tplc="E25A4BDC">
      <w:start w:val="1"/>
      <w:numFmt w:val="decimal"/>
      <w:lvlText w:val=""/>
      <w:lvlJc w:val="left"/>
    </w:lvl>
    <w:lvl w:ilvl="8" w:tplc="8EB2AA0E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11BEEF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83EAC02">
      <w:start w:val="1"/>
      <w:numFmt w:val="decimal"/>
      <w:lvlText w:val=""/>
      <w:lvlJc w:val="left"/>
    </w:lvl>
    <w:lvl w:ilvl="2" w:tplc="790C34DA">
      <w:start w:val="1"/>
      <w:numFmt w:val="decimal"/>
      <w:lvlText w:val=""/>
      <w:lvlJc w:val="left"/>
    </w:lvl>
    <w:lvl w:ilvl="3" w:tplc="E2E8A06C">
      <w:start w:val="1"/>
      <w:numFmt w:val="decimal"/>
      <w:lvlText w:val=""/>
      <w:lvlJc w:val="left"/>
    </w:lvl>
    <w:lvl w:ilvl="4" w:tplc="EA3C9F8E">
      <w:start w:val="1"/>
      <w:numFmt w:val="decimal"/>
      <w:lvlText w:val=""/>
      <w:lvlJc w:val="left"/>
    </w:lvl>
    <w:lvl w:ilvl="5" w:tplc="8DE63E2C">
      <w:start w:val="1"/>
      <w:numFmt w:val="decimal"/>
      <w:lvlText w:val=""/>
      <w:lvlJc w:val="left"/>
    </w:lvl>
    <w:lvl w:ilvl="6" w:tplc="AAF4E394">
      <w:start w:val="1"/>
      <w:numFmt w:val="decimal"/>
      <w:lvlText w:val=""/>
      <w:lvlJc w:val="left"/>
    </w:lvl>
    <w:lvl w:ilvl="7" w:tplc="4C36265E">
      <w:start w:val="1"/>
      <w:numFmt w:val="decimal"/>
      <w:lvlText w:val=""/>
      <w:lvlJc w:val="left"/>
    </w:lvl>
    <w:lvl w:ilvl="8" w:tplc="4148B6D0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BC266C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A6B9A0">
      <w:start w:val="1"/>
      <w:numFmt w:val="decimal"/>
      <w:lvlText w:val=""/>
      <w:lvlJc w:val="left"/>
    </w:lvl>
    <w:lvl w:ilvl="2" w:tplc="AFFE51AE">
      <w:start w:val="1"/>
      <w:numFmt w:val="decimal"/>
      <w:lvlText w:val=""/>
      <w:lvlJc w:val="left"/>
    </w:lvl>
    <w:lvl w:ilvl="3" w:tplc="E6BE8D68">
      <w:start w:val="1"/>
      <w:numFmt w:val="decimal"/>
      <w:lvlText w:val=""/>
      <w:lvlJc w:val="left"/>
    </w:lvl>
    <w:lvl w:ilvl="4" w:tplc="33D28A16">
      <w:start w:val="1"/>
      <w:numFmt w:val="decimal"/>
      <w:lvlText w:val=""/>
      <w:lvlJc w:val="left"/>
    </w:lvl>
    <w:lvl w:ilvl="5" w:tplc="EB42CF20">
      <w:start w:val="1"/>
      <w:numFmt w:val="decimal"/>
      <w:lvlText w:val=""/>
      <w:lvlJc w:val="left"/>
    </w:lvl>
    <w:lvl w:ilvl="6" w:tplc="9B327BBA">
      <w:start w:val="1"/>
      <w:numFmt w:val="decimal"/>
      <w:lvlText w:val=""/>
      <w:lvlJc w:val="left"/>
    </w:lvl>
    <w:lvl w:ilvl="7" w:tplc="247282EC">
      <w:start w:val="1"/>
      <w:numFmt w:val="decimal"/>
      <w:lvlText w:val=""/>
      <w:lvlJc w:val="left"/>
    </w:lvl>
    <w:lvl w:ilvl="8" w:tplc="21701A32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66C2AEB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6D4F0C4">
      <w:start w:val="1"/>
      <w:numFmt w:val="decimal"/>
      <w:lvlText w:val=""/>
      <w:lvlJc w:val="left"/>
    </w:lvl>
    <w:lvl w:ilvl="2" w:tplc="32E8708E">
      <w:start w:val="1"/>
      <w:numFmt w:val="decimal"/>
      <w:lvlText w:val=""/>
      <w:lvlJc w:val="left"/>
    </w:lvl>
    <w:lvl w:ilvl="3" w:tplc="99F49334">
      <w:start w:val="1"/>
      <w:numFmt w:val="decimal"/>
      <w:lvlText w:val=""/>
      <w:lvlJc w:val="left"/>
    </w:lvl>
    <w:lvl w:ilvl="4" w:tplc="BFFCD2FC">
      <w:start w:val="1"/>
      <w:numFmt w:val="decimal"/>
      <w:lvlText w:val=""/>
      <w:lvlJc w:val="left"/>
    </w:lvl>
    <w:lvl w:ilvl="5" w:tplc="B228297E">
      <w:start w:val="1"/>
      <w:numFmt w:val="decimal"/>
      <w:lvlText w:val=""/>
      <w:lvlJc w:val="left"/>
    </w:lvl>
    <w:lvl w:ilvl="6" w:tplc="3E164DCE">
      <w:start w:val="1"/>
      <w:numFmt w:val="decimal"/>
      <w:lvlText w:val=""/>
      <w:lvlJc w:val="left"/>
    </w:lvl>
    <w:lvl w:ilvl="7" w:tplc="5D783594">
      <w:start w:val="1"/>
      <w:numFmt w:val="decimal"/>
      <w:lvlText w:val=""/>
      <w:lvlJc w:val="left"/>
    </w:lvl>
    <w:lvl w:ilvl="8" w:tplc="BA6AFB42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C3B6CDB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DA1B9A">
      <w:start w:val="1"/>
      <w:numFmt w:val="decimal"/>
      <w:lvlText w:val=""/>
      <w:lvlJc w:val="left"/>
    </w:lvl>
    <w:lvl w:ilvl="2" w:tplc="5C82524A">
      <w:start w:val="1"/>
      <w:numFmt w:val="decimal"/>
      <w:lvlText w:val=""/>
      <w:lvlJc w:val="left"/>
    </w:lvl>
    <w:lvl w:ilvl="3" w:tplc="60028EC6">
      <w:start w:val="1"/>
      <w:numFmt w:val="decimal"/>
      <w:lvlText w:val=""/>
      <w:lvlJc w:val="left"/>
    </w:lvl>
    <w:lvl w:ilvl="4" w:tplc="C47082FC">
      <w:start w:val="1"/>
      <w:numFmt w:val="decimal"/>
      <w:lvlText w:val=""/>
      <w:lvlJc w:val="left"/>
    </w:lvl>
    <w:lvl w:ilvl="5" w:tplc="5FBADE0A">
      <w:start w:val="1"/>
      <w:numFmt w:val="decimal"/>
      <w:lvlText w:val=""/>
      <w:lvlJc w:val="left"/>
    </w:lvl>
    <w:lvl w:ilvl="6" w:tplc="E0F60392">
      <w:start w:val="1"/>
      <w:numFmt w:val="decimal"/>
      <w:lvlText w:val=""/>
      <w:lvlJc w:val="left"/>
    </w:lvl>
    <w:lvl w:ilvl="7" w:tplc="5274A094">
      <w:start w:val="1"/>
      <w:numFmt w:val="decimal"/>
      <w:lvlText w:val=""/>
      <w:lvlJc w:val="left"/>
    </w:lvl>
    <w:lvl w:ilvl="8" w:tplc="E6620512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B330DCF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22EB1E6">
      <w:start w:val="1"/>
      <w:numFmt w:val="decimal"/>
      <w:lvlText w:val=""/>
      <w:lvlJc w:val="left"/>
    </w:lvl>
    <w:lvl w:ilvl="2" w:tplc="421A2A5E">
      <w:start w:val="1"/>
      <w:numFmt w:val="decimal"/>
      <w:lvlText w:val=""/>
      <w:lvlJc w:val="left"/>
    </w:lvl>
    <w:lvl w:ilvl="3" w:tplc="DE3409B4">
      <w:start w:val="1"/>
      <w:numFmt w:val="decimal"/>
      <w:lvlText w:val=""/>
      <w:lvlJc w:val="left"/>
    </w:lvl>
    <w:lvl w:ilvl="4" w:tplc="95927E94">
      <w:start w:val="1"/>
      <w:numFmt w:val="decimal"/>
      <w:lvlText w:val=""/>
      <w:lvlJc w:val="left"/>
    </w:lvl>
    <w:lvl w:ilvl="5" w:tplc="5CD01BC2">
      <w:start w:val="1"/>
      <w:numFmt w:val="decimal"/>
      <w:lvlText w:val=""/>
      <w:lvlJc w:val="left"/>
    </w:lvl>
    <w:lvl w:ilvl="6" w:tplc="5BE601D6">
      <w:start w:val="1"/>
      <w:numFmt w:val="decimal"/>
      <w:lvlText w:val=""/>
      <w:lvlJc w:val="left"/>
    </w:lvl>
    <w:lvl w:ilvl="7" w:tplc="B64C1072">
      <w:start w:val="1"/>
      <w:numFmt w:val="decimal"/>
      <w:lvlText w:val=""/>
      <w:lvlJc w:val="left"/>
    </w:lvl>
    <w:lvl w:ilvl="8" w:tplc="415A68DC">
      <w:start w:val="1"/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74A8D9F8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F85620">
      <w:start w:val="1"/>
      <w:numFmt w:val="decimal"/>
      <w:lvlText w:val=""/>
      <w:lvlJc w:val="left"/>
    </w:lvl>
    <w:lvl w:ilvl="2" w:tplc="67604928">
      <w:start w:val="1"/>
      <w:numFmt w:val="decimal"/>
      <w:lvlText w:val=""/>
      <w:lvlJc w:val="left"/>
    </w:lvl>
    <w:lvl w:ilvl="3" w:tplc="06C2AB74">
      <w:start w:val="1"/>
      <w:numFmt w:val="decimal"/>
      <w:lvlText w:val=""/>
      <w:lvlJc w:val="left"/>
    </w:lvl>
    <w:lvl w:ilvl="4" w:tplc="2C0C3414">
      <w:start w:val="1"/>
      <w:numFmt w:val="decimal"/>
      <w:lvlText w:val=""/>
      <w:lvlJc w:val="left"/>
    </w:lvl>
    <w:lvl w:ilvl="5" w:tplc="6062ECC8">
      <w:start w:val="1"/>
      <w:numFmt w:val="decimal"/>
      <w:lvlText w:val=""/>
      <w:lvlJc w:val="left"/>
    </w:lvl>
    <w:lvl w:ilvl="6" w:tplc="3C2CEEAE">
      <w:start w:val="1"/>
      <w:numFmt w:val="decimal"/>
      <w:lvlText w:val=""/>
      <w:lvlJc w:val="left"/>
    </w:lvl>
    <w:lvl w:ilvl="7" w:tplc="3170EFB4">
      <w:start w:val="1"/>
      <w:numFmt w:val="decimal"/>
      <w:lvlText w:val=""/>
      <w:lvlJc w:val="left"/>
    </w:lvl>
    <w:lvl w:ilvl="8" w:tplc="7C88140C">
      <w:start w:val="1"/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0000000E"/>
    <w:lvl w:ilvl="0" w:tplc="9C980642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32E6A0">
      <w:start w:val="1"/>
      <w:numFmt w:val="decimal"/>
      <w:lvlText w:val=""/>
      <w:lvlJc w:val="left"/>
    </w:lvl>
    <w:lvl w:ilvl="2" w:tplc="4542406A">
      <w:start w:val="1"/>
      <w:numFmt w:val="decimal"/>
      <w:lvlText w:val=""/>
      <w:lvlJc w:val="left"/>
    </w:lvl>
    <w:lvl w:ilvl="3" w:tplc="8146DD9C">
      <w:start w:val="1"/>
      <w:numFmt w:val="decimal"/>
      <w:lvlText w:val=""/>
      <w:lvlJc w:val="left"/>
    </w:lvl>
    <w:lvl w:ilvl="4" w:tplc="620E23AA">
      <w:start w:val="1"/>
      <w:numFmt w:val="decimal"/>
      <w:lvlText w:val=""/>
      <w:lvlJc w:val="left"/>
    </w:lvl>
    <w:lvl w:ilvl="5" w:tplc="B19C4BD2">
      <w:start w:val="1"/>
      <w:numFmt w:val="decimal"/>
      <w:lvlText w:val=""/>
      <w:lvlJc w:val="left"/>
    </w:lvl>
    <w:lvl w:ilvl="6" w:tplc="3FC86E1A">
      <w:start w:val="1"/>
      <w:numFmt w:val="decimal"/>
      <w:lvlText w:val=""/>
      <w:lvlJc w:val="left"/>
    </w:lvl>
    <w:lvl w:ilvl="7" w:tplc="632A9FA6">
      <w:start w:val="1"/>
      <w:numFmt w:val="decimal"/>
      <w:lvlText w:val=""/>
      <w:lvlJc w:val="left"/>
    </w:lvl>
    <w:lvl w:ilvl="8" w:tplc="1CFC63F4">
      <w:start w:val="1"/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0000000F"/>
    <w:lvl w:ilvl="0" w:tplc="52E23D54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A6B1D0">
      <w:start w:val="1"/>
      <w:numFmt w:val="decimal"/>
      <w:lvlText w:val=""/>
      <w:lvlJc w:val="left"/>
    </w:lvl>
    <w:lvl w:ilvl="2" w:tplc="2C88D8A8">
      <w:start w:val="1"/>
      <w:numFmt w:val="decimal"/>
      <w:lvlText w:val=""/>
      <w:lvlJc w:val="left"/>
    </w:lvl>
    <w:lvl w:ilvl="3" w:tplc="21D8CA26">
      <w:start w:val="1"/>
      <w:numFmt w:val="decimal"/>
      <w:lvlText w:val=""/>
      <w:lvlJc w:val="left"/>
    </w:lvl>
    <w:lvl w:ilvl="4" w:tplc="BB985782">
      <w:start w:val="1"/>
      <w:numFmt w:val="decimal"/>
      <w:lvlText w:val=""/>
      <w:lvlJc w:val="left"/>
    </w:lvl>
    <w:lvl w:ilvl="5" w:tplc="A3FEB5C2">
      <w:start w:val="1"/>
      <w:numFmt w:val="decimal"/>
      <w:lvlText w:val=""/>
      <w:lvlJc w:val="left"/>
    </w:lvl>
    <w:lvl w:ilvl="6" w:tplc="6F4C51B2">
      <w:start w:val="1"/>
      <w:numFmt w:val="decimal"/>
      <w:lvlText w:val=""/>
      <w:lvlJc w:val="left"/>
    </w:lvl>
    <w:lvl w:ilvl="7" w:tplc="9D066B0C">
      <w:start w:val="1"/>
      <w:numFmt w:val="decimal"/>
      <w:lvlText w:val=""/>
      <w:lvlJc w:val="left"/>
    </w:lvl>
    <w:lvl w:ilvl="8" w:tplc="0BB6A36E">
      <w:start w:val="1"/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00000010"/>
    <w:lvl w:ilvl="0" w:tplc="785A7EB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A355A">
      <w:start w:val="1"/>
      <w:numFmt w:val="decimal"/>
      <w:lvlText w:val=""/>
      <w:lvlJc w:val="left"/>
    </w:lvl>
    <w:lvl w:ilvl="2" w:tplc="3DEA96EA">
      <w:start w:val="1"/>
      <w:numFmt w:val="decimal"/>
      <w:lvlText w:val=""/>
      <w:lvlJc w:val="left"/>
    </w:lvl>
    <w:lvl w:ilvl="3" w:tplc="F2EE1C22">
      <w:start w:val="1"/>
      <w:numFmt w:val="decimal"/>
      <w:lvlText w:val=""/>
      <w:lvlJc w:val="left"/>
    </w:lvl>
    <w:lvl w:ilvl="4" w:tplc="C29680C4">
      <w:start w:val="1"/>
      <w:numFmt w:val="decimal"/>
      <w:lvlText w:val=""/>
      <w:lvlJc w:val="left"/>
    </w:lvl>
    <w:lvl w:ilvl="5" w:tplc="79C4D6FA">
      <w:start w:val="1"/>
      <w:numFmt w:val="decimal"/>
      <w:lvlText w:val=""/>
      <w:lvlJc w:val="left"/>
    </w:lvl>
    <w:lvl w:ilvl="6" w:tplc="F618AE64">
      <w:start w:val="1"/>
      <w:numFmt w:val="decimal"/>
      <w:lvlText w:val=""/>
      <w:lvlJc w:val="left"/>
    </w:lvl>
    <w:lvl w:ilvl="7" w:tplc="BA583C34">
      <w:start w:val="1"/>
      <w:numFmt w:val="decimal"/>
      <w:lvlText w:val=""/>
      <w:lvlJc w:val="left"/>
    </w:lvl>
    <w:lvl w:ilvl="8" w:tplc="E1A402D2">
      <w:start w:val="1"/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00000011"/>
    <w:lvl w:ilvl="0" w:tplc="E9D2A6F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8E5E08">
      <w:start w:val="1"/>
      <w:numFmt w:val="decimal"/>
      <w:lvlText w:val=""/>
      <w:lvlJc w:val="left"/>
    </w:lvl>
    <w:lvl w:ilvl="2" w:tplc="EE280F9E">
      <w:start w:val="1"/>
      <w:numFmt w:val="decimal"/>
      <w:lvlText w:val=""/>
      <w:lvlJc w:val="left"/>
    </w:lvl>
    <w:lvl w:ilvl="3" w:tplc="8BC0CD46">
      <w:start w:val="1"/>
      <w:numFmt w:val="decimal"/>
      <w:lvlText w:val=""/>
      <w:lvlJc w:val="left"/>
    </w:lvl>
    <w:lvl w:ilvl="4" w:tplc="95FC49D4">
      <w:start w:val="1"/>
      <w:numFmt w:val="decimal"/>
      <w:lvlText w:val=""/>
      <w:lvlJc w:val="left"/>
    </w:lvl>
    <w:lvl w:ilvl="5" w:tplc="BEC4FE7A">
      <w:start w:val="1"/>
      <w:numFmt w:val="decimal"/>
      <w:lvlText w:val=""/>
      <w:lvlJc w:val="left"/>
    </w:lvl>
    <w:lvl w:ilvl="6" w:tplc="1AC20826">
      <w:start w:val="1"/>
      <w:numFmt w:val="decimal"/>
      <w:lvlText w:val=""/>
      <w:lvlJc w:val="left"/>
    </w:lvl>
    <w:lvl w:ilvl="7" w:tplc="DAF0E240">
      <w:start w:val="1"/>
      <w:numFmt w:val="decimal"/>
      <w:lvlText w:val=""/>
      <w:lvlJc w:val="left"/>
    </w:lvl>
    <w:lvl w:ilvl="8" w:tplc="2F30AB74">
      <w:start w:val="1"/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00000012"/>
    <w:lvl w:ilvl="0" w:tplc="E0A23BF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F25924">
      <w:start w:val="1"/>
      <w:numFmt w:val="decimal"/>
      <w:lvlText w:val=""/>
      <w:lvlJc w:val="left"/>
    </w:lvl>
    <w:lvl w:ilvl="2" w:tplc="15300EE2">
      <w:start w:val="1"/>
      <w:numFmt w:val="decimal"/>
      <w:lvlText w:val=""/>
      <w:lvlJc w:val="left"/>
    </w:lvl>
    <w:lvl w:ilvl="3" w:tplc="71925406">
      <w:start w:val="1"/>
      <w:numFmt w:val="decimal"/>
      <w:lvlText w:val=""/>
      <w:lvlJc w:val="left"/>
    </w:lvl>
    <w:lvl w:ilvl="4" w:tplc="DF100E2A">
      <w:start w:val="1"/>
      <w:numFmt w:val="decimal"/>
      <w:lvlText w:val=""/>
      <w:lvlJc w:val="left"/>
    </w:lvl>
    <w:lvl w:ilvl="5" w:tplc="E4FAE61C">
      <w:start w:val="1"/>
      <w:numFmt w:val="decimal"/>
      <w:lvlText w:val=""/>
      <w:lvlJc w:val="left"/>
    </w:lvl>
    <w:lvl w:ilvl="6" w:tplc="48986254">
      <w:start w:val="1"/>
      <w:numFmt w:val="decimal"/>
      <w:lvlText w:val=""/>
      <w:lvlJc w:val="left"/>
    </w:lvl>
    <w:lvl w:ilvl="7" w:tplc="8774F5D6">
      <w:start w:val="1"/>
      <w:numFmt w:val="decimal"/>
      <w:lvlText w:val=""/>
      <w:lvlJc w:val="left"/>
    </w:lvl>
    <w:lvl w:ilvl="8" w:tplc="BD90C140">
      <w:start w:val="1"/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00000013"/>
    <w:lvl w:ilvl="0" w:tplc="5BAAE0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18774A">
      <w:start w:val="1"/>
      <w:numFmt w:val="decimal"/>
      <w:lvlText w:val=""/>
      <w:lvlJc w:val="left"/>
    </w:lvl>
    <w:lvl w:ilvl="2" w:tplc="E35018E8">
      <w:start w:val="1"/>
      <w:numFmt w:val="decimal"/>
      <w:lvlText w:val=""/>
      <w:lvlJc w:val="left"/>
    </w:lvl>
    <w:lvl w:ilvl="3" w:tplc="F7E49DAA">
      <w:start w:val="1"/>
      <w:numFmt w:val="decimal"/>
      <w:lvlText w:val=""/>
      <w:lvlJc w:val="left"/>
    </w:lvl>
    <w:lvl w:ilvl="4" w:tplc="06A89994">
      <w:start w:val="1"/>
      <w:numFmt w:val="decimal"/>
      <w:lvlText w:val=""/>
      <w:lvlJc w:val="left"/>
    </w:lvl>
    <w:lvl w:ilvl="5" w:tplc="42A065E2">
      <w:start w:val="1"/>
      <w:numFmt w:val="decimal"/>
      <w:lvlText w:val=""/>
      <w:lvlJc w:val="left"/>
    </w:lvl>
    <w:lvl w:ilvl="6" w:tplc="11122570">
      <w:start w:val="1"/>
      <w:numFmt w:val="decimal"/>
      <w:lvlText w:val=""/>
      <w:lvlJc w:val="left"/>
    </w:lvl>
    <w:lvl w:ilvl="7" w:tplc="A8B48D68">
      <w:start w:val="1"/>
      <w:numFmt w:val="decimal"/>
      <w:lvlText w:val=""/>
      <w:lvlJc w:val="left"/>
    </w:lvl>
    <w:lvl w:ilvl="8" w:tplc="5F584D5C">
      <w:start w:val="1"/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00000014"/>
    <w:lvl w:ilvl="0" w:tplc="DB38845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D4665EE">
      <w:start w:val="1"/>
      <w:numFmt w:val="decimal"/>
      <w:lvlText w:val=""/>
      <w:lvlJc w:val="left"/>
    </w:lvl>
    <w:lvl w:ilvl="2" w:tplc="B4C43CEE">
      <w:start w:val="1"/>
      <w:numFmt w:val="decimal"/>
      <w:lvlText w:val=""/>
      <w:lvlJc w:val="left"/>
    </w:lvl>
    <w:lvl w:ilvl="3" w:tplc="D36E9DF4">
      <w:start w:val="1"/>
      <w:numFmt w:val="decimal"/>
      <w:lvlText w:val=""/>
      <w:lvlJc w:val="left"/>
    </w:lvl>
    <w:lvl w:ilvl="4" w:tplc="083C4D04">
      <w:start w:val="1"/>
      <w:numFmt w:val="decimal"/>
      <w:lvlText w:val=""/>
      <w:lvlJc w:val="left"/>
    </w:lvl>
    <w:lvl w:ilvl="5" w:tplc="1BDAC5E2">
      <w:start w:val="1"/>
      <w:numFmt w:val="decimal"/>
      <w:lvlText w:val=""/>
      <w:lvlJc w:val="left"/>
    </w:lvl>
    <w:lvl w:ilvl="6" w:tplc="1D466B76">
      <w:start w:val="1"/>
      <w:numFmt w:val="decimal"/>
      <w:lvlText w:val=""/>
      <w:lvlJc w:val="left"/>
    </w:lvl>
    <w:lvl w:ilvl="7" w:tplc="E92E13F6">
      <w:start w:val="1"/>
      <w:numFmt w:val="decimal"/>
      <w:lvlText w:val=""/>
      <w:lvlJc w:val="left"/>
    </w:lvl>
    <w:lvl w:ilvl="8" w:tplc="11CE69AA">
      <w:start w:val="1"/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00000015"/>
    <w:lvl w:ilvl="0" w:tplc="46DE23A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1C5572">
      <w:start w:val="1"/>
      <w:numFmt w:val="decimal"/>
      <w:lvlText w:val=""/>
      <w:lvlJc w:val="left"/>
    </w:lvl>
    <w:lvl w:ilvl="2" w:tplc="5A76BC0E">
      <w:start w:val="1"/>
      <w:numFmt w:val="decimal"/>
      <w:lvlText w:val=""/>
      <w:lvlJc w:val="left"/>
    </w:lvl>
    <w:lvl w:ilvl="3" w:tplc="1D9C4672">
      <w:start w:val="1"/>
      <w:numFmt w:val="decimal"/>
      <w:lvlText w:val=""/>
      <w:lvlJc w:val="left"/>
    </w:lvl>
    <w:lvl w:ilvl="4" w:tplc="17A6A69A">
      <w:start w:val="1"/>
      <w:numFmt w:val="decimal"/>
      <w:lvlText w:val=""/>
      <w:lvlJc w:val="left"/>
    </w:lvl>
    <w:lvl w:ilvl="5" w:tplc="DCFA032E">
      <w:start w:val="1"/>
      <w:numFmt w:val="decimal"/>
      <w:lvlText w:val=""/>
      <w:lvlJc w:val="left"/>
    </w:lvl>
    <w:lvl w:ilvl="6" w:tplc="59627ACA">
      <w:start w:val="1"/>
      <w:numFmt w:val="decimal"/>
      <w:lvlText w:val=""/>
      <w:lvlJc w:val="left"/>
    </w:lvl>
    <w:lvl w:ilvl="7" w:tplc="F4366A50">
      <w:start w:val="1"/>
      <w:numFmt w:val="decimal"/>
      <w:lvlText w:val=""/>
      <w:lvlJc w:val="left"/>
    </w:lvl>
    <w:lvl w:ilvl="8" w:tplc="EB28F816">
      <w:start w:val="1"/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00000016"/>
    <w:lvl w:ilvl="0" w:tplc="7F26708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5AEF85C">
      <w:start w:val="1"/>
      <w:numFmt w:val="decimal"/>
      <w:lvlText w:val=""/>
      <w:lvlJc w:val="left"/>
    </w:lvl>
    <w:lvl w:ilvl="2" w:tplc="694C0ACA">
      <w:start w:val="1"/>
      <w:numFmt w:val="decimal"/>
      <w:lvlText w:val=""/>
      <w:lvlJc w:val="left"/>
    </w:lvl>
    <w:lvl w:ilvl="3" w:tplc="333AB1C8">
      <w:start w:val="1"/>
      <w:numFmt w:val="decimal"/>
      <w:lvlText w:val=""/>
      <w:lvlJc w:val="left"/>
    </w:lvl>
    <w:lvl w:ilvl="4" w:tplc="B6FA05C8">
      <w:start w:val="1"/>
      <w:numFmt w:val="decimal"/>
      <w:lvlText w:val=""/>
      <w:lvlJc w:val="left"/>
    </w:lvl>
    <w:lvl w:ilvl="5" w:tplc="08E81C8E">
      <w:start w:val="1"/>
      <w:numFmt w:val="decimal"/>
      <w:lvlText w:val=""/>
      <w:lvlJc w:val="left"/>
    </w:lvl>
    <w:lvl w:ilvl="6" w:tplc="E6305B9C">
      <w:start w:val="1"/>
      <w:numFmt w:val="decimal"/>
      <w:lvlText w:val=""/>
      <w:lvlJc w:val="left"/>
    </w:lvl>
    <w:lvl w:ilvl="7" w:tplc="E6F2814A">
      <w:start w:val="1"/>
      <w:numFmt w:val="decimal"/>
      <w:lvlText w:val=""/>
      <w:lvlJc w:val="left"/>
    </w:lvl>
    <w:lvl w:ilvl="8" w:tplc="6DA03018">
      <w:start w:val="1"/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00000017"/>
    <w:lvl w:ilvl="0" w:tplc="CAA0116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C788020">
      <w:start w:val="1"/>
      <w:numFmt w:val="decimal"/>
      <w:lvlText w:val=""/>
      <w:lvlJc w:val="left"/>
    </w:lvl>
    <w:lvl w:ilvl="2" w:tplc="B24A537A">
      <w:start w:val="1"/>
      <w:numFmt w:val="decimal"/>
      <w:lvlText w:val=""/>
      <w:lvlJc w:val="left"/>
    </w:lvl>
    <w:lvl w:ilvl="3" w:tplc="DE98E7D6">
      <w:start w:val="1"/>
      <w:numFmt w:val="decimal"/>
      <w:lvlText w:val=""/>
      <w:lvlJc w:val="left"/>
    </w:lvl>
    <w:lvl w:ilvl="4" w:tplc="7E9E0D90">
      <w:start w:val="1"/>
      <w:numFmt w:val="decimal"/>
      <w:lvlText w:val=""/>
      <w:lvlJc w:val="left"/>
    </w:lvl>
    <w:lvl w:ilvl="5" w:tplc="A4ACF596">
      <w:start w:val="1"/>
      <w:numFmt w:val="decimal"/>
      <w:lvlText w:val=""/>
      <w:lvlJc w:val="left"/>
    </w:lvl>
    <w:lvl w:ilvl="6" w:tplc="1D489E30">
      <w:start w:val="1"/>
      <w:numFmt w:val="decimal"/>
      <w:lvlText w:val=""/>
      <w:lvlJc w:val="left"/>
    </w:lvl>
    <w:lvl w:ilvl="7" w:tplc="38C08E20">
      <w:start w:val="1"/>
      <w:numFmt w:val="decimal"/>
      <w:lvlText w:val=""/>
      <w:lvlJc w:val="left"/>
    </w:lvl>
    <w:lvl w:ilvl="8" w:tplc="C53AF5FE">
      <w:start w:val="1"/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00000018"/>
    <w:lvl w:ilvl="0" w:tplc="5DE45B78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048194">
      <w:start w:val="1"/>
      <w:numFmt w:val="decimal"/>
      <w:lvlText w:val=""/>
      <w:lvlJc w:val="left"/>
    </w:lvl>
    <w:lvl w:ilvl="2" w:tplc="877AE780">
      <w:start w:val="1"/>
      <w:numFmt w:val="decimal"/>
      <w:lvlText w:val=""/>
      <w:lvlJc w:val="left"/>
    </w:lvl>
    <w:lvl w:ilvl="3" w:tplc="B54E1206">
      <w:start w:val="1"/>
      <w:numFmt w:val="decimal"/>
      <w:lvlText w:val=""/>
      <w:lvlJc w:val="left"/>
    </w:lvl>
    <w:lvl w:ilvl="4" w:tplc="BFE08CE6">
      <w:start w:val="1"/>
      <w:numFmt w:val="decimal"/>
      <w:lvlText w:val=""/>
      <w:lvlJc w:val="left"/>
    </w:lvl>
    <w:lvl w:ilvl="5" w:tplc="BC86ED6E">
      <w:start w:val="1"/>
      <w:numFmt w:val="decimal"/>
      <w:lvlText w:val=""/>
      <w:lvlJc w:val="left"/>
    </w:lvl>
    <w:lvl w:ilvl="6" w:tplc="1E282C3E">
      <w:start w:val="1"/>
      <w:numFmt w:val="decimal"/>
      <w:lvlText w:val=""/>
      <w:lvlJc w:val="left"/>
    </w:lvl>
    <w:lvl w:ilvl="7" w:tplc="AEF45026">
      <w:start w:val="1"/>
      <w:numFmt w:val="decimal"/>
      <w:lvlText w:val=""/>
      <w:lvlJc w:val="left"/>
    </w:lvl>
    <w:lvl w:ilvl="8" w:tplc="1E3EA208">
      <w:start w:val="1"/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00000019"/>
    <w:lvl w:ilvl="0" w:tplc="6AA6DFE4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7C0920">
      <w:start w:val="1"/>
      <w:numFmt w:val="decimal"/>
      <w:lvlText w:val=""/>
      <w:lvlJc w:val="left"/>
    </w:lvl>
    <w:lvl w:ilvl="2" w:tplc="75F6C206">
      <w:start w:val="1"/>
      <w:numFmt w:val="decimal"/>
      <w:lvlText w:val=""/>
      <w:lvlJc w:val="left"/>
    </w:lvl>
    <w:lvl w:ilvl="3" w:tplc="F3E4361C">
      <w:start w:val="1"/>
      <w:numFmt w:val="decimal"/>
      <w:lvlText w:val=""/>
      <w:lvlJc w:val="left"/>
    </w:lvl>
    <w:lvl w:ilvl="4" w:tplc="1C684C5C">
      <w:start w:val="1"/>
      <w:numFmt w:val="decimal"/>
      <w:lvlText w:val=""/>
      <w:lvlJc w:val="left"/>
    </w:lvl>
    <w:lvl w:ilvl="5" w:tplc="BF6667E6">
      <w:start w:val="1"/>
      <w:numFmt w:val="decimal"/>
      <w:lvlText w:val=""/>
      <w:lvlJc w:val="left"/>
    </w:lvl>
    <w:lvl w:ilvl="6" w:tplc="6BCABE82">
      <w:start w:val="1"/>
      <w:numFmt w:val="decimal"/>
      <w:lvlText w:val=""/>
      <w:lvlJc w:val="left"/>
    </w:lvl>
    <w:lvl w:ilvl="7" w:tplc="079E95E6">
      <w:start w:val="1"/>
      <w:numFmt w:val="decimal"/>
      <w:lvlText w:val=""/>
      <w:lvlJc w:val="left"/>
    </w:lvl>
    <w:lvl w:ilvl="8" w:tplc="3BCC512A">
      <w:start w:val="1"/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0000001A"/>
    <w:lvl w:ilvl="0" w:tplc="A9B4CD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80E64E">
      <w:start w:val="1"/>
      <w:numFmt w:val="decimal"/>
      <w:lvlText w:val=""/>
      <w:lvlJc w:val="left"/>
    </w:lvl>
    <w:lvl w:ilvl="2" w:tplc="CEB47782">
      <w:start w:val="1"/>
      <w:numFmt w:val="decimal"/>
      <w:lvlText w:val=""/>
      <w:lvlJc w:val="left"/>
    </w:lvl>
    <w:lvl w:ilvl="3" w:tplc="1480F7E0">
      <w:start w:val="1"/>
      <w:numFmt w:val="decimal"/>
      <w:lvlText w:val=""/>
      <w:lvlJc w:val="left"/>
    </w:lvl>
    <w:lvl w:ilvl="4" w:tplc="13342F8A">
      <w:start w:val="1"/>
      <w:numFmt w:val="decimal"/>
      <w:lvlText w:val=""/>
      <w:lvlJc w:val="left"/>
    </w:lvl>
    <w:lvl w:ilvl="5" w:tplc="35C4FFCE">
      <w:start w:val="1"/>
      <w:numFmt w:val="decimal"/>
      <w:lvlText w:val=""/>
      <w:lvlJc w:val="left"/>
    </w:lvl>
    <w:lvl w:ilvl="6" w:tplc="263C202A">
      <w:start w:val="1"/>
      <w:numFmt w:val="decimal"/>
      <w:lvlText w:val=""/>
      <w:lvlJc w:val="left"/>
    </w:lvl>
    <w:lvl w:ilvl="7" w:tplc="5774512A">
      <w:start w:val="1"/>
      <w:numFmt w:val="decimal"/>
      <w:lvlText w:val=""/>
      <w:lvlJc w:val="left"/>
    </w:lvl>
    <w:lvl w:ilvl="8" w:tplc="500680F4">
      <w:start w:val="1"/>
      <w:numFmt w:val="decimal"/>
      <w:lvlText w:val=""/>
      <w:lvlJc w:val="left"/>
    </w:lvl>
  </w:abstractNum>
  <w:abstractNum w:abstractNumId="26" w15:restartNumberingAfterBreak="0">
    <w:nsid w:val="039E0470"/>
    <w:multiLevelType w:val="hybridMultilevel"/>
    <w:tmpl w:val="D2A21AEC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 w15:restartNumberingAfterBreak="0">
    <w:nsid w:val="03E21DD5"/>
    <w:multiLevelType w:val="hybridMultilevel"/>
    <w:tmpl w:val="200A6422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8" w15:restartNumberingAfterBreak="0">
    <w:nsid w:val="04FD0392"/>
    <w:multiLevelType w:val="hybridMultilevel"/>
    <w:tmpl w:val="2626C952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9" w15:restartNumberingAfterBreak="0">
    <w:nsid w:val="0AB877A0"/>
    <w:multiLevelType w:val="hybridMultilevel"/>
    <w:tmpl w:val="3D2657AC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0" w15:restartNumberingAfterBreak="0">
    <w:nsid w:val="0BB41996"/>
    <w:multiLevelType w:val="hybridMultilevel"/>
    <w:tmpl w:val="2E48F8F2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1" w15:restartNumberingAfterBreak="0">
    <w:nsid w:val="0E2134F0"/>
    <w:multiLevelType w:val="hybridMultilevel"/>
    <w:tmpl w:val="4104BF10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0F5444A5"/>
    <w:multiLevelType w:val="hybridMultilevel"/>
    <w:tmpl w:val="A79815F4"/>
    <w:lvl w:ilvl="0" w:tplc="28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 w15:restartNumberingAfterBreak="0">
    <w:nsid w:val="106B1B1D"/>
    <w:multiLevelType w:val="hybridMultilevel"/>
    <w:tmpl w:val="E1C4C592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 w15:restartNumberingAfterBreak="0">
    <w:nsid w:val="1871672E"/>
    <w:multiLevelType w:val="hybridMultilevel"/>
    <w:tmpl w:val="E7A8C7B2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 w15:restartNumberingAfterBreak="0">
    <w:nsid w:val="18FD6782"/>
    <w:multiLevelType w:val="hybridMultilevel"/>
    <w:tmpl w:val="E2CC6B9C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 w15:restartNumberingAfterBreak="0">
    <w:nsid w:val="295265D0"/>
    <w:multiLevelType w:val="hybridMultilevel"/>
    <w:tmpl w:val="F87E9522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 w15:restartNumberingAfterBreak="0">
    <w:nsid w:val="2EB92E95"/>
    <w:multiLevelType w:val="hybridMultilevel"/>
    <w:tmpl w:val="CFC666B0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 w15:restartNumberingAfterBreak="0">
    <w:nsid w:val="31DF74EF"/>
    <w:multiLevelType w:val="hybridMultilevel"/>
    <w:tmpl w:val="BDE0CA02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 w15:restartNumberingAfterBreak="0">
    <w:nsid w:val="32291B4E"/>
    <w:multiLevelType w:val="hybridMultilevel"/>
    <w:tmpl w:val="53008460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0" w15:restartNumberingAfterBreak="0">
    <w:nsid w:val="323259E7"/>
    <w:multiLevelType w:val="hybridMultilevel"/>
    <w:tmpl w:val="E672314C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1" w15:restartNumberingAfterBreak="0">
    <w:nsid w:val="3B462A56"/>
    <w:multiLevelType w:val="hybridMultilevel"/>
    <w:tmpl w:val="5A0ACEEA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2" w15:restartNumberingAfterBreak="0">
    <w:nsid w:val="3D511457"/>
    <w:multiLevelType w:val="hybridMultilevel"/>
    <w:tmpl w:val="9808FE58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3" w15:restartNumberingAfterBreak="0">
    <w:nsid w:val="3E557366"/>
    <w:multiLevelType w:val="hybridMultilevel"/>
    <w:tmpl w:val="0956AC0C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4" w15:restartNumberingAfterBreak="0">
    <w:nsid w:val="422F52FF"/>
    <w:multiLevelType w:val="hybridMultilevel"/>
    <w:tmpl w:val="85CC4FC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4455A36"/>
    <w:multiLevelType w:val="hybridMultilevel"/>
    <w:tmpl w:val="2DC2D6E0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 w15:restartNumberingAfterBreak="0">
    <w:nsid w:val="44801626"/>
    <w:multiLevelType w:val="hybridMultilevel"/>
    <w:tmpl w:val="535692F4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7" w15:restartNumberingAfterBreak="0">
    <w:nsid w:val="4BF12AE2"/>
    <w:multiLevelType w:val="hybridMultilevel"/>
    <w:tmpl w:val="A0BA96F2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8" w15:restartNumberingAfterBreak="0">
    <w:nsid w:val="4F007031"/>
    <w:multiLevelType w:val="hybridMultilevel"/>
    <w:tmpl w:val="AFC474D2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9" w15:restartNumberingAfterBreak="0">
    <w:nsid w:val="57FF0F6E"/>
    <w:multiLevelType w:val="hybridMultilevel"/>
    <w:tmpl w:val="329C0F44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0" w15:restartNumberingAfterBreak="0">
    <w:nsid w:val="5E467FD7"/>
    <w:multiLevelType w:val="hybridMultilevel"/>
    <w:tmpl w:val="9D4C1176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1" w15:restartNumberingAfterBreak="0">
    <w:nsid w:val="647C36C5"/>
    <w:multiLevelType w:val="hybridMultilevel"/>
    <w:tmpl w:val="D172A89C"/>
    <w:lvl w:ilvl="0" w:tplc="28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2" w15:restartNumberingAfterBreak="0">
    <w:nsid w:val="659E38FF"/>
    <w:multiLevelType w:val="hybridMultilevel"/>
    <w:tmpl w:val="B3DA666A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3" w15:restartNumberingAfterBreak="0">
    <w:nsid w:val="69227DF0"/>
    <w:multiLevelType w:val="hybridMultilevel"/>
    <w:tmpl w:val="8B9A38DA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4" w15:restartNumberingAfterBreak="0">
    <w:nsid w:val="6AF90DCA"/>
    <w:multiLevelType w:val="hybridMultilevel"/>
    <w:tmpl w:val="2D6E23DE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5" w15:restartNumberingAfterBreak="0">
    <w:nsid w:val="6D3A11E6"/>
    <w:multiLevelType w:val="hybridMultilevel"/>
    <w:tmpl w:val="0DBEA41A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6" w15:restartNumberingAfterBreak="0">
    <w:nsid w:val="732B0C43"/>
    <w:multiLevelType w:val="hybridMultilevel"/>
    <w:tmpl w:val="EF148560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7" w15:restartNumberingAfterBreak="0">
    <w:nsid w:val="732E6EFE"/>
    <w:multiLevelType w:val="hybridMultilevel"/>
    <w:tmpl w:val="CB64787E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8" w15:restartNumberingAfterBreak="0">
    <w:nsid w:val="7872116A"/>
    <w:multiLevelType w:val="hybridMultilevel"/>
    <w:tmpl w:val="8062A45A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9" w15:restartNumberingAfterBreak="0">
    <w:nsid w:val="791868F4"/>
    <w:multiLevelType w:val="hybridMultilevel"/>
    <w:tmpl w:val="4456EC98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0" w15:restartNumberingAfterBreak="0">
    <w:nsid w:val="7A514137"/>
    <w:multiLevelType w:val="hybridMultilevel"/>
    <w:tmpl w:val="EFFE8602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840462397">
    <w:abstractNumId w:val="0"/>
  </w:num>
  <w:num w:numId="2" w16cid:durableId="2012372462">
    <w:abstractNumId w:val="1"/>
  </w:num>
  <w:num w:numId="3" w16cid:durableId="1381855529">
    <w:abstractNumId w:val="2"/>
  </w:num>
  <w:num w:numId="4" w16cid:durableId="850144102">
    <w:abstractNumId w:val="3"/>
  </w:num>
  <w:num w:numId="5" w16cid:durableId="223181404">
    <w:abstractNumId w:val="4"/>
  </w:num>
  <w:num w:numId="6" w16cid:durableId="1690183743">
    <w:abstractNumId w:val="5"/>
  </w:num>
  <w:num w:numId="7" w16cid:durableId="1208685859">
    <w:abstractNumId w:val="6"/>
  </w:num>
  <w:num w:numId="8" w16cid:durableId="196085787">
    <w:abstractNumId w:val="7"/>
  </w:num>
  <w:num w:numId="9" w16cid:durableId="1345279147">
    <w:abstractNumId w:val="8"/>
  </w:num>
  <w:num w:numId="10" w16cid:durableId="1899591570">
    <w:abstractNumId w:val="9"/>
  </w:num>
  <w:num w:numId="11" w16cid:durableId="2087527519">
    <w:abstractNumId w:val="10"/>
  </w:num>
  <w:num w:numId="12" w16cid:durableId="1974556742">
    <w:abstractNumId w:val="11"/>
  </w:num>
  <w:num w:numId="13" w16cid:durableId="1493568789">
    <w:abstractNumId w:val="12"/>
  </w:num>
  <w:num w:numId="14" w16cid:durableId="860777311">
    <w:abstractNumId w:val="13"/>
  </w:num>
  <w:num w:numId="15" w16cid:durableId="1173060390">
    <w:abstractNumId w:val="14"/>
  </w:num>
  <w:num w:numId="16" w16cid:durableId="2074307149">
    <w:abstractNumId w:val="15"/>
  </w:num>
  <w:num w:numId="17" w16cid:durableId="1922640953">
    <w:abstractNumId w:val="16"/>
  </w:num>
  <w:num w:numId="18" w16cid:durableId="1757894151">
    <w:abstractNumId w:val="17"/>
  </w:num>
  <w:num w:numId="19" w16cid:durableId="983195167">
    <w:abstractNumId w:val="18"/>
  </w:num>
  <w:num w:numId="20" w16cid:durableId="1799100712">
    <w:abstractNumId w:val="19"/>
  </w:num>
  <w:num w:numId="21" w16cid:durableId="1365325023">
    <w:abstractNumId w:val="20"/>
  </w:num>
  <w:num w:numId="22" w16cid:durableId="803884438">
    <w:abstractNumId w:val="21"/>
  </w:num>
  <w:num w:numId="23" w16cid:durableId="1841501961">
    <w:abstractNumId w:val="22"/>
  </w:num>
  <w:num w:numId="24" w16cid:durableId="2058579945">
    <w:abstractNumId w:val="23"/>
  </w:num>
  <w:num w:numId="25" w16cid:durableId="1987010059">
    <w:abstractNumId w:val="24"/>
  </w:num>
  <w:num w:numId="26" w16cid:durableId="1108893906">
    <w:abstractNumId w:val="25"/>
  </w:num>
  <w:num w:numId="27" w16cid:durableId="179392473">
    <w:abstractNumId w:val="56"/>
  </w:num>
  <w:num w:numId="28" w16cid:durableId="717973318">
    <w:abstractNumId w:val="44"/>
  </w:num>
  <w:num w:numId="29" w16cid:durableId="619461446">
    <w:abstractNumId w:val="39"/>
  </w:num>
  <w:num w:numId="30" w16cid:durableId="437526886">
    <w:abstractNumId w:val="36"/>
  </w:num>
  <w:num w:numId="31" w16cid:durableId="2112430536">
    <w:abstractNumId w:val="29"/>
  </w:num>
  <w:num w:numId="32" w16cid:durableId="1592658514">
    <w:abstractNumId w:val="41"/>
  </w:num>
  <w:num w:numId="33" w16cid:durableId="1173032442">
    <w:abstractNumId w:val="37"/>
  </w:num>
  <w:num w:numId="34" w16cid:durableId="2074428745">
    <w:abstractNumId w:val="42"/>
  </w:num>
  <w:num w:numId="35" w16cid:durableId="1459832619">
    <w:abstractNumId w:val="33"/>
  </w:num>
  <w:num w:numId="36" w16cid:durableId="382683333">
    <w:abstractNumId w:val="34"/>
  </w:num>
  <w:num w:numId="37" w16cid:durableId="1782843954">
    <w:abstractNumId w:val="48"/>
  </w:num>
  <w:num w:numId="38" w16cid:durableId="750389655">
    <w:abstractNumId w:val="54"/>
  </w:num>
  <w:num w:numId="39" w16cid:durableId="642587205">
    <w:abstractNumId w:val="27"/>
  </w:num>
  <w:num w:numId="40" w16cid:durableId="1375619189">
    <w:abstractNumId w:val="51"/>
  </w:num>
  <w:num w:numId="41" w16cid:durableId="1027484636">
    <w:abstractNumId w:val="32"/>
  </w:num>
  <w:num w:numId="42" w16cid:durableId="243227981">
    <w:abstractNumId w:val="31"/>
  </w:num>
  <w:num w:numId="43" w16cid:durableId="166527830">
    <w:abstractNumId w:val="45"/>
  </w:num>
  <w:num w:numId="44" w16cid:durableId="1512640715">
    <w:abstractNumId w:val="26"/>
  </w:num>
  <w:num w:numId="45" w16cid:durableId="651446226">
    <w:abstractNumId w:val="28"/>
  </w:num>
  <w:num w:numId="46" w16cid:durableId="459300877">
    <w:abstractNumId w:val="59"/>
  </w:num>
  <w:num w:numId="47" w16cid:durableId="771825678">
    <w:abstractNumId w:val="35"/>
  </w:num>
  <w:num w:numId="48" w16cid:durableId="1231576789">
    <w:abstractNumId w:val="52"/>
  </w:num>
  <w:num w:numId="49" w16cid:durableId="1222061939">
    <w:abstractNumId w:val="55"/>
  </w:num>
  <w:num w:numId="50" w16cid:durableId="967858694">
    <w:abstractNumId w:val="50"/>
  </w:num>
  <w:num w:numId="51" w16cid:durableId="823931198">
    <w:abstractNumId w:val="53"/>
  </w:num>
  <w:num w:numId="52" w16cid:durableId="704259031">
    <w:abstractNumId w:val="49"/>
  </w:num>
  <w:num w:numId="53" w16cid:durableId="828524129">
    <w:abstractNumId w:val="58"/>
  </w:num>
  <w:num w:numId="54" w16cid:durableId="1650211872">
    <w:abstractNumId w:val="47"/>
  </w:num>
  <w:num w:numId="55" w16cid:durableId="1605310451">
    <w:abstractNumId w:val="43"/>
  </w:num>
  <w:num w:numId="56" w16cid:durableId="1946425472">
    <w:abstractNumId w:val="46"/>
  </w:num>
  <w:num w:numId="57" w16cid:durableId="978222574">
    <w:abstractNumId w:val="38"/>
  </w:num>
  <w:num w:numId="58" w16cid:durableId="251355468">
    <w:abstractNumId w:val="60"/>
  </w:num>
  <w:num w:numId="59" w16cid:durableId="1265653788">
    <w:abstractNumId w:val="40"/>
  </w:num>
  <w:num w:numId="60" w16cid:durableId="1308634014">
    <w:abstractNumId w:val="30"/>
  </w:num>
  <w:num w:numId="61" w16cid:durableId="1618027404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409F"/>
    <w:rsid w:val="00141295"/>
    <w:rsid w:val="00163FCE"/>
    <w:rsid w:val="001F1ED9"/>
    <w:rsid w:val="005B2031"/>
    <w:rsid w:val="0079211C"/>
    <w:rsid w:val="008016CA"/>
    <w:rsid w:val="008142EA"/>
    <w:rsid w:val="0082409F"/>
    <w:rsid w:val="008F3DD5"/>
    <w:rsid w:val="00A7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90C226"/>
  <w15:docId w15:val="{55E7B0C5-F7DF-4FAA-8784-3E10537A9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FCE"/>
  </w:style>
  <w:style w:type="paragraph" w:styleId="Ttulo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encedCode">
    <w:name w:val="Fenc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customStyle="1" w:styleId="FencedCodejavascript">
    <w:name w:val="FencedCode.javascript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customStyle="1" w:styleId="FencedCodebash">
    <w:name w:val="FencedCode.bash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customStyle="1" w:styleId="FencedCodenginx">
    <w:name w:val="FencedCode.nginx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customStyle="1" w:styleId="FencedCodeini">
    <w:name w:val="FencedCode.ini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customStyle="1" w:styleId="FencedCodejson">
    <w:name w:val="FencedCode.json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styleId="Prrafodelista">
    <w:name w:val="List Paragraph"/>
    <w:basedOn w:val="Normal"/>
    <w:uiPriority w:val="34"/>
    <w:qFormat/>
    <w:rsid w:val="005B20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57</Pages>
  <Words>10597</Words>
  <Characters>58287</Characters>
  <Application>Microsoft Office Word</Application>
  <DocSecurity>0</DocSecurity>
  <Lines>485</Lines>
  <Paragraphs>137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LUIS QUISPE LEON</cp:lastModifiedBy>
  <cp:revision>1</cp:revision>
  <dcterms:created xsi:type="dcterms:W3CDTF">2025-10-10T00:40:00Z</dcterms:created>
  <dcterms:modified xsi:type="dcterms:W3CDTF">2025-10-10T02:23:00Z</dcterms:modified>
</cp:coreProperties>
</file>